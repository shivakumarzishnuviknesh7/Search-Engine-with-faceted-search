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0EAB" w:rsidRDefault="00C94CE2" w:rsidP="0084128B">
      <w:pPr>
        <w:jc w:val="center"/>
      </w:pPr>
      <w:r w:rsidRPr="001434B4">
        <w:rPr>
          <w:b/>
          <w:noProof/>
          <w:sz w:val="28"/>
          <w:szCs w:val="28"/>
        </w:rPr>
        <w:drawing>
          <wp:inline distT="0" distB="0" distL="0" distR="0" wp14:anchorId="5344528B" wp14:editId="7F1F8119">
            <wp:extent cx="2743200" cy="582355"/>
            <wp:effectExtent l="0" t="0" r="0" b="8255"/>
            <wp:docPr id="4" name="Grafik 4" descr="HSM Logo 2015 engli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M Logo 2015 englis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4959" cy="584851"/>
                    </a:xfrm>
                    <a:prstGeom prst="rect">
                      <a:avLst/>
                    </a:prstGeom>
                    <a:noFill/>
                    <a:ln>
                      <a:noFill/>
                    </a:ln>
                  </pic:spPr>
                </pic:pic>
              </a:graphicData>
            </a:graphic>
          </wp:inline>
        </w:drawing>
      </w:r>
    </w:p>
    <w:p w:rsidR="0084128B" w:rsidRDefault="0084128B" w:rsidP="0084128B">
      <w:pPr>
        <w:jc w:val="center"/>
      </w:pPr>
    </w:p>
    <w:p w:rsidR="00C94CE2" w:rsidRDefault="00C94CE2" w:rsidP="00C94CE2">
      <w:pPr>
        <w:rPr>
          <w:b/>
          <w:sz w:val="28"/>
          <w:szCs w:val="28"/>
          <w:lang w:val="en-US"/>
        </w:rPr>
      </w:pPr>
    </w:p>
    <w:p w:rsidR="00C94CE2" w:rsidRDefault="00C94CE2" w:rsidP="00C94CE2">
      <w:pPr>
        <w:rPr>
          <w:b/>
          <w:sz w:val="28"/>
          <w:szCs w:val="28"/>
          <w:lang w:val="en-US"/>
        </w:rPr>
      </w:pPr>
    </w:p>
    <w:p w:rsidR="00C94CE2" w:rsidRDefault="00C94CE2" w:rsidP="00C94CE2">
      <w:pPr>
        <w:rPr>
          <w:b/>
          <w:sz w:val="28"/>
          <w:szCs w:val="28"/>
          <w:lang w:val="en-US"/>
        </w:rPr>
      </w:pPr>
    </w:p>
    <w:p w:rsidR="00C94CE2" w:rsidRDefault="00C94CE2" w:rsidP="00C94CE2">
      <w:pPr>
        <w:rPr>
          <w:b/>
          <w:sz w:val="28"/>
          <w:szCs w:val="28"/>
          <w:lang w:val="en-US"/>
        </w:rPr>
      </w:pPr>
    </w:p>
    <w:p w:rsidR="00C94CE2" w:rsidRDefault="00C94CE2" w:rsidP="00C94CE2">
      <w:pPr>
        <w:rPr>
          <w:b/>
          <w:sz w:val="28"/>
          <w:szCs w:val="28"/>
          <w:lang w:val="en-US"/>
        </w:rPr>
      </w:pPr>
    </w:p>
    <w:p w:rsidR="00C94CE2" w:rsidRDefault="00C94CE2" w:rsidP="00C94CE2">
      <w:pPr>
        <w:rPr>
          <w:b/>
          <w:sz w:val="28"/>
          <w:szCs w:val="28"/>
          <w:lang w:val="en-US"/>
        </w:rPr>
      </w:pPr>
    </w:p>
    <w:p w:rsidR="00C94CE2" w:rsidRDefault="00C94CE2" w:rsidP="00C94CE2">
      <w:pPr>
        <w:rPr>
          <w:b/>
          <w:sz w:val="28"/>
          <w:szCs w:val="28"/>
          <w:lang w:val="en-US"/>
        </w:rPr>
      </w:pPr>
    </w:p>
    <w:p w:rsidR="00C94CE2" w:rsidRDefault="00C94CE2" w:rsidP="00C94CE2">
      <w:pPr>
        <w:rPr>
          <w:b/>
          <w:sz w:val="28"/>
          <w:szCs w:val="28"/>
          <w:lang w:val="en-US"/>
        </w:rPr>
      </w:pPr>
    </w:p>
    <w:p w:rsidR="00C94CE2" w:rsidRPr="00B15DE7" w:rsidRDefault="00C94CE2" w:rsidP="00C94CE2">
      <w:pPr>
        <w:spacing w:after="119"/>
        <w:ind w:firstLine="1418"/>
        <w:rPr>
          <w:b/>
          <w:sz w:val="28"/>
          <w:szCs w:val="28"/>
          <w:lang w:val="en-US"/>
        </w:rPr>
      </w:pPr>
      <w:r w:rsidRPr="00B15DE7">
        <w:rPr>
          <w:b/>
          <w:sz w:val="28"/>
          <w:szCs w:val="28"/>
          <w:lang w:val="en-US"/>
        </w:rPr>
        <w:t>Module manual</w:t>
      </w:r>
      <w:r w:rsidR="00AB5FF8">
        <w:rPr>
          <w:b/>
          <w:sz w:val="28"/>
          <w:szCs w:val="28"/>
          <w:lang w:val="en-US"/>
        </w:rPr>
        <w:t xml:space="preserve"> for the course of studies</w:t>
      </w:r>
    </w:p>
    <w:p w:rsidR="00C94CE2" w:rsidRPr="00B15DE7" w:rsidRDefault="00C94CE2" w:rsidP="00C94CE2">
      <w:pPr>
        <w:ind w:firstLine="1418"/>
        <w:rPr>
          <w:sz w:val="28"/>
          <w:szCs w:val="28"/>
          <w:lang w:val="en-US"/>
        </w:rPr>
      </w:pPr>
    </w:p>
    <w:p w:rsidR="007C0EAB" w:rsidRPr="00AB5FF8" w:rsidRDefault="007C0EAB" w:rsidP="00C94CE2">
      <w:pPr>
        <w:ind w:firstLine="1418"/>
        <w:rPr>
          <w:sz w:val="48"/>
          <w:szCs w:val="48"/>
          <w:lang w:val="en-US"/>
        </w:rPr>
      </w:pPr>
      <w:r w:rsidRPr="00AB5FF8">
        <w:rPr>
          <w:b/>
          <w:sz w:val="48"/>
          <w:szCs w:val="48"/>
          <w:lang w:val="en-US"/>
        </w:rPr>
        <w:t>Applied Computer Science</w:t>
      </w:r>
      <w:r w:rsidR="00C94CE2" w:rsidRPr="00AB5FF8">
        <w:rPr>
          <w:b/>
          <w:sz w:val="48"/>
          <w:szCs w:val="48"/>
          <w:lang w:val="en-US"/>
        </w:rPr>
        <w:t xml:space="preserve"> (M.Sc</w:t>
      </w:r>
      <w:r w:rsidR="00C94CE2" w:rsidRPr="00AB5FF8">
        <w:rPr>
          <w:sz w:val="48"/>
          <w:szCs w:val="48"/>
          <w:lang w:val="en-US"/>
        </w:rPr>
        <w:t>.)</w:t>
      </w:r>
    </w:p>
    <w:p w:rsidR="00C94CE2" w:rsidRPr="00B15DE7" w:rsidRDefault="00C94CE2" w:rsidP="00C94CE2">
      <w:pPr>
        <w:ind w:firstLine="1418"/>
        <w:rPr>
          <w:sz w:val="28"/>
          <w:szCs w:val="28"/>
          <w:lang w:val="en-US"/>
        </w:rPr>
      </w:pPr>
    </w:p>
    <w:p w:rsidR="00C94CE2" w:rsidRDefault="00C94CE2" w:rsidP="00C94CE2">
      <w:pPr>
        <w:ind w:firstLine="1418"/>
        <w:rPr>
          <w:b/>
          <w:sz w:val="28"/>
          <w:szCs w:val="28"/>
          <w:lang w:val="en-US"/>
        </w:rPr>
      </w:pPr>
      <w:r w:rsidRPr="00BE5EBC">
        <w:rPr>
          <w:b/>
          <w:sz w:val="28"/>
          <w:szCs w:val="28"/>
          <w:lang w:val="en-US"/>
        </w:rPr>
        <w:t>Faculty of Computer Science</w:t>
      </w:r>
    </w:p>
    <w:p w:rsidR="00AB5FF8" w:rsidRDefault="00AB5FF8" w:rsidP="00C94CE2">
      <w:pPr>
        <w:ind w:firstLine="1418"/>
        <w:rPr>
          <w:b/>
          <w:sz w:val="28"/>
          <w:szCs w:val="28"/>
          <w:lang w:val="en-US"/>
        </w:rPr>
      </w:pPr>
    </w:p>
    <w:p w:rsidR="00AB5FF8" w:rsidRPr="00AB5FF8" w:rsidRDefault="00AB5FF8" w:rsidP="00C94CE2">
      <w:pPr>
        <w:ind w:firstLine="1418"/>
        <w:rPr>
          <w:b/>
          <w:sz w:val="28"/>
          <w:szCs w:val="28"/>
          <w:lang w:val="en-US"/>
        </w:rPr>
      </w:pPr>
      <w:r w:rsidRPr="00AB5FF8">
        <w:rPr>
          <w:b/>
          <w:sz w:val="28"/>
          <w:szCs w:val="28"/>
          <w:lang w:val="en-US"/>
        </w:rPr>
        <w:t xml:space="preserve">version </w:t>
      </w:r>
      <w:r w:rsidR="00935949">
        <w:rPr>
          <w:b/>
          <w:sz w:val="28"/>
          <w:szCs w:val="28"/>
          <w:lang w:val="en-US"/>
        </w:rPr>
        <w:t>08</w:t>
      </w:r>
      <w:r w:rsidRPr="00AB5FF8">
        <w:rPr>
          <w:b/>
          <w:sz w:val="28"/>
          <w:szCs w:val="28"/>
          <w:lang w:val="en-US"/>
        </w:rPr>
        <w:t>/</w:t>
      </w:r>
      <w:r w:rsidR="00935949">
        <w:rPr>
          <w:b/>
          <w:sz w:val="28"/>
          <w:szCs w:val="28"/>
          <w:lang w:val="en-US"/>
        </w:rPr>
        <w:t>2020</w:t>
      </w:r>
    </w:p>
    <w:p w:rsidR="00AB5FF8" w:rsidRDefault="00AB5FF8" w:rsidP="00C94CE2">
      <w:pPr>
        <w:ind w:firstLine="1418"/>
        <w:rPr>
          <w:b/>
          <w:sz w:val="28"/>
          <w:szCs w:val="28"/>
          <w:lang w:val="en-US"/>
        </w:rPr>
      </w:pPr>
    </w:p>
    <w:p w:rsidR="00AB5FF8" w:rsidRPr="00BE5EBC" w:rsidRDefault="00AB5FF8" w:rsidP="00C94CE2">
      <w:pPr>
        <w:ind w:firstLine="1418"/>
        <w:rPr>
          <w:b/>
          <w:sz w:val="28"/>
          <w:szCs w:val="28"/>
          <w:lang w:val="en-US"/>
        </w:rPr>
      </w:pPr>
    </w:p>
    <w:p w:rsidR="007C0EAB" w:rsidRPr="00BE5EBC" w:rsidRDefault="007C0EAB">
      <w:pPr>
        <w:rPr>
          <w:lang w:val="en-US"/>
        </w:rPr>
      </w:pPr>
      <w:r w:rsidRPr="00BE5EBC">
        <w:rPr>
          <w:lang w:val="en-US"/>
        </w:rPr>
        <w:br w:type="page"/>
      </w:r>
    </w:p>
    <w:sdt>
      <w:sdtPr>
        <w:rPr>
          <w:rFonts w:asciiTheme="minorHAnsi" w:eastAsia="Arial Unicode MS" w:hAnsiTheme="minorHAnsi" w:cstheme="minorHAnsi"/>
          <w:i/>
          <w:iCs/>
          <w:color w:val="000000"/>
          <w:sz w:val="20"/>
          <w:szCs w:val="20"/>
          <w:bdr w:val="nil"/>
        </w:rPr>
        <w:id w:val="628591057"/>
        <w:docPartObj>
          <w:docPartGallery w:val="Table of Contents"/>
          <w:docPartUnique/>
        </w:docPartObj>
      </w:sdtPr>
      <w:sdtEndPr>
        <w:rPr>
          <w:rStyle w:val="Hyperlink"/>
          <w:u w:val="single"/>
        </w:rPr>
      </w:sdtEndPr>
      <w:sdtContent>
        <w:bookmarkStart w:id="0" w:name="Content" w:displacedByCustomXml="prev"/>
        <w:bookmarkEnd w:id="0" w:displacedByCustomXml="prev"/>
        <w:p w:rsidR="00220462" w:rsidRPr="00FF3CEE" w:rsidRDefault="00220462">
          <w:pPr>
            <w:pStyle w:val="Inhaltsverzeichnisberschrift"/>
            <w:rPr>
              <w:lang w:val="en-US"/>
            </w:rPr>
          </w:pPr>
          <w:r w:rsidRPr="00FF3CEE">
            <w:rPr>
              <w:lang w:val="en-US"/>
            </w:rPr>
            <w:t>Content</w:t>
          </w:r>
        </w:p>
        <w:p w:rsidR="00220462" w:rsidRPr="00AB5FF8" w:rsidRDefault="00AB5FF8">
          <w:pPr>
            <w:pStyle w:val="Verzeichnis1"/>
            <w:rPr>
              <w:rStyle w:val="Hyperlink"/>
              <w:b w:val="0"/>
              <w:lang w:val="en-US"/>
            </w:rPr>
          </w:pPr>
          <w:r>
            <w:rPr>
              <w:b w:val="0"/>
              <w:bCs w:val="0"/>
              <w:lang w:val="en-US"/>
            </w:rPr>
            <w:fldChar w:fldCharType="begin"/>
          </w:r>
          <w:r w:rsidR="00DB23A6">
            <w:rPr>
              <w:b w:val="0"/>
              <w:bCs w:val="0"/>
              <w:lang w:val="en-US"/>
            </w:rPr>
            <w:instrText>HYPERLINK  \l "Ü1"</w:instrText>
          </w:r>
          <w:r>
            <w:rPr>
              <w:b w:val="0"/>
              <w:bCs w:val="0"/>
              <w:lang w:val="en-US"/>
            </w:rPr>
            <w:fldChar w:fldCharType="separate"/>
          </w:r>
          <w:r w:rsidR="00220462" w:rsidRPr="00AB5FF8">
            <w:rPr>
              <w:rStyle w:val="Hyperlink"/>
              <w:b w:val="0"/>
              <w:bCs w:val="0"/>
              <w:lang w:val="en-US"/>
            </w:rPr>
            <w:t>Obligatory</w:t>
          </w:r>
          <w:r w:rsidR="00220462" w:rsidRPr="00AB5FF8">
            <w:rPr>
              <w:rStyle w:val="Hyperlink"/>
              <w:b w:val="0"/>
            </w:rPr>
            <w:ptab w:relativeTo="margin" w:alignment="right" w:leader="dot"/>
          </w:r>
          <w:r w:rsidR="00FF3CEE" w:rsidRPr="00AB5FF8">
            <w:rPr>
              <w:rStyle w:val="Hyperlink"/>
              <w:b w:val="0"/>
              <w:lang w:val="en-US"/>
            </w:rPr>
            <w:t>3</w:t>
          </w:r>
        </w:p>
        <w:p w:rsidR="00FF3CEE" w:rsidRPr="00AB5FF8" w:rsidRDefault="00AB5FF8" w:rsidP="00FF3CEE">
          <w:pPr>
            <w:pStyle w:val="Verzeichnis2"/>
            <w:rPr>
              <w:rStyle w:val="Hyperlink"/>
              <w:lang w:val="en-US"/>
            </w:rPr>
          </w:pPr>
          <w:r>
            <w:rPr>
              <w:i w:val="0"/>
              <w:iCs w:val="0"/>
              <w:lang w:val="en-US"/>
            </w:rPr>
            <w:fldChar w:fldCharType="end"/>
          </w:r>
          <w:r>
            <w:rPr>
              <w:lang w:val="en-US"/>
            </w:rPr>
            <w:fldChar w:fldCharType="begin"/>
          </w:r>
          <w:r w:rsidR="00446194">
            <w:rPr>
              <w:lang w:val="en-US"/>
            </w:rPr>
            <w:instrText>HYPERLINK  \l "Ü11"</w:instrText>
          </w:r>
          <w:r>
            <w:rPr>
              <w:lang w:val="en-US"/>
            </w:rPr>
            <w:fldChar w:fldCharType="separate"/>
          </w:r>
          <w:r w:rsidR="00FF3CEE" w:rsidRPr="00AB5FF8">
            <w:rPr>
              <w:rStyle w:val="Hyperlink"/>
              <w:lang w:val="en-US"/>
            </w:rPr>
            <w:t>Agile</w:t>
          </w:r>
          <w:r w:rsidR="00B4487E" w:rsidRPr="00AB5FF8">
            <w:rPr>
              <w:rStyle w:val="Hyperlink"/>
              <w:lang w:val="en-US"/>
            </w:rPr>
            <w:t xml:space="preserve"> </w:t>
          </w:r>
          <w:r w:rsidR="00FF3CEE" w:rsidRPr="00AB5FF8">
            <w:rPr>
              <w:rStyle w:val="Hyperlink"/>
              <w:lang w:val="en-US"/>
            </w:rPr>
            <w:t>Software</w:t>
          </w:r>
          <w:r w:rsidR="00B4487E" w:rsidRPr="00AB5FF8">
            <w:rPr>
              <w:rStyle w:val="Hyperlink"/>
              <w:lang w:val="en-US"/>
            </w:rPr>
            <w:t xml:space="preserve"> </w:t>
          </w:r>
          <w:r w:rsidR="00FF3CEE" w:rsidRPr="00AB5FF8">
            <w:rPr>
              <w:rStyle w:val="Hyperlink"/>
              <w:lang w:val="en-US"/>
            </w:rPr>
            <w:t>Development</w:t>
          </w:r>
          <w:r w:rsidR="00220462" w:rsidRPr="00AB5FF8">
            <w:rPr>
              <w:rStyle w:val="Hyperlink"/>
            </w:rPr>
            <w:ptab w:relativeTo="margin" w:alignment="right" w:leader="dot"/>
          </w:r>
          <w:r w:rsidR="00FF3CEE" w:rsidRPr="00AB5FF8">
            <w:rPr>
              <w:rStyle w:val="Hyperlink"/>
              <w:lang w:val="en-US"/>
            </w:rPr>
            <w:t>4</w:t>
          </w:r>
        </w:p>
        <w:p w:rsidR="00FF3CEE" w:rsidRPr="00496B79" w:rsidRDefault="00AB5FF8" w:rsidP="00FF3CEE">
          <w:pPr>
            <w:pStyle w:val="Verzeichnis2"/>
            <w:rPr>
              <w:rStyle w:val="Hyperlink"/>
              <w:lang w:val="en-US"/>
            </w:rPr>
          </w:pPr>
          <w:r>
            <w:rPr>
              <w:lang w:val="en-US"/>
            </w:rPr>
            <w:fldChar w:fldCharType="end"/>
          </w:r>
          <w:r w:rsidR="00496B79">
            <w:rPr>
              <w:lang w:val="en-US"/>
            </w:rPr>
            <w:fldChar w:fldCharType="begin"/>
          </w:r>
          <w:r w:rsidR="00446194">
            <w:rPr>
              <w:lang w:val="en-US"/>
            </w:rPr>
            <w:instrText>HYPERLINK  \l "Ü12"</w:instrText>
          </w:r>
          <w:r w:rsidR="00496B79">
            <w:rPr>
              <w:lang w:val="en-US"/>
            </w:rPr>
            <w:fldChar w:fldCharType="separate"/>
          </w:r>
          <w:r w:rsidR="00FF3CEE" w:rsidRPr="00496B79">
            <w:rPr>
              <w:rStyle w:val="Hyperlink"/>
              <w:lang w:val="en-US"/>
            </w:rPr>
            <w:t>Computer</w:t>
          </w:r>
          <w:r w:rsidR="00B4487E" w:rsidRPr="00496B79">
            <w:rPr>
              <w:rStyle w:val="Hyperlink"/>
              <w:lang w:val="en-US"/>
            </w:rPr>
            <w:t xml:space="preserve"> </w:t>
          </w:r>
          <w:r w:rsidR="00FF3CEE" w:rsidRPr="00496B79">
            <w:rPr>
              <w:rStyle w:val="Hyperlink"/>
              <w:lang w:val="en-US"/>
            </w:rPr>
            <w:t>Graphics</w:t>
          </w:r>
          <w:r w:rsidR="00E26750" w:rsidRPr="00496B79">
            <w:rPr>
              <w:rStyle w:val="Hyperlink"/>
              <w:lang w:val="en-US"/>
            </w:rPr>
            <w:t xml:space="preserve"> 1</w:t>
          </w:r>
          <w:r w:rsidR="00220462" w:rsidRPr="00496B79">
            <w:rPr>
              <w:rStyle w:val="Hyperlink"/>
            </w:rPr>
            <w:ptab w:relativeTo="margin" w:alignment="right" w:leader="dot"/>
          </w:r>
          <w:r w:rsidR="00FF3CEE" w:rsidRPr="00496B79">
            <w:rPr>
              <w:rStyle w:val="Hyperlink"/>
              <w:lang w:val="en-US"/>
            </w:rPr>
            <w:t>6</w:t>
          </w:r>
        </w:p>
        <w:p w:rsidR="00FF3CEE" w:rsidRPr="00AB5FF8" w:rsidRDefault="00496B79" w:rsidP="00FF3CEE">
          <w:pPr>
            <w:pStyle w:val="Verzeichnis2"/>
            <w:rPr>
              <w:rStyle w:val="Hyperlink"/>
              <w:lang w:val="en-US"/>
            </w:rPr>
          </w:pPr>
          <w:r>
            <w:rPr>
              <w:lang w:val="en-US"/>
            </w:rPr>
            <w:fldChar w:fldCharType="end"/>
          </w:r>
          <w:r w:rsidR="00AB5FF8">
            <w:rPr>
              <w:lang w:val="en-US"/>
            </w:rPr>
            <w:fldChar w:fldCharType="begin"/>
          </w:r>
          <w:r w:rsidR="00446194">
            <w:rPr>
              <w:lang w:val="en-US"/>
            </w:rPr>
            <w:instrText>HYPERLINK  \l "Ü13"</w:instrText>
          </w:r>
          <w:r w:rsidR="00AB5FF8">
            <w:rPr>
              <w:lang w:val="en-US"/>
            </w:rPr>
            <w:fldChar w:fldCharType="separate"/>
          </w:r>
          <w:r w:rsidR="00FF3CEE" w:rsidRPr="00AB5FF8">
            <w:rPr>
              <w:rStyle w:val="Hyperlink"/>
              <w:lang w:val="en-US"/>
            </w:rPr>
            <w:t>Computational Intelligence</w:t>
          </w:r>
          <w:r w:rsidR="00FF3CEE" w:rsidRPr="00AB5FF8">
            <w:rPr>
              <w:rStyle w:val="Hyperlink"/>
              <w:lang w:val="en-US"/>
            </w:rPr>
            <w:tab/>
            <w:t>8</w:t>
          </w:r>
        </w:p>
        <w:p w:rsidR="00FF3CEE" w:rsidRDefault="00AB5FF8" w:rsidP="00FF3CEE">
          <w:pPr>
            <w:pStyle w:val="Verzeichnis2"/>
            <w:rPr>
              <w:rStyle w:val="Hyperlink"/>
              <w:lang w:val="en-US"/>
            </w:rPr>
          </w:pPr>
          <w:r>
            <w:rPr>
              <w:lang w:val="en-US"/>
            </w:rPr>
            <w:fldChar w:fldCharType="end"/>
          </w:r>
          <w:hyperlink w:anchor="Ü14" w:history="1">
            <w:r w:rsidR="00FF3CEE" w:rsidRPr="003F5CDF">
              <w:rPr>
                <w:rStyle w:val="Hyperlink"/>
                <w:lang w:val="en-US"/>
              </w:rPr>
              <w:t>Distributed Systems</w:t>
            </w:r>
            <w:r w:rsidR="00FF3CEE" w:rsidRPr="003F5CDF">
              <w:rPr>
                <w:rStyle w:val="Hyperlink"/>
                <w:lang w:val="en-US"/>
              </w:rPr>
              <w:tab/>
            </w:r>
            <w:r w:rsidR="00B4487E" w:rsidRPr="003F5CDF">
              <w:rPr>
                <w:rStyle w:val="Hyperlink"/>
                <w:lang w:val="en-US"/>
              </w:rPr>
              <w:t>10</w:t>
            </w:r>
          </w:hyperlink>
        </w:p>
        <w:p w:rsidR="00D67495" w:rsidRPr="00446194" w:rsidRDefault="00446194" w:rsidP="00D67495">
          <w:pPr>
            <w:pStyle w:val="Verzeichnis2"/>
            <w:rPr>
              <w:rStyle w:val="Hyperlink"/>
              <w:lang w:val="en-US"/>
            </w:rPr>
          </w:pPr>
          <w:r>
            <w:rPr>
              <w:rStyle w:val="Hyperlink"/>
              <w:lang w:val="en-US"/>
            </w:rPr>
            <w:fldChar w:fldCharType="begin"/>
          </w:r>
          <w:r>
            <w:rPr>
              <w:rStyle w:val="Hyperlink"/>
              <w:lang w:val="en-US"/>
            </w:rPr>
            <w:instrText xml:space="preserve"> HYPERLINK  \l "Ü15" </w:instrText>
          </w:r>
          <w:r>
            <w:rPr>
              <w:rStyle w:val="Hyperlink"/>
              <w:lang w:val="en-US"/>
            </w:rPr>
            <w:fldChar w:fldCharType="separate"/>
          </w:r>
          <w:r w:rsidR="00D67495" w:rsidRPr="00446194">
            <w:rPr>
              <w:rStyle w:val="Hyperlink"/>
              <w:lang w:val="en-US"/>
            </w:rPr>
            <w:t>IT Security</w:t>
          </w:r>
          <w:r w:rsidR="00D67495" w:rsidRPr="00446194">
            <w:rPr>
              <w:rStyle w:val="Hyperlink"/>
              <w:lang w:val="en-US"/>
            </w:rPr>
            <w:tab/>
            <w:t>12</w:t>
          </w:r>
        </w:p>
        <w:p w:rsidR="00B4487E" w:rsidRPr="003F5CDF" w:rsidRDefault="00446194" w:rsidP="00B4487E">
          <w:pPr>
            <w:pStyle w:val="Verzeichnis2"/>
            <w:rPr>
              <w:lang w:val="en-US"/>
            </w:rPr>
          </w:pPr>
          <w:r>
            <w:rPr>
              <w:rStyle w:val="Hyperlink"/>
              <w:lang w:val="en-US"/>
            </w:rPr>
            <w:fldChar w:fldCharType="end"/>
          </w:r>
          <w:hyperlink w:anchor="Ü16" w:history="1">
            <w:r w:rsidR="00B4487E" w:rsidRPr="003F5CDF">
              <w:rPr>
                <w:rStyle w:val="Hyperlink"/>
                <w:lang w:val="en-US"/>
              </w:rPr>
              <w:t>Mobile Systems</w:t>
            </w:r>
            <w:r w:rsidR="00FF3CEE" w:rsidRPr="003F5CDF">
              <w:rPr>
                <w:rStyle w:val="Hyperlink"/>
                <w:lang w:val="en-US"/>
              </w:rPr>
              <w:tab/>
            </w:r>
            <w:r w:rsidR="00B4487E" w:rsidRPr="003F5CDF">
              <w:rPr>
                <w:rStyle w:val="Hyperlink"/>
                <w:lang w:val="en-US"/>
              </w:rPr>
              <w:t>1</w:t>
            </w:r>
            <w:r w:rsidR="003B6B62">
              <w:rPr>
                <w:rStyle w:val="Hyperlink"/>
                <w:lang w:val="en-US"/>
              </w:rPr>
              <w:t>3</w:t>
            </w:r>
          </w:hyperlink>
        </w:p>
        <w:p w:rsidR="00B4487E" w:rsidRPr="00AB5FF8" w:rsidRDefault="00AB5FF8" w:rsidP="00FF3CEE">
          <w:pPr>
            <w:pStyle w:val="Verzeichnis2"/>
            <w:rPr>
              <w:rStyle w:val="Hyperlink"/>
              <w:lang w:val="en-US"/>
            </w:rPr>
          </w:pPr>
          <w:r>
            <w:rPr>
              <w:lang w:val="en-US"/>
            </w:rPr>
            <w:fldChar w:fldCharType="begin"/>
          </w:r>
          <w:r w:rsidR="003B6B62">
            <w:rPr>
              <w:lang w:val="en-US"/>
            </w:rPr>
            <w:instrText>HYPERLINK  \l "Ü17"</w:instrText>
          </w:r>
          <w:r>
            <w:rPr>
              <w:lang w:val="en-US"/>
            </w:rPr>
            <w:fldChar w:fldCharType="separate"/>
          </w:r>
          <w:r w:rsidR="00B4487E" w:rsidRPr="00AB5FF8">
            <w:rPr>
              <w:rStyle w:val="Hyperlink"/>
              <w:lang w:val="en-US"/>
            </w:rPr>
            <w:t>Service</w:t>
          </w:r>
          <w:r w:rsidR="00E26750" w:rsidRPr="00AB5FF8">
            <w:rPr>
              <w:rStyle w:val="Hyperlink"/>
              <w:lang w:val="en-US"/>
            </w:rPr>
            <w:t>-</w:t>
          </w:r>
          <w:r w:rsidR="00B4487E" w:rsidRPr="00AB5FF8">
            <w:rPr>
              <w:rStyle w:val="Hyperlink"/>
              <w:lang w:val="en-US"/>
            </w:rPr>
            <w:t>oriented</w:t>
          </w:r>
          <w:r w:rsidR="00E26750" w:rsidRPr="00AB5FF8">
            <w:rPr>
              <w:rStyle w:val="Hyperlink"/>
              <w:lang w:val="en-US"/>
            </w:rPr>
            <w:t xml:space="preserve"> </w:t>
          </w:r>
          <w:r w:rsidR="00B4487E" w:rsidRPr="00AB5FF8">
            <w:rPr>
              <w:rStyle w:val="Hyperlink"/>
              <w:lang w:val="en-US"/>
            </w:rPr>
            <w:t>Networks</w:t>
          </w:r>
          <w:r w:rsidR="00FF3CEE" w:rsidRPr="00AB5FF8">
            <w:rPr>
              <w:rStyle w:val="Hyperlink"/>
              <w:lang w:val="en-US"/>
            </w:rPr>
            <w:tab/>
          </w:r>
          <w:r w:rsidR="00B4487E" w:rsidRPr="00AB5FF8">
            <w:rPr>
              <w:rStyle w:val="Hyperlink"/>
              <w:lang w:val="en-US"/>
            </w:rPr>
            <w:t>1</w:t>
          </w:r>
          <w:r w:rsidR="003B6B62">
            <w:rPr>
              <w:rStyle w:val="Hyperlink"/>
              <w:lang w:val="en-US"/>
            </w:rPr>
            <w:t>5</w:t>
          </w:r>
        </w:p>
        <w:p w:rsidR="00B4487E" w:rsidRPr="00AB5FF8" w:rsidRDefault="00AB5FF8" w:rsidP="00B4487E">
          <w:pPr>
            <w:pStyle w:val="Verzeichnis2"/>
            <w:rPr>
              <w:rStyle w:val="Hyperlink"/>
              <w:lang w:val="en-US"/>
            </w:rPr>
          </w:pPr>
          <w:r>
            <w:rPr>
              <w:lang w:val="en-US"/>
            </w:rPr>
            <w:fldChar w:fldCharType="end"/>
          </w:r>
          <w:r>
            <w:rPr>
              <w:lang w:val="en-US"/>
            </w:rPr>
            <w:fldChar w:fldCharType="begin"/>
          </w:r>
          <w:r w:rsidR="003B6B62">
            <w:rPr>
              <w:lang w:val="en-US"/>
            </w:rPr>
            <w:instrText>HYPERLINK  \l "Ü18"</w:instrText>
          </w:r>
          <w:r>
            <w:rPr>
              <w:lang w:val="en-US"/>
            </w:rPr>
            <w:fldChar w:fldCharType="separate"/>
          </w:r>
          <w:r w:rsidR="00B4487E" w:rsidRPr="00AB5FF8">
            <w:rPr>
              <w:rStyle w:val="Hyperlink"/>
              <w:lang w:val="en-US"/>
            </w:rPr>
            <w:t>Signals &amp; Systems</w:t>
          </w:r>
          <w:r w:rsidR="00B4487E" w:rsidRPr="00AB5FF8">
            <w:rPr>
              <w:rStyle w:val="Hyperlink"/>
              <w:lang w:val="en-US"/>
            </w:rPr>
            <w:tab/>
            <w:t>1</w:t>
          </w:r>
          <w:r w:rsidR="003B6B62">
            <w:rPr>
              <w:rStyle w:val="Hyperlink"/>
              <w:lang w:val="en-US"/>
            </w:rPr>
            <w:t>6</w:t>
          </w:r>
        </w:p>
        <w:p w:rsidR="00B4487E" w:rsidRPr="00BD1CF5" w:rsidRDefault="00AB5FF8" w:rsidP="00B4487E">
          <w:pPr>
            <w:pStyle w:val="Verzeichnis2"/>
            <w:rPr>
              <w:rStyle w:val="Hyperlink"/>
              <w:lang w:val="en-US"/>
            </w:rPr>
          </w:pPr>
          <w:r>
            <w:rPr>
              <w:lang w:val="en-US"/>
            </w:rPr>
            <w:fldChar w:fldCharType="end"/>
          </w:r>
          <w:r w:rsidR="00BD1CF5">
            <w:rPr>
              <w:rStyle w:val="Hyperlink"/>
              <w:lang w:val="en-US"/>
            </w:rPr>
            <w:fldChar w:fldCharType="begin"/>
          </w:r>
          <w:r w:rsidR="00BD1CF5">
            <w:rPr>
              <w:rStyle w:val="Hyperlink"/>
              <w:lang w:val="en-US"/>
            </w:rPr>
            <w:instrText xml:space="preserve"> HYPERLINK  \l "Ü19" </w:instrText>
          </w:r>
          <w:r w:rsidR="00BD1CF5">
            <w:rPr>
              <w:rStyle w:val="Hyperlink"/>
              <w:lang w:val="en-US"/>
            </w:rPr>
            <w:fldChar w:fldCharType="separate"/>
          </w:r>
          <w:r w:rsidR="00B4487E" w:rsidRPr="00BD1CF5">
            <w:rPr>
              <w:rStyle w:val="Hyperlink"/>
              <w:lang w:val="en-US"/>
            </w:rPr>
            <w:t>Web Applications</w:t>
          </w:r>
          <w:r w:rsidR="00B4487E" w:rsidRPr="00BD1CF5">
            <w:rPr>
              <w:rStyle w:val="Hyperlink"/>
              <w:lang w:val="en-US"/>
            </w:rPr>
            <w:tab/>
          </w:r>
          <w:r w:rsidR="00F3328E" w:rsidRPr="00BD1CF5">
            <w:rPr>
              <w:rStyle w:val="Hyperlink"/>
              <w:lang w:val="en-US"/>
            </w:rPr>
            <w:t>1</w:t>
          </w:r>
          <w:r w:rsidR="003B6B62" w:rsidRPr="00BD1CF5">
            <w:rPr>
              <w:rStyle w:val="Hyperlink"/>
              <w:lang w:val="en-US"/>
            </w:rPr>
            <w:t>8</w:t>
          </w:r>
        </w:p>
        <w:p w:rsidR="00B4487E" w:rsidRPr="003F5CDF" w:rsidRDefault="00BD1CF5" w:rsidP="00B4487E">
          <w:pPr>
            <w:pStyle w:val="Verzeichnis1"/>
            <w:rPr>
              <w:b w:val="0"/>
              <w:lang w:val="en-US"/>
            </w:rPr>
          </w:pPr>
          <w:r>
            <w:rPr>
              <w:rStyle w:val="Hyperlink"/>
              <w:b w:val="0"/>
              <w:bCs w:val="0"/>
              <w:i/>
              <w:iCs/>
              <w:lang w:val="en-US"/>
            </w:rPr>
            <w:fldChar w:fldCharType="end"/>
          </w:r>
          <w:hyperlink w:anchor="Ü2" w:history="1">
            <w:r w:rsidR="00B4487E" w:rsidRPr="003F5CDF">
              <w:rPr>
                <w:rStyle w:val="Hyperlink"/>
                <w:b w:val="0"/>
                <w:bCs w:val="0"/>
                <w:lang w:val="en-US"/>
              </w:rPr>
              <w:t xml:space="preserve">Optional Section </w:t>
            </w:r>
            <w:r w:rsidR="004D19D2" w:rsidRPr="003F5CDF">
              <w:rPr>
                <w:rStyle w:val="Hyperlink"/>
                <w:b w:val="0"/>
                <w:bCs w:val="0"/>
                <w:lang w:val="en-US"/>
              </w:rPr>
              <w:t>I</w:t>
            </w:r>
            <w:r w:rsidR="00B4487E" w:rsidRPr="003F5CDF">
              <w:rPr>
                <w:rStyle w:val="Hyperlink"/>
                <w:b w:val="0"/>
              </w:rPr>
              <w:ptab w:relativeTo="margin" w:alignment="right" w:leader="dot"/>
            </w:r>
            <w:r w:rsidR="00586124" w:rsidRPr="003F5CDF">
              <w:rPr>
                <w:rStyle w:val="Hyperlink"/>
                <w:b w:val="0"/>
                <w:lang w:val="en-US"/>
              </w:rPr>
              <w:t>1</w:t>
            </w:r>
            <w:r w:rsidR="003B6B62">
              <w:rPr>
                <w:rStyle w:val="Hyperlink"/>
                <w:b w:val="0"/>
                <w:lang w:val="en-US"/>
              </w:rPr>
              <w:t>9</w:t>
            </w:r>
          </w:hyperlink>
        </w:p>
        <w:p w:rsidR="00307003" w:rsidRPr="004C1FA5" w:rsidRDefault="004C1FA5" w:rsidP="00446194">
          <w:pPr>
            <w:pStyle w:val="Verzeichnis2"/>
            <w:rPr>
              <w:rStyle w:val="Hyperlink"/>
              <w:lang w:val="en-US"/>
            </w:rPr>
          </w:pPr>
          <w:r>
            <w:rPr>
              <w:rStyle w:val="Hyperlink"/>
              <w:rFonts w:ascii="Arial" w:hAnsi="Arial" w:cs="Arial"/>
              <w:kern w:val="3"/>
              <w:lang w:val="en-US"/>
            </w:rPr>
            <w:fldChar w:fldCharType="begin"/>
          </w:r>
          <w:r>
            <w:rPr>
              <w:rStyle w:val="Hyperlink"/>
              <w:rFonts w:ascii="Arial" w:hAnsi="Arial" w:cs="Arial"/>
              <w:kern w:val="3"/>
              <w:lang w:val="en-US"/>
            </w:rPr>
            <w:instrText xml:space="preserve"> HYPERLINK  \l "Ü21" </w:instrText>
          </w:r>
          <w:r>
            <w:rPr>
              <w:rStyle w:val="Hyperlink"/>
              <w:rFonts w:ascii="Arial" w:hAnsi="Arial" w:cs="Arial"/>
              <w:kern w:val="3"/>
              <w:lang w:val="en-US"/>
            </w:rPr>
            <w:fldChar w:fldCharType="separate"/>
          </w:r>
          <w:r w:rsidR="00307003" w:rsidRPr="004C1FA5">
            <w:rPr>
              <w:rStyle w:val="Hyperlink"/>
              <w:rFonts w:ascii="Arial" w:hAnsi="Arial" w:cs="Arial"/>
              <w:kern w:val="3"/>
              <w:lang w:val="en-US"/>
            </w:rPr>
            <w:t>IT-Security (adv. chapters)</w:t>
          </w:r>
          <w:r w:rsidR="00307003" w:rsidRPr="004C1FA5">
            <w:rPr>
              <w:rStyle w:val="Hyperlink"/>
              <w:rFonts w:ascii="Arial" w:hAnsi="Arial" w:cs="Arial"/>
              <w:lang w:val="en-US"/>
            </w:rPr>
            <w:t>.</w:t>
          </w:r>
          <w:r w:rsidR="00307003" w:rsidRPr="004C1FA5">
            <w:rPr>
              <w:rStyle w:val="Hyperlink"/>
              <w:lang w:val="en-US"/>
            </w:rPr>
            <w:tab/>
            <w:t>20</w:t>
          </w:r>
        </w:p>
        <w:p w:rsidR="00B4487E" w:rsidRPr="00AB5FF8" w:rsidRDefault="004C1FA5" w:rsidP="00446194">
          <w:pPr>
            <w:pStyle w:val="Verzeichnis2"/>
            <w:rPr>
              <w:rStyle w:val="Hyperlink"/>
              <w:lang w:val="en-US"/>
            </w:rPr>
          </w:pPr>
          <w:r>
            <w:rPr>
              <w:rStyle w:val="Hyperlink"/>
              <w:rFonts w:ascii="Arial" w:hAnsi="Arial" w:cs="Arial"/>
              <w:kern w:val="3"/>
              <w:lang w:val="en-US"/>
            </w:rPr>
            <w:fldChar w:fldCharType="end"/>
          </w:r>
          <w:r w:rsidR="00AB5FF8">
            <w:rPr>
              <w:lang w:val="en-US"/>
            </w:rPr>
            <w:fldChar w:fldCharType="begin"/>
          </w:r>
          <w:r w:rsidR="005426C5">
            <w:rPr>
              <w:lang w:val="en-US"/>
            </w:rPr>
            <w:instrText>HYPERLINK  \l "Ü22"</w:instrText>
          </w:r>
          <w:r w:rsidR="00AB5FF8">
            <w:rPr>
              <w:lang w:val="en-US"/>
            </w:rPr>
            <w:fldChar w:fldCharType="separate"/>
          </w:r>
          <w:r w:rsidR="00B4487E" w:rsidRPr="00AB5FF8">
            <w:rPr>
              <w:rStyle w:val="Hyperlink"/>
              <w:lang w:val="en-US"/>
            </w:rPr>
            <w:t>Distributed</w:t>
          </w:r>
          <w:r w:rsidR="00ED519E" w:rsidRPr="00AB5FF8">
            <w:rPr>
              <w:rStyle w:val="Hyperlink"/>
              <w:lang w:val="en-US"/>
            </w:rPr>
            <w:t xml:space="preserve"> </w:t>
          </w:r>
          <w:r w:rsidR="00B4487E" w:rsidRPr="00AB5FF8">
            <w:rPr>
              <w:rStyle w:val="Hyperlink"/>
              <w:lang w:val="en-US"/>
            </w:rPr>
            <w:t xml:space="preserve">Systems </w:t>
          </w:r>
          <w:r w:rsidR="00ED519E" w:rsidRPr="00AB5FF8">
            <w:rPr>
              <w:rStyle w:val="Hyperlink"/>
              <w:rFonts w:cs="Arial"/>
              <w:kern w:val="16"/>
              <w:lang w:val="en-US"/>
            </w:rPr>
            <w:t>Advanced Chapters</w:t>
          </w:r>
          <w:r w:rsidR="00B4487E" w:rsidRPr="00AB5FF8">
            <w:rPr>
              <w:rStyle w:val="Hyperlink"/>
              <w:lang w:val="en-US"/>
            </w:rPr>
            <w:t>.</w:t>
          </w:r>
          <w:r w:rsidR="00B4487E" w:rsidRPr="00AB5FF8">
            <w:rPr>
              <w:rStyle w:val="Hyperlink"/>
              <w:lang w:val="en-US"/>
            </w:rPr>
            <w:tab/>
          </w:r>
          <w:r w:rsidR="003B6B62">
            <w:rPr>
              <w:rStyle w:val="Hyperlink"/>
              <w:lang w:val="en-US"/>
            </w:rPr>
            <w:t>2</w:t>
          </w:r>
          <w:r w:rsidR="005426C5">
            <w:rPr>
              <w:rStyle w:val="Hyperlink"/>
              <w:lang w:val="en-US"/>
            </w:rPr>
            <w:t>1</w:t>
          </w:r>
        </w:p>
        <w:p w:rsidR="00B4487E" w:rsidRPr="003F5CDF" w:rsidRDefault="00AB5FF8" w:rsidP="00446194">
          <w:pPr>
            <w:pStyle w:val="Verzeichnis2"/>
            <w:rPr>
              <w:lang w:val="en-US"/>
            </w:rPr>
          </w:pPr>
          <w:r>
            <w:rPr>
              <w:lang w:val="en-US"/>
            </w:rPr>
            <w:fldChar w:fldCharType="end"/>
          </w:r>
          <w:hyperlink w:anchor="Ü23" w:history="1">
            <w:r w:rsidR="00B4487E" w:rsidRPr="003F5CDF">
              <w:rPr>
                <w:rStyle w:val="Hyperlink"/>
                <w:lang w:val="en-US"/>
              </w:rPr>
              <w:t>Semantic</w:t>
            </w:r>
            <w:r w:rsidR="003F5CDF">
              <w:rPr>
                <w:rStyle w:val="Hyperlink"/>
                <w:lang w:val="en-US"/>
              </w:rPr>
              <w:t xml:space="preserve"> </w:t>
            </w:r>
            <w:r w:rsidR="00B4487E" w:rsidRPr="003F5CDF">
              <w:rPr>
                <w:rStyle w:val="Hyperlink"/>
                <w:lang w:val="en-US"/>
              </w:rPr>
              <w:t>Technologies</w:t>
            </w:r>
            <w:r w:rsidR="003F5CDF" w:rsidRPr="003F5CDF">
              <w:rPr>
                <w:rStyle w:val="Hyperlink"/>
                <w:lang w:val="en-US"/>
              </w:rPr>
              <w:t xml:space="preserve"> i</w:t>
            </w:r>
            <w:r w:rsidR="003F5CDF" w:rsidRPr="003F5CDF">
              <w:rPr>
                <w:rStyle w:val="Hyperlink"/>
                <w:rFonts w:cs="Arial"/>
                <w:kern w:val="16"/>
                <w:lang w:val="en-US"/>
              </w:rPr>
              <w:t>n Distributed Systems</w:t>
            </w:r>
            <w:r w:rsidR="00B4487E" w:rsidRPr="003F5CDF">
              <w:rPr>
                <w:rStyle w:val="Hyperlink"/>
                <w:lang w:val="en-US"/>
              </w:rPr>
              <w:tab/>
            </w:r>
            <w:r w:rsidR="003B6B62">
              <w:rPr>
                <w:rStyle w:val="Hyperlink"/>
                <w:lang w:val="en-US"/>
              </w:rPr>
              <w:t>2</w:t>
            </w:r>
            <w:r w:rsidR="005426C5">
              <w:rPr>
                <w:rStyle w:val="Hyperlink"/>
                <w:lang w:val="en-US"/>
              </w:rPr>
              <w:t>2</w:t>
            </w:r>
          </w:hyperlink>
        </w:p>
        <w:p w:rsidR="00B4487E" w:rsidRPr="005A2E6C" w:rsidRDefault="005A2E6C" w:rsidP="00446194">
          <w:pPr>
            <w:pStyle w:val="Verzeichnis2"/>
            <w:rPr>
              <w:rStyle w:val="Hyperlink"/>
              <w:lang w:val="en-US"/>
            </w:rPr>
          </w:pPr>
          <w:r>
            <w:rPr>
              <w:lang w:val="en-US"/>
            </w:rPr>
            <w:fldChar w:fldCharType="begin"/>
          </w:r>
          <w:r w:rsidR="005426C5">
            <w:rPr>
              <w:lang w:val="en-US"/>
            </w:rPr>
            <w:instrText>HYPERLINK  \l "Ü24"</w:instrText>
          </w:r>
          <w:r>
            <w:rPr>
              <w:lang w:val="en-US"/>
            </w:rPr>
            <w:fldChar w:fldCharType="separate"/>
          </w:r>
          <w:r w:rsidR="00B4487E" w:rsidRPr="005A2E6C">
            <w:rPr>
              <w:rStyle w:val="Hyperlink"/>
              <w:lang w:val="en-US"/>
            </w:rPr>
            <w:t>Software</w:t>
          </w:r>
          <w:r w:rsidR="00586124" w:rsidRPr="005A2E6C">
            <w:rPr>
              <w:rStyle w:val="Hyperlink"/>
              <w:lang w:val="en-US"/>
            </w:rPr>
            <w:t xml:space="preserve"> </w:t>
          </w:r>
          <w:r w:rsidR="00B4487E" w:rsidRPr="005A2E6C">
            <w:rPr>
              <w:rStyle w:val="Hyperlink"/>
              <w:lang w:val="en-US"/>
            </w:rPr>
            <w:t>Quality</w:t>
          </w:r>
          <w:r w:rsidR="00B4487E" w:rsidRPr="005A2E6C">
            <w:rPr>
              <w:rStyle w:val="Hyperlink"/>
              <w:lang w:val="en-US"/>
            </w:rPr>
            <w:tab/>
            <w:t>2</w:t>
          </w:r>
          <w:r w:rsidR="005426C5">
            <w:rPr>
              <w:rStyle w:val="Hyperlink"/>
              <w:lang w:val="en-US"/>
            </w:rPr>
            <w:t>3</w:t>
          </w:r>
        </w:p>
        <w:p w:rsidR="00B4487E" w:rsidRPr="00F37700" w:rsidRDefault="005A2E6C" w:rsidP="00446194">
          <w:pPr>
            <w:pStyle w:val="Verzeichnis2"/>
            <w:rPr>
              <w:rStyle w:val="Hyperlink"/>
              <w:lang w:val="en-US"/>
            </w:rPr>
          </w:pPr>
          <w:r>
            <w:rPr>
              <w:lang w:val="en-US"/>
            </w:rPr>
            <w:fldChar w:fldCharType="end"/>
          </w:r>
          <w:r w:rsidR="00F37700">
            <w:rPr>
              <w:rStyle w:val="Hyperlink"/>
              <w:lang w:val="en-US"/>
            </w:rPr>
            <w:fldChar w:fldCharType="begin"/>
          </w:r>
          <w:r w:rsidR="00F37700">
            <w:rPr>
              <w:rStyle w:val="Hyperlink"/>
              <w:lang w:val="en-US"/>
            </w:rPr>
            <w:instrText xml:space="preserve"> HYPERLINK  \l "Ü25" </w:instrText>
          </w:r>
          <w:r w:rsidR="00F37700">
            <w:rPr>
              <w:rStyle w:val="Hyperlink"/>
              <w:lang w:val="en-US"/>
            </w:rPr>
            <w:fldChar w:fldCharType="separate"/>
          </w:r>
          <w:r w:rsidR="00B4487E" w:rsidRPr="00F37700">
            <w:rPr>
              <w:rStyle w:val="Hyperlink"/>
              <w:lang w:val="en-US"/>
            </w:rPr>
            <w:t>Text</w:t>
          </w:r>
          <w:r w:rsidRPr="00F37700">
            <w:rPr>
              <w:rStyle w:val="Hyperlink"/>
              <w:lang w:val="en-US"/>
            </w:rPr>
            <w:t xml:space="preserve"> </w:t>
          </w:r>
          <w:r w:rsidR="00B4487E" w:rsidRPr="00F37700">
            <w:rPr>
              <w:rStyle w:val="Hyperlink"/>
              <w:lang w:val="en-US"/>
            </w:rPr>
            <w:t>Mining</w:t>
          </w:r>
          <w:r w:rsidRPr="00F37700">
            <w:rPr>
              <w:rStyle w:val="Hyperlink"/>
              <w:lang w:val="en-US"/>
            </w:rPr>
            <w:t xml:space="preserve"> </w:t>
          </w:r>
          <w:r w:rsidR="00B4487E" w:rsidRPr="00F37700">
            <w:rPr>
              <w:rStyle w:val="Hyperlink"/>
              <w:lang w:val="en-US"/>
            </w:rPr>
            <w:t>Search</w:t>
          </w:r>
          <w:r w:rsidR="00B4487E" w:rsidRPr="00F37700">
            <w:rPr>
              <w:rStyle w:val="Hyperlink"/>
              <w:lang w:val="en-US"/>
            </w:rPr>
            <w:tab/>
            <w:t>2</w:t>
          </w:r>
          <w:r w:rsidR="005426C5" w:rsidRPr="00F37700">
            <w:rPr>
              <w:rStyle w:val="Hyperlink"/>
              <w:lang w:val="en-US"/>
            </w:rPr>
            <w:t>4</w:t>
          </w:r>
        </w:p>
        <w:p w:rsidR="004D19D2" w:rsidRPr="00AB5FF8" w:rsidRDefault="00F37700" w:rsidP="004D19D2">
          <w:pPr>
            <w:pStyle w:val="Verzeichnis1"/>
            <w:rPr>
              <w:rStyle w:val="Hyperlink"/>
              <w:b w:val="0"/>
              <w:lang w:val="en-US"/>
            </w:rPr>
          </w:pPr>
          <w:r>
            <w:rPr>
              <w:rStyle w:val="Hyperlink"/>
              <w:b w:val="0"/>
              <w:bCs w:val="0"/>
              <w:i/>
              <w:iCs/>
              <w:lang w:val="en-US"/>
            </w:rPr>
            <w:fldChar w:fldCharType="end"/>
          </w:r>
          <w:r w:rsidR="00AB5FF8">
            <w:rPr>
              <w:b w:val="0"/>
              <w:bCs w:val="0"/>
              <w:lang w:val="en-US"/>
            </w:rPr>
            <w:fldChar w:fldCharType="begin"/>
          </w:r>
          <w:r w:rsidR="00446194">
            <w:rPr>
              <w:b w:val="0"/>
              <w:bCs w:val="0"/>
              <w:lang w:val="en-US"/>
            </w:rPr>
            <w:instrText>HYPERLINK  \l "Ü3"</w:instrText>
          </w:r>
          <w:r w:rsidR="00AB5FF8">
            <w:rPr>
              <w:b w:val="0"/>
              <w:bCs w:val="0"/>
              <w:lang w:val="en-US"/>
            </w:rPr>
            <w:fldChar w:fldCharType="separate"/>
          </w:r>
          <w:r w:rsidR="004D19D2" w:rsidRPr="00AB5FF8">
            <w:rPr>
              <w:rStyle w:val="Hyperlink"/>
              <w:b w:val="0"/>
              <w:bCs w:val="0"/>
              <w:lang w:val="en-US"/>
            </w:rPr>
            <w:t>Optional Section II</w:t>
          </w:r>
          <w:r w:rsidR="004D19D2" w:rsidRPr="00AB5FF8">
            <w:rPr>
              <w:rStyle w:val="Hyperlink"/>
              <w:b w:val="0"/>
            </w:rPr>
            <w:ptab w:relativeTo="margin" w:alignment="right" w:leader="dot"/>
          </w:r>
          <w:r w:rsidR="004D19D2" w:rsidRPr="00AB5FF8">
            <w:rPr>
              <w:rStyle w:val="Hyperlink"/>
              <w:b w:val="0"/>
              <w:lang w:val="en-US"/>
            </w:rPr>
            <w:t>2</w:t>
          </w:r>
          <w:r w:rsidR="005426C5">
            <w:rPr>
              <w:rStyle w:val="Hyperlink"/>
              <w:b w:val="0"/>
              <w:lang w:val="en-US"/>
            </w:rPr>
            <w:t>6</w:t>
          </w:r>
        </w:p>
        <w:p w:rsidR="00B4487E" w:rsidRPr="00AB5FF8" w:rsidRDefault="00AB5FF8" w:rsidP="00B4487E">
          <w:pPr>
            <w:pStyle w:val="Verzeichnis2"/>
            <w:rPr>
              <w:rStyle w:val="Hyperlink"/>
              <w:lang w:val="en-US"/>
            </w:rPr>
          </w:pPr>
          <w:r>
            <w:rPr>
              <w:i w:val="0"/>
              <w:iCs w:val="0"/>
              <w:lang w:val="en-US"/>
            </w:rPr>
            <w:fldChar w:fldCharType="end"/>
          </w:r>
          <w:r>
            <w:rPr>
              <w:lang w:val="en-US"/>
            </w:rPr>
            <w:fldChar w:fldCharType="begin"/>
          </w:r>
          <w:r w:rsidR="00446194">
            <w:rPr>
              <w:lang w:val="en-US"/>
            </w:rPr>
            <w:instrText>HYPERLINK  \l "Ü31"</w:instrText>
          </w:r>
          <w:r>
            <w:rPr>
              <w:lang w:val="en-US"/>
            </w:rPr>
            <w:fldChar w:fldCharType="separate"/>
          </w:r>
          <w:r w:rsidR="00B4487E" w:rsidRPr="00AB5FF8">
            <w:rPr>
              <w:rStyle w:val="Hyperlink"/>
              <w:lang w:val="en-US"/>
            </w:rPr>
            <w:t>eBusiness</w:t>
          </w:r>
          <w:r w:rsidR="00B4487E" w:rsidRPr="00AB5FF8">
            <w:rPr>
              <w:rStyle w:val="Hyperlink"/>
              <w:lang w:val="en-US"/>
            </w:rPr>
            <w:tab/>
          </w:r>
          <w:r w:rsidR="005426C5">
            <w:rPr>
              <w:rStyle w:val="Hyperlink"/>
              <w:lang w:val="en-US"/>
            </w:rPr>
            <w:t>27</w:t>
          </w:r>
        </w:p>
        <w:p w:rsidR="00FF3CEE" w:rsidRPr="00AB5FF8" w:rsidRDefault="00AB5FF8" w:rsidP="00FF3CEE">
          <w:pPr>
            <w:pStyle w:val="Verzeichnis2"/>
            <w:rPr>
              <w:rStyle w:val="Hyperlink"/>
              <w:lang w:val="en-US"/>
            </w:rPr>
          </w:pPr>
          <w:r>
            <w:rPr>
              <w:lang w:val="en-US"/>
            </w:rPr>
            <w:fldChar w:fldCharType="end"/>
          </w:r>
          <w:r>
            <w:rPr>
              <w:lang w:val="en-US"/>
            </w:rPr>
            <w:fldChar w:fldCharType="begin"/>
          </w:r>
          <w:r>
            <w:rPr>
              <w:lang w:val="en-US"/>
            </w:rPr>
            <w:instrText xml:space="preserve"> HYPERLINK  \l "Ü32" </w:instrText>
          </w:r>
          <w:r>
            <w:rPr>
              <w:lang w:val="en-US"/>
            </w:rPr>
            <w:fldChar w:fldCharType="separate"/>
          </w:r>
          <w:r w:rsidR="004D19D2" w:rsidRPr="00AB5FF8">
            <w:rPr>
              <w:rStyle w:val="Hyperlink"/>
              <w:lang w:val="en-US"/>
            </w:rPr>
            <w:t>Human</w:t>
          </w:r>
          <w:r w:rsidR="00AB2A33" w:rsidRPr="00AB5FF8">
            <w:rPr>
              <w:rStyle w:val="Hyperlink"/>
              <w:lang w:val="en-US"/>
            </w:rPr>
            <w:t>-</w:t>
          </w:r>
          <w:r w:rsidR="004D19D2" w:rsidRPr="00AB5FF8">
            <w:rPr>
              <w:rStyle w:val="Hyperlink"/>
              <w:lang w:val="en-US"/>
            </w:rPr>
            <w:t>Computer Interaction</w:t>
          </w:r>
          <w:r w:rsidR="004D19D2" w:rsidRPr="00AB5FF8">
            <w:rPr>
              <w:rStyle w:val="Hyperlink"/>
              <w:lang w:val="en-US"/>
            </w:rPr>
            <w:tab/>
          </w:r>
          <w:r w:rsidR="00FD43D6">
            <w:rPr>
              <w:rStyle w:val="Hyperlink"/>
              <w:lang w:val="en-US"/>
            </w:rPr>
            <w:t>2</w:t>
          </w:r>
          <w:r w:rsidR="005426C5">
            <w:rPr>
              <w:rStyle w:val="Hyperlink"/>
              <w:lang w:val="en-US"/>
            </w:rPr>
            <w:t>9</w:t>
          </w:r>
        </w:p>
        <w:p w:rsidR="004D19D2" w:rsidRPr="00AB5FF8" w:rsidRDefault="00AB5FF8" w:rsidP="00FF3CEE">
          <w:pPr>
            <w:pStyle w:val="Verzeichnis2"/>
            <w:rPr>
              <w:rStyle w:val="Hyperlink"/>
              <w:lang w:val="en-US"/>
            </w:rPr>
          </w:pPr>
          <w:r>
            <w:rPr>
              <w:lang w:val="en-US"/>
            </w:rPr>
            <w:fldChar w:fldCharType="end"/>
          </w:r>
          <w:r>
            <w:rPr>
              <w:lang w:val="en-US"/>
            </w:rPr>
            <w:fldChar w:fldCharType="begin"/>
          </w:r>
          <w:r w:rsidR="00446194">
            <w:rPr>
              <w:lang w:val="en-US"/>
            </w:rPr>
            <w:instrText>HYPERLINK  \l "Ü33"</w:instrText>
          </w:r>
          <w:r>
            <w:rPr>
              <w:lang w:val="en-US"/>
            </w:rPr>
            <w:fldChar w:fldCharType="separate"/>
          </w:r>
          <w:r w:rsidR="004D19D2" w:rsidRPr="00AB5FF8">
            <w:rPr>
              <w:rStyle w:val="Hyperlink"/>
              <w:lang w:val="en-US"/>
            </w:rPr>
            <w:t>Image Processing 1</w:t>
          </w:r>
          <w:r w:rsidR="004D19D2" w:rsidRPr="00AB5FF8">
            <w:rPr>
              <w:rStyle w:val="Hyperlink"/>
              <w:lang w:val="en-US"/>
            </w:rPr>
            <w:tab/>
          </w:r>
          <w:r w:rsidR="003B6B62">
            <w:rPr>
              <w:rStyle w:val="Hyperlink"/>
              <w:lang w:val="en-US"/>
            </w:rPr>
            <w:t>3</w:t>
          </w:r>
          <w:r w:rsidR="005426C5">
            <w:rPr>
              <w:rStyle w:val="Hyperlink"/>
              <w:lang w:val="en-US"/>
            </w:rPr>
            <w:t>1</w:t>
          </w:r>
        </w:p>
        <w:p w:rsidR="004D19D2" w:rsidRPr="00AB5FF8" w:rsidRDefault="00AB5FF8" w:rsidP="004D19D2">
          <w:pPr>
            <w:pStyle w:val="Verzeichnis2"/>
            <w:rPr>
              <w:rStyle w:val="Hyperlink"/>
              <w:lang w:val="en-US"/>
            </w:rPr>
          </w:pPr>
          <w:r>
            <w:rPr>
              <w:lang w:val="en-US"/>
            </w:rPr>
            <w:fldChar w:fldCharType="end"/>
          </w:r>
          <w:r>
            <w:rPr>
              <w:lang w:val="en-US"/>
            </w:rPr>
            <w:fldChar w:fldCharType="begin"/>
          </w:r>
          <w:r w:rsidR="00446194">
            <w:rPr>
              <w:lang w:val="en-US"/>
            </w:rPr>
            <w:instrText>HYPERLINK  \l "Ü34"</w:instrText>
          </w:r>
          <w:r>
            <w:rPr>
              <w:lang w:val="en-US"/>
            </w:rPr>
            <w:fldChar w:fldCharType="separate"/>
          </w:r>
          <w:r w:rsidR="004D19D2" w:rsidRPr="00AB5FF8">
            <w:rPr>
              <w:rStyle w:val="Hyperlink"/>
              <w:lang w:val="en-US"/>
            </w:rPr>
            <w:t>Image Processing 2</w:t>
          </w:r>
          <w:r w:rsidR="004D19D2" w:rsidRPr="00AB5FF8">
            <w:rPr>
              <w:rStyle w:val="Hyperlink"/>
              <w:lang w:val="en-US"/>
            </w:rPr>
            <w:tab/>
          </w:r>
          <w:r w:rsidR="003B6B62">
            <w:rPr>
              <w:rStyle w:val="Hyperlink"/>
              <w:lang w:val="en-US"/>
            </w:rPr>
            <w:t>3</w:t>
          </w:r>
          <w:r w:rsidR="005426C5">
            <w:rPr>
              <w:rStyle w:val="Hyperlink"/>
              <w:lang w:val="en-US"/>
            </w:rPr>
            <w:t>2</w:t>
          </w:r>
        </w:p>
        <w:p w:rsidR="00220462" w:rsidRPr="00AB5FF8" w:rsidRDefault="00AB5FF8" w:rsidP="004D19D2">
          <w:pPr>
            <w:pStyle w:val="Verzeichnis2"/>
            <w:rPr>
              <w:rStyle w:val="Hyperlink"/>
              <w:lang w:val="en-US"/>
            </w:rPr>
          </w:pPr>
          <w:r>
            <w:rPr>
              <w:lang w:val="en-US"/>
            </w:rPr>
            <w:fldChar w:fldCharType="end"/>
          </w:r>
          <w:r>
            <w:rPr>
              <w:lang w:val="en-US"/>
            </w:rPr>
            <w:fldChar w:fldCharType="begin"/>
          </w:r>
          <w:r w:rsidR="00446194">
            <w:rPr>
              <w:lang w:val="en-US"/>
            </w:rPr>
            <w:instrText>HYPERLINK  \l "Ü35"</w:instrText>
          </w:r>
          <w:r>
            <w:rPr>
              <w:lang w:val="en-US"/>
            </w:rPr>
            <w:fldChar w:fldCharType="separate"/>
          </w:r>
          <w:r w:rsidR="004D19D2" w:rsidRPr="00AB5FF8">
            <w:rPr>
              <w:rStyle w:val="Hyperlink"/>
              <w:lang w:val="en-US"/>
            </w:rPr>
            <w:t>Media Production 1</w:t>
          </w:r>
          <w:r w:rsidR="004D19D2" w:rsidRPr="00AB5FF8">
            <w:rPr>
              <w:rStyle w:val="Hyperlink"/>
              <w:lang w:val="en-US"/>
            </w:rPr>
            <w:tab/>
            <w:t>3</w:t>
          </w:r>
          <w:r w:rsidR="005426C5">
            <w:rPr>
              <w:rStyle w:val="Hyperlink"/>
              <w:lang w:val="en-US"/>
            </w:rPr>
            <w:t>3</w:t>
          </w:r>
        </w:p>
      </w:sdtContent>
    </w:sdt>
    <w:p w:rsidR="00B5585A" w:rsidRPr="004D19D2" w:rsidRDefault="00AB5FF8" w:rsidP="003B7EBA">
      <w:pPr>
        <w:rPr>
          <w:lang w:val="en-US"/>
        </w:rPr>
      </w:pPr>
      <w:r>
        <w:rPr>
          <w:rFonts w:asciiTheme="minorHAnsi" w:hAnsiTheme="minorHAnsi" w:cstheme="minorHAnsi"/>
          <w:i/>
          <w:iCs/>
          <w:sz w:val="20"/>
          <w:szCs w:val="20"/>
          <w:lang w:val="en-US"/>
        </w:rPr>
        <w:fldChar w:fldCharType="end"/>
      </w:r>
    </w:p>
    <w:p w:rsidR="007C0EAB" w:rsidRPr="004D19D2" w:rsidRDefault="007C0EAB" w:rsidP="003B7EBA">
      <w:pPr>
        <w:rPr>
          <w:lang w:val="en-US"/>
        </w:rPr>
      </w:pPr>
      <w:r w:rsidRPr="004D19D2">
        <w:rPr>
          <w:lang w:val="en-US"/>
        </w:rPr>
        <w:br w:type="page"/>
      </w:r>
    </w:p>
    <w:p w:rsidR="002B3DE1" w:rsidRPr="004D19D2" w:rsidRDefault="002B3DE1" w:rsidP="00EA6CD0">
      <w:pPr>
        <w:rPr>
          <w:b/>
          <w:sz w:val="96"/>
          <w:szCs w:val="96"/>
          <w:lang w:val="en-US"/>
        </w:rPr>
      </w:pPr>
    </w:p>
    <w:p w:rsidR="002B3DE1" w:rsidRPr="004D19D2" w:rsidRDefault="002B3DE1" w:rsidP="00EA6CD0">
      <w:pPr>
        <w:rPr>
          <w:b/>
          <w:sz w:val="96"/>
          <w:szCs w:val="96"/>
          <w:lang w:val="en-US"/>
        </w:rPr>
      </w:pPr>
    </w:p>
    <w:p w:rsidR="002B3DE1" w:rsidRPr="004D19D2" w:rsidRDefault="002B3DE1" w:rsidP="00EA6CD0">
      <w:pPr>
        <w:rPr>
          <w:b/>
          <w:sz w:val="96"/>
          <w:szCs w:val="96"/>
          <w:lang w:val="en-US"/>
        </w:rPr>
      </w:pPr>
    </w:p>
    <w:p w:rsidR="002B3DE1" w:rsidRPr="004D19D2" w:rsidRDefault="002B3DE1" w:rsidP="00EA6CD0">
      <w:pPr>
        <w:rPr>
          <w:b/>
          <w:sz w:val="96"/>
          <w:szCs w:val="96"/>
          <w:lang w:val="en-US"/>
        </w:rPr>
      </w:pPr>
    </w:p>
    <w:p w:rsidR="002B3DE1" w:rsidRPr="004D19D2" w:rsidRDefault="00BE5EBC" w:rsidP="00A441CC">
      <w:pPr>
        <w:pStyle w:val="Text1"/>
        <w:jc w:val="center"/>
        <w:rPr>
          <w:rFonts w:ascii="Arial" w:hAnsi="Arial" w:cs="Arial"/>
          <w:lang w:val="en-US"/>
        </w:rPr>
      </w:pPr>
      <w:bookmarkStart w:id="1" w:name="Ü1"/>
      <w:bookmarkEnd w:id="1"/>
      <w:r w:rsidRPr="00A441CC">
        <w:rPr>
          <w:rStyle w:val="shorttext"/>
          <w:rFonts w:ascii="Arial" w:hAnsi="Arial" w:cs="Arial"/>
          <w:b/>
          <w:sz w:val="96"/>
          <w:szCs w:val="96"/>
          <w:lang w:val="en"/>
        </w:rPr>
        <w:t>Obligatory</w:t>
      </w:r>
    </w:p>
    <w:p w:rsidR="002B3DE1" w:rsidRPr="004D19D2" w:rsidRDefault="002B3DE1" w:rsidP="0084128B">
      <w:pPr>
        <w:jc w:val="center"/>
        <w:outlineLvl w:val="0"/>
        <w:rPr>
          <w:sz w:val="96"/>
          <w:szCs w:val="96"/>
          <w:lang w:val="en-US"/>
        </w:rPr>
      </w:pPr>
      <w:r w:rsidRPr="004D19D2">
        <w:rPr>
          <w:sz w:val="96"/>
          <w:szCs w:val="96"/>
          <w:lang w:val="en-US"/>
        </w:rPr>
        <w:br w:type="page"/>
      </w:r>
    </w:p>
    <w:tbl>
      <w:tblPr>
        <w:tblStyle w:val="TableNormal1"/>
        <w:tblW w:w="9277" w:type="dxa"/>
        <w:tblInd w:w="216" w:type="dxa"/>
        <w:tblBorders>
          <w:top w:val="single" w:sz="8" w:space="0" w:color="FFFFFF"/>
          <w:left w:val="single" w:sz="8" w:space="0" w:color="FFFFFF"/>
          <w:bottom w:val="single" w:sz="8" w:space="0" w:color="FFFFFF"/>
          <w:right w:val="single" w:sz="8" w:space="0" w:color="FFFFFF"/>
          <w:insideH w:val="single" w:sz="8" w:space="0" w:color="A7A7A7"/>
          <w:insideV w:val="single" w:sz="8" w:space="0" w:color="A7A7A7"/>
        </w:tblBorders>
        <w:shd w:val="clear" w:color="auto" w:fill="CED7E7"/>
        <w:tblLayout w:type="fixed"/>
        <w:tblLook w:val="04A0" w:firstRow="1" w:lastRow="0" w:firstColumn="1" w:lastColumn="0" w:noHBand="0" w:noVBand="1"/>
      </w:tblPr>
      <w:tblGrid>
        <w:gridCol w:w="2374"/>
        <w:gridCol w:w="6903"/>
      </w:tblGrid>
      <w:tr w:rsidR="00BE5EBC" w:rsidRPr="004D19D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tcPr>
          <w:p w:rsidR="00BE5EBC" w:rsidRPr="0005497B" w:rsidRDefault="00BE5EBC" w:rsidP="00653D8E">
            <w:pPr>
              <w:rPr>
                <w:lang w:val="en-US"/>
              </w:rPr>
            </w:pPr>
            <w:bookmarkStart w:id="2" w:name="Ü11"/>
            <w:bookmarkEnd w:id="2"/>
            <w:r w:rsidRPr="0005497B">
              <w:rPr>
                <w:kern w:val="16"/>
                <w:sz w:val="20"/>
                <w:szCs w:val="20"/>
                <w:lang w:val="en-US"/>
              </w:rPr>
              <w:lastRenderedPageBreak/>
              <w:t>Module Name</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tcPr>
          <w:p w:rsidR="00BE5EBC" w:rsidRPr="004D19D2" w:rsidRDefault="00BE5EBC" w:rsidP="00A441CC">
            <w:pPr>
              <w:pStyle w:val="berschrift2"/>
              <w:rPr>
                <w:rFonts w:ascii="Arial" w:hAnsi="Arial" w:cs="Arial"/>
                <w:b/>
                <w:color w:val="auto"/>
                <w:sz w:val="20"/>
                <w:szCs w:val="20"/>
                <w:lang w:val="en-US"/>
              </w:rPr>
            </w:pPr>
            <w:r w:rsidRPr="004D19D2">
              <w:rPr>
                <w:rFonts w:ascii="Arial" w:hAnsi="Arial" w:cs="Arial"/>
                <w:b/>
                <w:color w:val="auto"/>
                <w:sz w:val="20"/>
                <w:szCs w:val="20"/>
                <w:lang w:val="en-US"/>
              </w:rPr>
              <w:t>Agile Software Development</w:t>
            </w:r>
          </w:p>
        </w:tc>
      </w:tr>
      <w:tr w:rsidR="00BE5EBC" w:rsidRPr="004D19D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kern w:val="16"/>
                <w:sz w:val="20"/>
                <w:szCs w:val="20"/>
                <w:lang w:val="en-US"/>
              </w:rPr>
            </w:pPr>
            <w:r w:rsidRPr="0005497B">
              <w:rPr>
                <w:kern w:val="16"/>
                <w:sz w:val="20"/>
                <w:szCs w:val="20"/>
                <w:lang w:val="en-US"/>
              </w:rPr>
              <w:t>Module Responsibility</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lang w:val="en-US"/>
              </w:rPr>
            </w:pPr>
            <w:r w:rsidRPr="0005497B">
              <w:rPr>
                <w:i/>
                <w:iCs/>
                <w:kern w:val="16"/>
                <w:sz w:val="20"/>
                <w:szCs w:val="20"/>
                <w:lang w:val="en-US"/>
              </w:rPr>
              <w:t xml:space="preserve">Prof. Dr. </w:t>
            </w:r>
            <w:proofErr w:type="spellStart"/>
            <w:r w:rsidRPr="0005497B">
              <w:rPr>
                <w:i/>
                <w:iCs/>
                <w:kern w:val="16"/>
                <w:sz w:val="20"/>
                <w:szCs w:val="20"/>
                <w:lang w:val="en-US"/>
              </w:rPr>
              <w:t>Englmeier</w:t>
            </w:r>
            <w:proofErr w:type="spellEnd"/>
          </w:p>
        </w:tc>
      </w:tr>
      <w:tr w:rsidR="00BE5EBC" w:rsidRPr="00CC0FF9" w:rsidTr="00653D8E">
        <w:trPr>
          <w:trHeight w:val="440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Qualification Targets</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pStyle w:val="Default"/>
              <w:tabs>
                <w:tab w:val="left" w:pos="708"/>
                <w:tab w:val="left" w:pos="1416"/>
                <w:tab w:val="left" w:pos="2124"/>
                <w:tab w:val="left" w:pos="2832"/>
                <w:tab w:val="left" w:pos="3540"/>
                <w:tab w:val="left" w:pos="4248"/>
                <w:tab w:val="left" w:pos="4956"/>
                <w:tab w:val="left" w:pos="5664"/>
                <w:tab w:val="left" w:pos="6372"/>
                <w:tab w:val="left" w:pos="6480"/>
              </w:tabs>
              <w:rPr>
                <w:rFonts w:ascii="Arial" w:eastAsia="Arial" w:hAnsi="Arial" w:cs="Arial"/>
                <w:i/>
                <w:iCs/>
                <w:kern w:val="16"/>
                <w:sz w:val="20"/>
                <w:szCs w:val="20"/>
                <w:u w:color="7F7F7F"/>
                <w:lang w:val="en-US"/>
              </w:rPr>
            </w:pPr>
            <w:r w:rsidRPr="0005497B">
              <w:rPr>
                <w:rFonts w:ascii="Arial" w:hAnsi="Arial"/>
                <w:b/>
                <w:bCs/>
                <w:i/>
                <w:iCs/>
                <w:kern w:val="16"/>
                <w:sz w:val="20"/>
                <w:szCs w:val="20"/>
                <w:u w:color="7F7F7F"/>
                <w:lang w:val="en-US"/>
              </w:rPr>
              <w:t>Knowing/Perceiving:</w:t>
            </w:r>
            <w:r w:rsidRPr="0005497B">
              <w:rPr>
                <w:rFonts w:ascii="Arial" w:hAnsi="Arial"/>
                <w:i/>
                <w:iCs/>
                <w:kern w:val="16"/>
                <w:sz w:val="20"/>
                <w:szCs w:val="20"/>
                <w:u w:color="7F7F7F"/>
                <w:lang w:val="en-US"/>
              </w:rPr>
              <w:t xml:space="preserve"> Students learn basic concepts and methods of agile software development. Based on their knowledge acquired in the Bachelor course project management they better understand how to adopt the concept of Agility in Project Management. The course addresses in particular the SCRUM methodology.</w:t>
            </w:r>
          </w:p>
          <w:p w:rsidR="00BE5EBC" w:rsidRPr="0005497B" w:rsidRDefault="00BE5EBC" w:rsidP="00653D8E">
            <w:pPr>
              <w:pStyle w:val="Default"/>
              <w:tabs>
                <w:tab w:val="left" w:pos="708"/>
                <w:tab w:val="left" w:pos="1416"/>
                <w:tab w:val="left" w:pos="2124"/>
                <w:tab w:val="left" w:pos="2832"/>
                <w:tab w:val="left" w:pos="3540"/>
                <w:tab w:val="left" w:pos="4248"/>
                <w:tab w:val="left" w:pos="4956"/>
                <w:tab w:val="left" w:pos="5664"/>
                <w:tab w:val="left" w:pos="6372"/>
                <w:tab w:val="left" w:pos="6480"/>
              </w:tabs>
              <w:rPr>
                <w:rFonts w:ascii="Arial" w:eastAsia="Arial" w:hAnsi="Arial" w:cs="Arial"/>
                <w:i/>
                <w:iCs/>
                <w:kern w:val="16"/>
                <w:sz w:val="20"/>
                <w:szCs w:val="20"/>
                <w:u w:color="7F7F7F"/>
                <w:lang w:val="en-US"/>
              </w:rPr>
            </w:pPr>
            <w:r w:rsidRPr="0005497B">
              <w:rPr>
                <w:rFonts w:ascii="Arial" w:hAnsi="Arial"/>
                <w:b/>
                <w:bCs/>
                <w:i/>
                <w:iCs/>
                <w:kern w:val="16"/>
                <w:sz w:val="20"/>
                <w:szCs w:val="20"/>
                <w:u w:color="7F7F7F"/>
                <w:lang w:val="en-US"/>
              </w:rPr>
              <w:t>Applying</w:t>
            </w:r>
            <w:r w:rsidRPr="0005497B">
              <w:rPr>
                <w:rFonts w:ascii="Arial" w:hAnsi="Arial"/>
                <w:i/>
                <w:iCs/>
                <w:kern w:val="16"/>
                <w:sz w:val="20"/>
                <w:szCs w:val="20"/>
                <w:u w:color="7F7F7F"/>
                <w:lang w:val="en-US"/>
              </w:rPr>
              <w:t>: The students also learn tools supporting agile project management.</w:t>
            </w:r>
          </w:p>
          <w:p w:rsidR="00BE5EBC" w:rsidRPr="0005497B" w:rsidRDefault="00BE5EBC" w:rsidP="00653D8E">
            <w:pPr>
              <w:pStyle w:val="Default"/>
              <w:tabs>
                <w:tab w:val="left" w:pos="708"/>
                <w:tab w:val="left" w:pos="1416"/>
                <w:tab w:val="left" w:pos="2124"/>
                <w:tab w:val="left" w:pos="2832"/>
                <w:tab w:val="left" w:pos="3540"/>
                <w:tab w:val="left" w:pos="4248"/>
                <w:tab w:val="left" w:pos="4956"/>
                <w:tab w:val="left" w:pos="5664"/>
                <w:tab w:val="left" w:pos="6372"/>
                <w:tab w:val="left" w:pos="6480"/>
              </w:tabs>
              <w:rPr>
                <w:rFonts w:ascii="Arial" w:eastAsia="Arial" w:hAnsi="Arial" w:cs="Arial"/>
                <w:i/>
                <w:iCs/>
                <w:kern w:val="16"/>
                <w:sz w:val="20"/>
                <w:szCs w:val="20"/>
                <w:u w:color="7F7F7F"/>
                <w:lang w:val="en-US"/>
              </w:rPr>
            </w:pPr>
            <w:r>
              <w:rPr>
                <w:rFonts w:ascii="Arial" w:hAnsi="Arial"/>
                <w:b/>
                <w:bCs/>
                <w:i/>
                <w:iCs/>
                <w:kern w:val="16"/>
                <w:sz w:val="20"/>
                <w:szCs w:val="20"/>
                <w:u w:color="7F7F7F"/>
                <w:lang w:val="en-US"/>
              </w:rPr>
              <w:t>Analyz</w:t>
            </w:r>
            <w:r w:rsidRPr="0005497B">
              <w:rPr>
                <w:rFonts w:ascii="Arial" w:hAnsi="Arial"/>
                <w:b/>
                <w:bCs/>
                <w:i/>
                <w:iCs/>
                <w:kern w:val="16"/>
                <w:sz w:val="20"/>
                <w:szCs w:val="20"/>
                <w:u w:color="7F7F7F"/>
                <w:lang w:val="en-US"/>
              </w:rPr>
              <w:t xml:space="preserve">ing/Evaluating: </w:t>
            </w:r>
            <w:r w:rsidRPr="0005497B">
              <w:rPr>
                <w:rFonts w:ascii="Arial" w:hAnsi="Arial"/>
                <w:i/>
                <w:iCs/>
                <w:kern w:val="16"/>
                <w:sz w:val="20"/>
                <w:szCs w:val="20"/>
                <w:u w:color="7F7F7F"/>
                <w:lang w:val="en-US"/>
              </w:rPr>
              <w:t>The course applies and reflects traditional project management tools in the light of agility. This contrasts the two approaches and highlights the differences and the applicability of agility to different project settings.</w:t>
            </w:r>
          </w:p>
          <w:p w:rsidR="00BE5EBC" w:rsidRPr="0005497B" w:rsidRDefault="00BE5EBC" w:rsidP="00653D8E">
            <w:pPr>
              <w:pStyle w:val="Default"/>
              <w:tabs>
                <w:tab w:val="left" w:pos="708"/>
                <w:tab w:val="left" w:pos="1416"/>
                <w:tab w:val="left" w:pos="2124"/>
                <w:tab w:val="left" w:pos="2832"/>
                <w:tab w:val="left" w:pos="3540"/>
                <w:tab w:val="left" w:pos="4248"/>
                <w:tab w:val="left" w:pos="4956"/>
                <w:tab w:val="left" w:pos="5664"/>
                <w:tab w:val="left" w:pos="6372"/>
                <w:tab w:val="left" w:pos="6480"/>
              </w:tabs>
              <w:rPr>
                <w:lang w:val="en-US"/>
              </w:rPr>
            </w:pPr>
            <w:r>
              <w:rPr>
                <w:rFonts w:ascii="Arial" w:hAnsi="Arial"/>
                <w:b/>
                <w:bCs/>
                <w:i/>
                <w:iCs/>
                <w:kern w:val="16"/>
                <w:sz w:val="20"/>
                <w:szCs w:val="20"/>
                <w:u w:color="7F7F7F"/>
                <w:lang w:val="en-US"/>
              </w:rPr>
              <w:t>Synthesiz</w:t>
            </w:r>
            <w:r w:rsidRPr="0005497B">
              <w:rPr>
                <w:rFonts w:ascii="Arial" w:hAnsi="Arial"/>
                <w:b/>
                <w:bCs/>
                <w:i/>
                <w:iCs/>
                <w:kern w:val="16"/>
                <w:sz w:val="20"/>
                <w:szCs w:val="20"/>
                <w:u w:color="7F7F7F"/>
                <w:lang w:val="en-US"/>
              </w:rPr>
              <w:t xml:space="preserve">ing: </w:t>
            </w:r>
            <w:r w:rsidRPr="0005497B">
              <w:rPr>
                <w:rFonts w:ascii="Arial" w:hAnsi="Arial" w:cs="Arial"/>
                <w:i/>
                <w:iCs/>
                <w:kern w:val="16"/>
                <w:sz w:val="20"/>
                <w:szCs w:val="20"/>
                <w:u w:color="7F7F7F"/>
                <w:lang w:val="en-US"/>
              </w:rPr>
              <w:t xml:space="preserve">The course trains also </w:t>
            </w:r>
            <w:r>
              <w:rPr>
                <w:rFonts w:ascii="Arial" w:hAnsi="Arial" w:cs="Arial"/>
                <w:i/>
                <w:iCs/>
                <w:kern w:val="16"/>
                <w:sz w:val="20"/>
                <w:szCs w:val="20"/>
                <w:u w:color="7F7F7F"/>
                <w:lang w:val="en-US"/>
              </w:rPr>
              <w:t>the use of Agile Project Management tools. The students set up a project in teams and manage their fictive work. They are encouraged to link their project management with a project they complete in a different course during the same semester.</w:t>
            </w:r>
          </w:p>
        </w:tc>
      </w:tr>
      <w:tr w:rsidR="00BE5EBC" w:rsidRPr="0005497B" w:rsidTr="00653D8E">
        <w:trPr>
          <w:trHeight w:val="4083"/>
        </w:trPr>
        <w:tc>
          <w:tcPr>
            <w:tcW w:w="927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bl>
            <w:tblPr>
              <w:tblStyle w:val="TableNormal1"/>
              <w:tblW w:w="8550" w:type="dxa"/>
              <w:tblInd w:w="216" w:type="dxa"/>
              <w:tblBorders>
                <w:top w:val="single" w:sz="8" w:space="0" w:color="FFFFFF"/>
                <w:left w:val="single" w:sz="8" w:space="0" w:color="FFFFFF"/>
                <w:bottom w:val="single" w:sz="8" w:space="0" w:color="FFFFFF"/>
                <w:right w:val="single" w:sz="8" w:space="0" w:color="FFFFFF"/>
                <w:insideH w:val="single" w:sz="8" w:space="0" w:color="A7A7A7"/>
                <w:insideV w:val="single" w:sz="8" w:space="0" w:color="A7A7A7"/>
              </w:tblBorders>
              <w:shd w:val="clear" w:color="auto" w:fill="CED7E7"/>
              <w:tblLayout w:type="fixed"/>
              <w:tblLook w:val="04A0" w:firstRow="1" w:lastRow="0" w:firstColumn="1" w:lastColumn="0" w:noHBand="0" w:noVBand="1"/>
            </w:tblPr>
            <w:tblGrid>
              <w:gridCol w:w="1368"/>
              <w:gridCol w:w="1087"/>
              <w:gridCol w:w="1276"/>
              <w:gridCol w:w="1134"/>
              <w:gridCol w:w="1276"/>
              <w:gridCol w:w="1134"/>
              <w:gridCol w:w="1275"/>
            </w:tblGrid>
            <w:tr w:rsidR="00BE5EBC" w:rsidRPr="0005497B" w:rsidTr="00653D8E">
              <w:trPr>
                <w:trHeight w:val="404"/>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outlineLvl w:val="0"/>
                    <w:rPr>
                      <w:lang w:val="en-US"/>
                    </w:rPr>
                  </w:pPr>
                  <w:r w:rsidRPr="0005497B">
                    <w:rPr>
                      <w:b/>
                      <w:bCs/>
                      <w:sz w:val="18"/>
                      <w:szCs w:val="18"/>
                      <w:lang w:val="en-US"/>
                    </w:rPr>
                    <w:t>Content</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b/>
                      <w:lang w:val="en-US"/>
                    </w:rPr>
                  </w:pPr>
                  <w:r w:rsidRPr="0005497B">
                    <w:rPr>
                      <w:b/>
                      <w:sz w:val="18"/>
                      <w:szCs w:val="18"/>
                      <w:lang w:val="en-US"/>
                    </w:rPr>
                    <w:t>Know</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b/>
                      <w:lang w:val="en-US"/>
                    </w:rPr>
                  </w:pPr>
                  <w:r w:rsidRPr="0005497B">
                    <w:rPr>
                      <w:b/>
                      <w:sz w:val="18"/>
                      <w:szCs w:val="18"/>
                      <w:lang w:val="en-US"/>
                    </w:rPr>
                    <w:t>Understand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b/>
                      <w:lang w:val="en-US"/>
                    </w:rPr>
                  </w:pPr>
                  <w:r w:rsidRPr="0005497B">
                    <w:rPr>
                      <w:b/>
                      <w:sz w:val="18"/>
                      <w:szCs w:val="18"/>
                      <w:lang w:val="en-US"/>
                    </w:rPr>
                    <w:t>Apply</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b/>
                      <w:lang w:val="en-US"/>
                    </w:rPr>
                  </w:pPr>
                  <w:r w:rsidRPr="0005497B">
                    <w:rPr>
                      <w:b/>
                      <w:sz w:val="18"/>
                      <w:szCs w:val="18"/>
                      <w:lang w:val="en-US"/>
                    </w:rPr>
                    <w:t>Analyze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b/>
                      <w:lang w:val="en-US"/>
                    </w:rPr>
                  </w:pPr>
                  <w:r w:rsidRPr="0005497B">
                    <w:rPr>
                      <w:b/>
                      <w:sz w:val="18"/>
                      <w:szCs w:val="18"/>
                      <w:lang w:val="en-US"/>
                    </w:rPr>
                    <w:t>Assess</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b/>
                      <w:lang w:val="en-US"/>
                    </w:rPr>
                  </w:pPr>
                  <w:r w:rsidRPr="0005497B">
                    <w:rPr>
                      <w:b/>
                      <w:sz w:val="18"/>
                      <w:szCs w:val="18"/>
                      <w:lang w:val="en-US"/>
                    </w:rPr>
                    <w:t>Synthesize</w:t>
                  </w:r>
                </w:p>
              </w:tc>
            </w:tr>
            <w:tr w:rsidR="00BE5EBC" w:rsidRPr="0005497B" w:rsidTr="00653D8E">
              <w:trPr>
                <w:trHeight w:val="618"/>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outlineLvl w:val="0"/>
                    <w:rPr>
                      <w:lang w:val="en-US"/>
                    </w:rPr>
                  </w:pPr>
                  <w:r w:rsidRPr="0005497B">
                    <w:rPr>
                      <w:sz w:val="18"/>
                      <w:szCs w:val="18"/>
                      <w:lang w:val="en-US"/>
                    </w:rPr>
                    <w:t>Basics in Project Management</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rPr>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rPr>
                      <w:lang w:val="en-US"/>
                    </w:rPr>
                  </w:pPr>
                </w:p>
              </w:tc>
            </w:tr>
            <w:tr w:rsidR="00BE5EBC" w:rsidRPr="0005497B" w:rsidTr="00653D8E">
              <w:trPr>
                <w:trHeight w:val="404"/>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outlineLvl w:val="0"/>
                    <w:rPr>
                      <w:lang w:val="en-US"/>
                    </w:rPr>
                  </w:pPr>
                  <w:r w:rsidRPr="0005497B">
                    <w:rPr>
                      <w:sz w:val="18"/>
                      <w:szCs w:val="18"/>
                      <w:lang w:val="en-US"/>
                    </w:rPr>
                    <w:t>Agile Principles</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rPr>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rPr>
                      <w:lang w:val="en-US"/>
                    </w:rPr>
                  </w:pPr>
                </w:p>
              </w:tc>
            </w:tr>
            <w:tr w:rsidR="00BE5EBC" w:rsidRPr="0005497B" w:rsidTr="00653D8E">
              <w:trPr>
                <w:trHeight w:val="242"/>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outlineLvl w:val="0"/>
                    <w:rPr>
                      <w:lang w:val="en-US"/>
                    </w:rPr>
                  </w:pPr>
                  <w:r w:rsidRPr="0005497B">
                    <w:rPr>
                      <w:sz w:val="18"/>
                      <w:szCs w:val="18"/>
                      <w:lang w:val="en-US"/>
                    </w:rPr>
                    <w:t>SCRUM</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r>
            <w:tr w:rsidR="00BE5EBC" w:rsidRPr="0005497B" w:rsidTr="00653D8E">
              <w:trPr>
                <w:trHeight w:val="404"/>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outlineLvl w:val="0"/>
                    <w:rPr>
                      <w:lang w:val="en-US"/>
                    </w:rPr>
                  </w:pPr>
                  <w:r w:rsidRPr="0005497B">
                    <w:rPr>
                      <w:sz w:val="18"/>
                      <w:szCs w:val="18"/>
                      <w:lang w:val="en-US"/>
                    </w:rPr>
                    <w:t>Agile Lifecycle</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r>
            <w:tr w:rsidR="00BE5EBC" w:rsidRPr="0005497B" w:rsidTr="00653D8E">
              <w:trPr>
                <w:trHeight w:val="604"/>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outlineLvl w:val="0"/>
                    <w:rPr>
                      <w:lang w:val="en-US"/>
                    </w:rPr>
                  </w:pPr>
                  <w:r w:rsidRPr="0005497B">
                    <w:rPr>
                      <w:sz w:val="18"/>
                      <w:szCs w:val="18"/>
                      <w:lang w:val="en-US"/>
                    </w:rPr>
                    <w:t>Measuring performance</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5EBC" w:rsidRPr="0005497B" w:rsidRDefault="00BE5EBC" w:rsidP="00653D8E">
                  <w:pPr>
                    <w:suppressAutoHyphens/>
                    <w:jc w:val="center"/>
                    <w:outlineLvl w:val="0"/>
                    <w:rPr>
                      <w:lang w:val="en-US"/>
                    </w:rPr>
                  </w:pPr>
                  <w:r w:rsidRPr="0005497B">
                    <w:rPr>
                      <w:sz w:val="18"/>
                      <w:szCs w:val="18"/>
                      <w:lang w:val="en-US"/>
                    </w:rPr>
                    <w:t>x</w:t>
                  </w:r>
                </w:p>
              </w:tc>
            </w:tr>
          </w:tbl>
          <w:p w:rsidR="00BE5EBC" w:rsidRPr="0005497B" w:rsidRDefault="00BE5EBC" w:rsidP="00653D8E">
            <w:pPr>
              <w:rPr>
                <w:lang w:val="en-US"/>
              </w:rPr>
            </w:pPr>
          </w:p>
        </w:tc>
      </w:tr>
      <w:tr w:rsidR="00BE5EBC" w:rsidRPr="0005497B" w:rsidTr="00653D8E">
        <w:trPr>
          <w:trHeight w:val="408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Module Contents</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BE5EBC">
            <w:pPr>
              <w:numPr>
                <w:ilvl w:val="0"/>
                <w:numId w:val="27"/>
              </w:numPr>
              <w:suppressAutoHyphens/>
              <w:outlineLvl w:val="0"/>
              <w:rPr>
                <w:i/>
                <w:sz w:val="20"/>
                <w:szCs w:val="20"/>
                <w:lang w:val="en-US"/>
              </w:rPr>
            </w:pPr>
            <w:r w:rsidRPr="0005497B">
              <w:rPr>
                <w:i/>
                <w:sz w:val="20"/>
                <w:szCs w:val="20"/>
                <w:lang w:val="en-US"/>
              </w:rPr>
              <w:t>Understanding Agile</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Values and Principles</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Agile Methodologies and Frameworks</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Agile Project Management Model</w:t>
            </w:r>
          </w:p>
          <w:p w:rsidR="00BE5EBC" w:rsidRPr="0005497B" w:rsidRDefault="00BE5EBC" w:rsidP="00BE5EBC">
            <w:pPr>
              <w:numPr>
                <w:ilvl w:val="0"/>
                <w:numId w:val="27"/>
              </w:numPr>
              <w:suppressAutoHyphens/>
              <w:outlineLvl w:val="0"/>
              <w:rPr>
                <w:i/>
                <w:sz w:val="20"/>
                <w:szCs w:val="20"/>
                <w:lang w:val="en-US"/>
              </w:rPr>
            </w:pPr>
            <w:r w:rsidRPr="0005497B">
              <w:rPr>
                <w:i/>
                <w:sz w:val="20"/>
                <w:szCs w:val="20"/>
                <w:lang w:val="en-US"/>
              </w:rPr>
              <w:t>Adopting the Agile Approach</w:t>
            </w:r>
          </w:p>
          <w:p w:rsidR="00BE5EBC" w:rsidRPr="0005497B" w:rsidRDefault="00BE5EBC" w:rsidP="00BE5EBC">
            <w:pPr>
              <w:pStyle w:val="Listenabsatz"/>
              <w:numPr>
                <w:ilvl w:val="0"/>
                <w:numId w:val="29"/>
              </w:numPr>
              <w:pBdr>
                <w:top w:val="nil"/>
                <w:left w:val="nil"/>
                <w:bottom w:val="nil"/>
                <w:right w:val="nil"/>
                <w:between w:val="nil"/>
                <w:bar w:val="nil"/>
              </w:pBdr>
              <w:tabs>
                <w:tab w:val="left" w:pos="1440"/>
                <w:tab w:val="left" w:pos="2880"/>
                <w:tab w:val="left" w:pos="4320"/>
                <w:tab w:val="left" w:pos="5760"/>
              </w:tabs>
              <w:contextualSpacing/>
              <w:outlineLvl w:val="0"/>
              <w:rPr>
                <w:i/>
                <w:sz w:val="20"/>
                <w:szCs w:val="20"/>
                <w:lang w:val="en-US"/>
              </w:rPr>
            </w:pPr>
            <w:r w:rsidRPr="0005497B">
              <w:rPr>
                <w:i/>
                <w:sz w:val="20"/>
                <w:szCs w:val="20"/>
                <w:lang w:val="en-US"/>
              </w:rPr>
              <w:t>Initiating an Agile Project</w:t>
            </w:r>
          </w:p>
          <w:p w:rsidR="00BE5EBC" w:rsidRPr="0005497B" w:rsidRDefault="00BE5EBC" w:rsidP="00BE5EBC">
            <w:pPr>
              <w:pStyle w:val="Listenabsatz"/>
              <w:numPr>
                <w:ilvl w:val="0"/>
                <w:numId w:val="29"/>
              </w:numPr>
              <w:pBdr>
                <w:top w:val="nil"/>
                <w:left w:val="nil"/>
                <w:bottom w:val="nil"/>
                <w:right w:val="nil"/>
                <w:between w:val="nil"/>
                <w:bar w:val="nil"/>
              </w:pBdr>
              <w:tabs>
                <w:tab w:val="left" w:pos="1440"/>
                <w:tab w:val="left" w:pos="2880"/>
                <w:tab w:val="left" w:pos="4320"/>
                <w:tab w:val="left" w:pos="5760"/>
              </w:tabs>
              <w:contextualSpacing/>
              <w:outlineLvl w:val="0"/>
              <w:rPr>
                <w:i/>
                <w:sz w:val="20"/>
                <w:szCs w:val="20"/>
                <w:lang w:val="en-US"/>
              </w:rPr>
            </w:pPr>
            <w:r w:rsidRPr="0005497B">
              <w:rPr>
                <w:i/>
                <w:sz w:val="20"/>
                <w:szCs w:val="20"/>
                <w:lang w:val="en-US"/>
              </w:rPr>
              <w:t>Creating Vision and Charting a Project</w:t>
            </w:r>
          </w:p>
          <w:p w:rsidR="00BE5EBC" w:rsidRPr="0005497B" w:rsidRDefault="00BE5EBC" w:rsidP="00BE5EBC">
            <w:pPr>
              <w:pStyle w:val="Listenabsatz"/>
              <w:numPr>
                <w:ilvl w:val="0"/>
                <w:numId w:val="29"/>
              </w:numPr>
              <w:pBdr>
                <w:top w:val="nil"/>
                <w:left w:val="nil"/>
                <w:bottom w:val="nil"/>
                <w:right w:val="nil"/>
                <w:between w:val="nil"/>
                <w:bar w:val="nil"/>
              </w:pBdr>
              <w:tabs>
                <w:tab w:val="left" w:pos="1440"/>
                <w:tab w:val="left" w:pos="2880"/>
                <w:tab w:val="left" w:pos="4320"/>
                <w:tab w:val="left" w:pos="5760"/>
              </w:tabs>
              <w:contextualSpacing/>
              <w:outlineLvl w:val="0"/>
              <w:rPr>
                <w:i/>
                <w:sz w:val="20"/>
                <w:szCs w:val="20"/>
                <w:lang w:val="en-US"/>
              </w:rPr>
            </w:pPr>
            <w:r w:rsidRPr="0005497B">
              <w:rPr>
                <w:i/>
                <w:sz w:val="20"/>
                <w:szCs w:val="20"/>
                <w:lang w:val="en-US"/>
              </w:rPr>
              <w:t>Agile Contracts</w:t>
            </w:r>
          </w:p>
          <w:p w:rsidR="00BE5EBC" w:rsidRPr="0005497B" w:rsidRDefault="00BE5EBC" w:rsidP="00BE5EBC">
            <w:pPr>
              <w:pStyle w:val="Listenabsatz"/>
              <w:numPr>
                <w:ilvl w:val="0"/>
                <w:numId w:val="29"/>
              </w:numPr>
              <w:pBdr>
                <w:top w:val="nil"/>
                <w:left w:val="nil"/>
                <w:bottom w:val="nil"/>
                <w:right w:val="nil"/>
                <w:between w:val="nil"/>
                <w:bar w:val="nil"/>
              </w:pBdr>
              <w:tabs>
                <w:tab w:val="left" w:pos="1440"/>
                <w:tab w:val="left" w:pos="2880"/>
                <w:tab w:val="left" w:pos="4320"/>
                <w:tab w:val="left" w:pos="5760"/>
              </w:tabs>
              <w:contextualSpacing/>
              <w:outlineLvl w:val="0"/>
              <w:rPr>
                <w:i/>
                <w:sz w:val="20"/>
                <w:szCs w:val="20"/>
                <w:lang w:val="en-US"/>
              </w:rPr>
            </w:pPr>
            <w:r w:rsidRPr="0005497B">
              <w:rPr>
                <w:i/>
                <w:sz w:val="20"/>
                <w:szCs w:val="20"/>
                <w:lang w:val="en-US"/>
              </w:rPr>
              <w:t>Agile Documentation</w:t>
            </w:r>
          </w:p>
          <w:p w:rsidR="00BE5EBC" w:rsidRPr="0005497B" w:rsidRDefault="00BE5EBC" w:rsidP="00BE5EBC">
            <w:pPr>
              <w:numPr>
                <w:ilvl w:val="0"/>
                <w:numId w:val="27"/>
              </w:numPr>
              <w:suppressAutoHyphens/>
              <w:outlineLvl w:val="0"/>
              <w:rPr>
                <w:i/>
                <w:sz w:val="20"/>
                <w:szCs w:val="20"/>
                <w:lang w:val="en-US"/>
              </w:rPr>
            </w:pPr>
            <w:r w:rsidRPr="0005497B">
              <w:rPr>
                <w:i/>
                <w:sz w:val="20"/>
                <w:szCs w:val="20"/>
                <w:lang w:val="en-US"/>
              </w:rPr>
              <w:t>SCRUM</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 xml:space="preserve">Fundamental Concepts (User Stories, Iteration, Sprints, Backlogs, …) </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Roles and team development</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Communication</w:t>
            </w:r>
          </w:p>
          <w:p w:rsidR="00BE5EBC" w:rsidRPr="0005497B" w:rsidRDefault="00BE5EBC" w:rsidP="00BE5EBC">
            <w:pPr>
              <w:numPr>
                <w:ilvl w:val="0"/>
                <w:numId w:val="27"/>
              </w:numPr>
              <w:suppressAutoHyphens/>
              <w:outlineLvl w:val="0"/>
              <w:rPr>
                <w:i/>
                <w:sz w:val="20"/>
                <w:szCs w:val="20"/>
                <w:lang w:val="en-US"/>
              </w:rPr>
            </w:pPr>
            <w:r w:rsidRPr="0005497B">
              <w:rPr>
                <w:i/>
                <w:sz w:val="20"/>
                <w:szCs w:val="20"/>
                <w:lang w:val="en-US"/>
              </w:rPr>
              <w:t>Agile Lifecycle</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Phase models</w:t>
            </w:r>
          </w:p>
          <w:p w:rsidR="00BE5EBC" w:rsidRPr="0005497B" w:rsidRDefault="00BE5EBC" w:rsidP="00BE5EBC">
            <w:pPr>
              <w:numPr>
                <w:ilvl w:val="1"/>
                <w:numId w:val="28"/>
              </w:numPr>
              <w:suppressAutoHyphens/>
              <w:outlineLvl w:val="0"/>
              <w:rPr>
                <w:i/>
                <w:sz w:val="20"/>
                <w:szCs w:val="20"/>
                <w:lang w:val="en-US"/>
              </w:rPr>
            </w:pPr>
            <w:r w:rsidRPr="0005497B">
              <w:rPr>
                <w:i/>
                <w:sz w:val="20"/>
                <w:szCs w:val="20"/>
                <w:lang w:val="en-US"/>
              </w:rPr>
              <w:t>Release planning</w:t>
            </w:r>
          </w:p>
          <w:p w:rsidR="00BE5EBC" w:rsidRPr="0005497B" w:rsidRDefault="00BE5EBC" w:rsidP="00BE5EBC">
            <w:pPr>
              <w:numPr>
                <w:ilvl w:val="0"/>
                <w:numId w:val="27"/>
              </w:numPr>
              <w:suppressAutoHyphens/>
              <w:outlineLvl w:val="0"/>
              <w:rPr>
                <w:i/>
                <w:sz w:val="20"/>
                <w:szCs w:val="20"/>
                <w:lang w:val="en-US"/>
              </w:rPr>
            </w:pPr>
            <w:r w:rsidRPr="0005497B">
              <w:rPr>
                <w:i/>
                <w:sz w:val="20"/>
                <w:szCs w:val="20"/>
                <w:lang w:val="en-US"/>
              </w:rPr>
              <w:t>Performance measurement</w:t>
            </w:r>
          </w:p>
        </w:tc>
      </w:tr>
      <w:tr w:rsidR="00BE5EBC" w:rsidRPr="00CC0FF9"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lastRenderedPageBreak/>
              <w:t>Teaching Methods</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i/>
                <w:sz w:val="20"/>
                <w:szCs w:val="20"/>
                <w:lang w:val="en-US"/>
              </w:rPr>
            </w:pPr>
            <w:r w:rsidRPr="0005497B">
              <w:rPr>
                <w:i/>
                <w:iCs/>
                <w:kern w:val="16"/>
                <w:sz w:val="20"/>
                <w:szCs w:val="20"/>
                <w:u w:color="808080"/>
                <w:lang w:val="en-US"/>
              </w:rPr>
              <w:t>Lectures (2 hours/week), Exercise (2 hours/week)</w:t>
            </w:r>
          </w:p>
        </w:tc>
      </w:tr>
      <w:tr w:rsidR="00BE5EBC" w:rsidRPr="0005497B" w:rsidTr="00653D8E">
        <w:trPr>
          <w:trHeight w:val="66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Requirements for Participation</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i/>
                <w:sz w:val="20"/>
                <w:szCs w:val="20"/>
                <w:lang w:val="en-US"/>
              </w:rPr>
            </w:pPr>
            <w:r w:rsidRPr="0005497B">
              <w:rPr>
                <w:i/>
                <w:iCs/>
                <w:kern w:val="16"/>
                <w:sz w:val="20"/>
                <w:szCs w:val="20"/>
                <w:u w:color="808080"/>
                <w:lang w:val="en-US"/>
              </w:rPr>
              <w:t>Programming skills</w:t>
            </w:r>
          </w:p>
        </w:tc>
      </w:tr>
      <w:tr w:rsidR="00BE5EBC" w:rsidRPr="00CC0FF9" w:rsidTr="00653D8E">
        <w:trPr>
          <w:trHeight w:val="15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Literature / Multimedia-based Teaching Material</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pStyle w:val="Default"/>
              <w:rPr>
                <w:i/>
                <w:sz w:val="20"/>
                <w:szCs w:val="20"/>
                <w:lang w:val="en-US"/>
              </w:rPr>
            </w:pPr>
            <w:r w:rsidRPr="0005497B">
              <w:rPr>
                <w:rFonts w:ascii="Arial" w:hAnsi="Arial"/>
                <w:i/>
                <w:kern w:val="16"/>
                <w:sz w:val="20"/>
                <w:szCs w:val="20"/>
                <w:u w:color="7F7F7F"/>
                <w:lang w:val="en-US"/>
              </w:rPr>
              <w:t>Highsmith, J.: “Agile Project Management: Creating Innovative Products”, 2nd Edition, Pearson Education/Addison Wesley Professional.</w:t>
            </w:r>
          </w:p>
          <w:p w:rsidR="00BE5EBC" w:rsidRPr="0005497B" w:rsidRDefault="00BE5EBC" w:rsidP="00653D8E">
            <w:pPr>
              <w:pStyle w:val="Default"/>
              <w:rPr>
                <w:i/>
                <w:sz w:val="20"/>
                <w:szCs w:val="20"/>
                <w:lang w:val="en-US"/>
              </w:rPr>
            </w:pPr>
            <w:proofErr w:type="spellStart"/>
            <w:r w:rsidRPr="0005497B">
              <w:rPr>
                <w:rFonts w:ascii="Arial" w:hAnsi="Arial"/>
                <w:i/>
                <w:kern w:val="16"/>
                <w:sz w:val="20"/>
                <w:szCs w:val="20"/>
                <w:u w:color="7F7F7F"/>
                <w:lang w:val="en-US"/>
              </w:rPr>
              <w:t>Stenbeck</w:t>
            </w:r>
            <w:proofErr w:type="spellEnd"/>
            <w:r w:rsidRPr="0005497B">
              <w:rPr>
                <w:rFonts w:ascii="Arial" w:hAnsi="Arial"/>
                <w:i/>
                <w:kern w:val="16"/>
                <w:sz w:val="20"/>
                <w:szCs w:val="20"/>
                <w:u w:color="7F7F7F"/>
                <w:lang w:val="en-US"/>
              </w:rPr>
              <w:t xml:space="preserve">, J.: PMI-ACP® and Certified Scrum Professional Exam Prep and Desk Reference.  </w:t>
            </w:r>
          </w:p>
          <w:p w:rsidR="00BE5EBC" w:rsidRPr="0005497B" w:rsidRDefault="00BE5EBC" w:rsidP="00653D8E">
            <w:pPr>
              <w:pStyle w:val="Default"/>
              <w:rPr>
                <w:i/>
                <w:sz w:val="20"/>
                <w:szCs w:val="20"/>
                <w:lang w:val="en-US"/>
              </w:rPr>
            </w:pPr>
            <w:r w:rsidRPr="0005497B">
              <w:rPr>
                <w:rFonts w:ascii="Arial" w:hAnsi="Arial"/>
                <w:i/>
                <w:kern w:val="16"/>
                <w:sz w:val="20"/>
                <w:szCs w:val="20"/>
                <w:u w:color="7F7F7F"/>
                <w:lang w:val="en-US"/>
              </w:rPr>
              <w:t>Cohn, M.: “User Stories Applied”, Addison-Wesley, 2004.</w:t>
            </w:r>
          </w:p>
          <w:p w:rsidR="00BE5EBC" w:rsidRPr="0005497B" w:rsidRDefault="00BE5EBC" w:rsidP="00653D8E">
            <w:pPr>
              <w:pStyle w:val="Default"/>
              <w:rPr>
                <w:i/>
                <w:sz w:val="20"/>
                <w:szCs w:val="20"/>
                <w:lang w:val="en-US"/>
              </w:rPr>
            </w:pPr>
            <w:r w:rsidRPr="0005497B">
              <w:rPr>
                <w:rFonts w:ascii="Arial" w:hAnsi="Arial"/>
                <w:i/>
                <w:kern w:val="16"/>
                <w:sz w:val="20"/>
                <w:szCs w:val="20"/>
                <w:u w:color="7F7F7F"/>
                <w:lang w:val="en-US"/>
              </w:rPr>
              <w:t>Online Courses of ACM addressing User Stories und User-</w:t>
            </w:r>
            <w:proofErr w:type="spellStart"/>
            <w:r w:rsidRPr="0005497B">
              <w:rPr>
                <w:rFonts w:ascii="Arial" w:hAnsi="Arial"/>
                <w:i/>
                <w:kern w:val="16"/>
                <w:sz w:val="20"/>
                <w:szCs w:val="20"/>
                <w:u w:color="7F7F7F"/>
                <w:lang w:val="en-US"/>
              </w:rPr>
              <w:t>Centred</w:t>
            </w:r>
            <w:proofErr w:type="spellEnd"/>
            <w:r w:rsidRPr="0005497B">
              <w:rPr>
                <w:rFonts w:ascii="Arial" w:hAnsi="Arial"/>
                <w:i/>
                <w:kern w:val="16"/>
                <w:sz w:val="20"/>
                <w:szCs w:val="20"/>
                <w:u w:color="7F7F7F"/>
                <w:lang w:val="en-US"/>
              </w:rPr>
              <w:t xml:space="preserve"> Design</w:t>
            </w:r>
          </w:p>
        </w:tc>
      </w:tr>
      <w:tr w:rsidR="00BE5EBC" w:rsidRPr="0005497B"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Applicability</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i/>
                <w:sz w:val="20"/>
                <w:szCs w:val="20"/>
                <w:lang w:val="en-US"/>
              </w:rPr>
              <w:t>Master Applied Computer Science</w:t>
            </w:r>
          </w:p>
        </w:tc>
      </w:tr>
      <w:tr w:rsidR="00BE5EBC" w:rsidRPr="00CC0FF9"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kern w:val="16"/>
                <w:sz w:val="20"/>
                <w:szCs w:val="20"/>
                <w:lang w:val="en-US"/>
              </w:rPr>
            </w:pPr>
            <w:r w:rsidRPr="0005497B">
              <w:rPr>
                <w:kern w:val="16"/>
                <w:sz w:val="20"/>
                <w:szCs w:val="20"/>
                <w:lang w:val="en-US"/>
              </w:rPr>
              <w:t>Effort/</w:t>
            </w:r>
          </w:p>
          <w:p w:rsidR="00BE5EBC" w:rsidRPr="0005497B" w:rsidRDefault="00BE5EBC" w:rsidP="00653D8E">
            <w:pPr>
              <w:rPr>
                <w:lang w:val="en-US"/>
              </w:rPr>
            </w:pPr>
            <w:r w:rsidRPr="0005497B">
              <w:rPr>
                <w:kern w:val="16"/>
                <w:sz w:val="20"/>
                <w:szCs w:val="20"/>
                <w:lang w:val="en-US"/>
              </w:rPr>
              <w:t>Total Workload</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rPr>
                <w:i/>
                <w:sz w:val="20"/>
                <w:szCs w:val="20"/>
                <w:lang w:val="en-US"/>
              </w:rPr>
            </w:pPr>
            <w:r w:rsidRPr="0005497B">
              <w:rPr>
                <w:i/>
                <w:iCs/>
                <w:kern w:val="16"/>
                <w:sz w:val="20"/>
                <w:szCs w:val="20"/>
                <w:u w:color="E36C0A"/>
                <w:lang w:val="en-US"/>
              </w:rPr>
              <w:t xml:space="preserve">Total 150 hours. Attendance: 60 hours; Self-study: 20 hours; Practical work: 70 hours </w:t>
            </w:r>
          </w:p>
        </w:tc>
      </w:tr>
      <w:tr w:rsidR="00BE5EBC" w:rsidRPr="00CC0FF9" w:rsidTr="00653D8E">
        <w:trPr>
          <w:trHeight w:val="66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ECTS/ Emphasis of the Grade for the final Grade</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rFonts w:cs="Arial"/>
                <w:i/>
                <w:kern w:val="16"/>
                <w:sz w:val="20"/>
                <w:szCs w:val="20"/>
                <w:lang w:val="en-US"/>
              </w:rPr>
              <w:t>5 CP (Emphasis of the Grade for the final Grade 5/120)</w:t>
            </w:r>
          </w:p>
        </w:tc>
      </w:tr>
      <w:tr w:rsidR="00BE5EBC" w:rsidRPr="0005497B" w:rsidTr="00653D8E">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Performance Record</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i/>
                <w:sz w:val="20"/>
                <w:szCs w:val="20"/>
                <w:lang w:val="en-US"/>
              </w:rPr>
              <w:t>Project work</w:t>
            </w:r>
          </w:p>
        </w:tc>
      </w:tr>
      <w:tr w:rsidR="00BE5EBC" w:rsidRPr="0005497B"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 xml:space="preserve">Semester </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i/>
                <w:sz w:val="20"/>
                <w:szCs w:val="20"/>
                <w:lang w:val="en-US"/>
              </w:rPr>
              <w:t>2nd semester</w:t>
            </w:r>
          </w:p>
        </w:tc>
      </w:tr>
      <w:tr w:rsidR="00BE5EBC" w:rsidRPr="00CC0FF9"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Frequency of the course</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i/>
                <w:sz w:val="20"/>
                <w:szCs w:val="20"/>
                <w:lang w:val="en-US"/>
              </w:rPr>
              <w:t>Once during the academic year (summer semester)</w:t>
            </w:r>
          </w:p>
        </w:tc>
      </w:tr>
      <w:tr w:rsidR="00BE5EBC" w:rsidRPr="0005497B" w:rsidTr="00653D8E">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Duration</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i/>
                <w:sz w:val="20"/>
                <w:szCs w:val="20"/>
                <w:lang w:val="en-US"/>
              </w:rPr>
              <w:t>One semester</w:t>
            </w:r>
          </w:p>
        </w:tc>
      </w:tr>
      <w:tr w:rsidR="00BE5EBC" w:rsidRPr="00CC0FF9"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E5EBC" w:rsidRPr="0005497B" w:rsidRDefault="00BE5EBC" w:rsidP="00653D8E">
            <w:pPr>
              <w:rPr>
                <w:lang w:val="en-US"/>
              </w:rPr>
            </w:pPr>
            <w:r w:rsidRPr="0005497B">
              <w:rPr>
                <w:kern w:val="16"/>
                <w:sz w:val="20"/>
                <w:szCs w:val="20"/>
                <w:lang w:val="en-US"/>
              </w:rPr>
              <w:t>Type of Course</w:t>
            </w:r>
          </w:p>
        </w:tc>
        <w:tc>
          <w:tcPr>
            <w:tcW w:w="6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5EBC" w:rsidRPr="0005497B" w:rsidRDefault="00BE5EBC" w:rsidP="00653D8E">
            <w:pPr>
              <w:tabs>
                <w:tab w:val="left" w:pos="1440"/>
                <w:tab w:val="left" w:pos="2880"/>
                <w:tab w:val="left" w:pos="4320"/>
                <w:tab w:val="left" w:pos="5760"/>
              </w:tabs>
              <w:suppressAutoHyphens/>
              <w:outlineLvl w:val="0"/>
              <w:rPr>
                <w:i/>
                <w:sz w:val="20"/>
                <w:szCs w:val="20"/>
                <w:lang w:val="en-US"/>
              </w:rPr>
            </w:pPr>
            <w:r w:rsidRPr="0005497B">
              <w:rPr>
                <w:i/>
                <w:sz w:val="20"/>
                <w:szCs w:val="20"/>
                <w:lang w:val="en-US"/>
              </w:rPr>
              <w:t>Obligatory course from the area software engineering</w:t>
            </w:r>
          </w:p>
        </w:tc>
      </w:tr>
    </w:tbl>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7229"/>
      </w:tblGrid>
      <w:tr w:rsidR="00011617" w:rsidRPr="003515FC" w:rsidTr="00011617">
        <w:tc>
          <w:tcPr>
            <w:tcW w:w="2552" w:type="dxa"/>
            <w:shd w:val="clear" w:color="auto" w:fill="E6E6E6"/>
          </w:tcPr>
          <w:p w:rsidR="00011617" w:rsidRDefault="00011617" w:rsidP="00653D8E">
            <w:pPr>
              <w:rPr>
                <w:rFonts w:cs="Arial"/>
                <w:kern w:val="16"/>
                <w:sz w:val="20"/>
                <w:szCs w:val="20"/>
                <w:lang w:val="en-US"/>
              </w:rPr>
            </w:pPr>
            <w:bookmarkStart w:id="3" w:name="Ü12"/>
            <w:bookmarkEnd w:id="3"/>
            <w:r w:rsidRPr="003515FC">
              <w:rPr>
                <w:rFonts w:cs="Arial"/>
                <w:kern w:val="16"/>
                <w:sz w:val="20"/>
                <w:szCs w:val="20"/>
                <w:lang w:val="en-US"/>
              </w:rPr>
              <w:t>Modul</w:t>
            </w:r>
            <w:r>
              <w:rPr>
                <w:rFonts w:cs="Arial"/>
                <w:kern w:val="16"/>
                <w:sz w:val="20"/>
                <w:szCs w:val="20"/>
                <w:lang w:val="en-US"/>
              </w:rPr>
              <w:t>e N</w:t>
            </w:r>
            <w:r w:rsidRPr="003515FC">
              <w:rPr>
                <w:rFonts w:cs="Arial"/>
                <w:kern w:val="16"/>
                <w:sz w:val="20"/>
                <w:szCs w:val="20"/>
                <w:lang w:val="en-US"/>
              </w:rPr>
              <w:t>ame</w:t>
            </w:r>
          </w:p>
          <w:p w:rsidR="004D19D2" w:rsidRPr="003515FC" w:rsidRDefault="004D19D2" w:rsidP="00653D8E">
            <w:pPr>
              <w:rPr>
                <w:rFonts w:cs="Arial"/>
                <w:kern w:val="16"/>
                <w:sz w:val="20"/>
                <w:szCs w:val="20"/>
                <w:lang w:val="en-US"/>
              </w:rPr>
            </w:pPr>
          </w:p>
          <w:p w:rsidR="00011617" w:rsidRPr="003515FC" w:rsidRDefault="00011617" w:rsidP="00653D8E">
            <w:pPr>
              <w:rPr>
                <w:rFonts w:cs="Arial"/>
                <w:kern w:val="16"/>
                <w:sz w:val="6"/>
                <w:szCs w:val="6"/>
                <w:lang w:val="en-US"/>
              </w:rPr>
            </w:pPr>
          </w:p>
        </w:tc>
        <w:tc>
          <w:tcPr>
            <w:tcW w:w="7229" w:type="dxa"/>
            <w:shd w:val="clear" w:color="auto" w:fill="E6E6E6"/>
          </w:tcPr>
          <w:p w:rsidR="00011617" w:rsidRPr="0070791F" w:rsidRDefault="00011617" w:rsidP="004D19D2">
            <w:pPr>
              <w:pStyle w:val="berschrift2"/>
              <w:rPr>
                <w:rFonts w:ascii="Arial" w:hAnsi="Arial" w:cs="Arial"/>
                <w:b/>
                <w:color w:val="auto"/>
                <w:sz w:val="20"/>
                <w:szCs w:val="20"/>
                <w:lang w:val="en-US"/>
              </w:rPr>
            </w:pPr>
            <w:r w:rsidRPr="0070791F">
              <w:rPr>
                <w:rFonts w:ascii="Arial" w:hAnsi="Arial" w:cs="Arial"/>
                <w:b/>
                <w:color w:val="auto"/>
                <w:sz w:val="20"/>
                <w:szCs w:val="20"/>
                <w:lang w:val="en-US"/>
              </w:rPr>
              <w:t>Computer Graphics 1 (</w:t>
            </w:r>
            <w:proofErr w:type="spellStart"/>
            <w:r w:rsidRPr="0070791F">
              <w:rPr>
                <w:rFonts w:ascii="Arial" w:hAnsi="Arial" w:cs="Arial"/>
                <w:b/>
                <w:color w:val="auto"/>
                <w:sz w:val="20"/>
                <w:szCs w:val="20"/>
                <w:lang w:val="en-US"/>
              </w:rPr>
              <w:t>Computergraphik</w:t>
            </w:r>
            <w:proofErr w:type="spellEnd"/>
            <w:r w:rsidRPr="0070791F">
              <w:rPr>
                <w:rFonts w:ascii="Arial" w:hAnsi="Arial" w:cs="Arial"/>
                <w:b/>
                <w:color w:val="auto"/>
                <w:sz w:val="20"/>
                <w:szCs w:val="20"/>
                <w:lang w:val="en-US"/>
              </w:rPr>
              <w:t xml:space="preserve"> 1</w:t>
            </w:r>
            <w:r w:rsidR="004D19D2" w:rsidRPr="0070791F">
              <w:rPr>
                <w:rFonts w:ascii="Arial" w:hAnsi="Arial" w:cs="Arial"/>
                <w:b/>
                <w:color w:val="auto"/>
                <w:sz w:val="20"/>
                <w:szCs w:val="20"/>
                <w:lang w:val="en-US"/>
              </w:rPr>
              <w:t>)</w:t>
            </w:r>
            <w:r w:rsidRPr="0070791F">
              <w:rPr>
                <w:rFonts w:ascii="Arial" w:hAnsi="Arial" w:cs="Arial"/>
                <w:b/>
                <w:color w:val="auto"/>
                <w:sz w:val="20"/>
                <w:szCs w:val="20"/>
                <w:lang w:val="en-US"/>
              </w:rPr>
              <w:t xml:space="preserve"> </w:t>
            </w:r>
          </w:p>
        </w:tc>
      </w:tr>
      <w:tr w:rsidR="00011617" w:rsidRPr="003515FC" w:rsidTr="00011617">
        <w:tc>
          <w:tcPr>
            <w:tcW w:w="2552" w:type="dxa"/>
          </w:tcPr>
          <w:p w:rsidR="00011617" w:rsidRPr="003515FC" w:rsidRDefault="00011617" w:rsidP="00653D8E">
            <w:pPr>
              <w:rPr>
                <w:rFonts w:cs="Arial"/>
                <w:kern w:val="16"/>
                <w:sz w:val="20"/>
                <w:szCs w:val="20"/>
                <w:lang w:val="en-US"/>
              </w:rPr>
            </w:pPr>
            <w:r w:rsidRPr="003515FC">
              <w:rPr>
                <w:rFonts w:cs="Arial"/>
                <w:kern w:val="16"/>
                <w:sz w:val="20"/>
                <w:szCs w:val="20"/>
                <w:lang w:val="en-US"/>
              </w:rPr>
              <w:t>Modul</w:t>
            </w:r>
            <w:r>
              <w:rPr>
                <w:rFonts w:cs="Arial"/>
                <w:kern w:val="16"/>
                <w:sz w:val="20"/>
                <w:szCs w:val="20"/>
                <w:lang w:val="en-US"/>
              </w:rPr>
              <w:t>e Responsibility</w:t>
            </w:r>
          </w:p>
          <w:p w:rsidR="00011617" w:rsidRPr="003515FC" w:rsidRDefault="00011617" w:rsidP="00653D8E">
            <w:pPr>
              <w:rPr>
                <w:rFonts w:cs="Arial"/>
                <w:kern w:val="16"/>
                <w:sz w:val="20"/>
                <w:szCs w:val="20"/>
                <w:lang w:val="en-US"/>
              </w:rPr>
            </w:pPr>
          </w:p>
          <w:p w:rsidR="00011617" w:rsidRPr="003515FC" w:rsidRDefault="00011617" w:rsidP="00653D8E">
            <w:pPr>
              <w:rPr>
                <w:rFonts w:cs="Arial"/>
                <w:kern w:val="16"/>
                <w:sz w:val="6"/>
                <w:szCs w:val="6"/>
                <w:lang w:val="en-US"/>
              </w:rPr>
            </w:pPr>
          </w:p>
        </w:tc>
        <w:tc>
          <w:tcPr>
            <w:tcW w:w="7229" w:type="dxa"/>
            <w:shd w:val="clear" w:color="auto" w:fill="auto"/>
          </w:tcPr>
          <w:p w:rsidR="00011617" w:rsidRPr="003515FC" w:rsidRDefault="00011617" w:rsidP="00653D8E">
            <w:pPr>
              <w:rPr>
                <w:rFonts w:cs="Arial"/>
                <w:i/>
                <w:kern w:val="16"/>
                <w:sz w:val="20"/>
                <w:szCs w:val="20"/>
                <w:lang w:val="en-US"/>
              </w:rPr>
            </w:pPr>
            <w:r w:rsidRPr="003515FC">
              <w:rPr>
                <w:rFonts w:cs="Arial"/>
                <w:i/>
                <w:kern w:val="16"/>
                <w:sz w:val="20"/>
                <w:szCs w:val="20"/>
                <w:lang w:val="en-US"/>
              </w:rPr>
              <w:t>Prof. Hartmut Seichter, PhD</w:t>
            </w:r>
          </w:p>
        </w:tc>
      </w:tr>
      <w:tr w:rsidR="00011617" w:rsidRPr="00CC0FF9" w:rsidTr="00011617">
        <w:tc>
          <w:tcPr>
            <w:tcW w:w="2552" w:type="dxa"/>
          </w:tcPr>
          <w:p w:rsidR="00011617" w:rsidRPr="003515FC" w:rsidRDefault="00011617" w:rsidP="00653D8E">
            <w:pPr>
              <w:rPr>
                <w:rFonts w:cs="Arial"/>
                <w:kern w:val="16"/>
                <w:sz w:val="20"/>
                <w:szCs w:val="20"/>
                <w:lang w:val="en-US"/>
              </w:rPr>
            </w:pPr>
            <w:r>
              <w:rPr>
                <w:rFonts w:cs="Arial"/>
                <w:kern w:val="16"/>
                <w:sz w:val="20"/>
                <w:szCs w:val="20"/>
                <w:lang w:val="en-US"/>
              </w:rPr>
              <w:t>Qualific</w:t>
            </w:r>
            <w:r w:rsidRPr="003515FC">
              <w:rPr>
                <w:rFonts w:cs="Arial"/>
                <w:kern w:val="16"/>
                <w:sz w:val="20"/>
                <w:szCs w:val="20"/>
                <w:lang w:val="en-US"/>
              </w:rPr>
              <w:t>ation</w:t>
            </w:r>
            <w:r>
              <w:rPr>
                <w:rFonts w:cs="Arial"/>
                <w:kern w:val="16"/>
                <w:sz w:val="20"/>
                <w:szCs w:val="20"/>
                <w:lang w:val="en-US"/>
              </w:rPr>
              <w:t xml:space="preserve"> Targets</w:t>
            </w:r>
          </w:p>
          <w:p w:rsidR="00011617" w:rsidRPr="003515FC" w:rsidRDefault="00011617" w:rsidP="00653D8E">
            <w:pPr>
              <w:rPr>
                <w:rFonts w:cs="Arial"/>
                <w:color w:val="E36C0A"/>
                <w:kern w:val="16"/>
                <w:sz w:val="20"/>
                <w:szCs w:val="20"/>
                <w:lang w:val="en-US"/>
              </w:rPr>
            </w:pPr>
          </w:p>
        </w:tc>
        <w:tc>
          <w:tcPr>
            <w:tcW w:w="7229" w:type="dxa"/>
          </w:tcPr>
          <w:p w:rsidR="00011617" w:rsidRPr="003515FC" w:rsidRDefault="00011617" w:rsidP="00653D8E">
            <w:pPr>
              <w:rPr>
                <w:rFonts w:cs="Arial"/>
                <w:i/>
                <w:kern w:val="16"/>
                <w:sz w:val="20"/>
                <w:szCs w:val="20"/>
                <w:lang w:val="en-US"/>
              </w:rPr>
            </w:pPr>
            <w:r w:rsidRPr="003515FC">
              <w:rPr>
                <w:rFonts w:cs="Arial"/>
                <w:i/>
                <w:kern w:val="16"/>
                <w:sz w:val="20"/>
                <w:szCs w:val="20"/>
                <w:lang w:val="en-US"/>
              </w:rPr>
              <w:t>Students are able to understand the connection between visual computing techniques and the underlying mathematical concepts and the physiognomy of human beings, especially the visual system. Students further can distinguish the differences between image synthesis methods and related techniques. Students will learn basic techniques of real-time 3D visualization and apply them in exercises.</w:t>
            </w:r>
          </w:p>
        </w:tc>
      </w:tr>
      <w:tr w:rsidR="00011617" w:rsidRPr="003515FC" w:rsidTr="00011617">
        <w:tc>
          <w:tcPr>
            <w:tcW w:w="9781"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0"/>
              <w:gridCol w:w="1276"/>
              <w:gridCol w:w="1417"/>
              <w:gridCol w:w="851"/>
              <w:gridCol w:w="992"/>
              <w:gridCol w:w="992"/>
              <w:gridCol w:w="1276"/>
            </w:tblGrid>
            <w:tr w:rsidR="00011617" w:rsidRPr="007F230C" w:rsidTr="00653D8E">
              <w:tc>
                <w:tcPr>
                  <w:tcW w:w="1910" w:type="dxa"/>
                  <w:shd w:val="clear" w:color="auto" w:fill="auto"/>
                </w:tcPr>
                <w:p w:rsidR="00011617" w:rsidRPr="007F230C" w:rsidRDefault="00011617" w:rsidP="00653D8E">
                  <w:pPr>
                    <w:rPr>
                      <w:rFonts w:cs="Arial"/>
                      <w:b/>
                      <w:kern w:val="16"/>
                      <w:sz w:val="20"/>
                      <w:szCs w:val="20"/>
                      <w:lang w:val="en-US"/>
                    </w:rPr>
                  </w:pPr>
                  <w:r w:rsidRPr="007F230C">
                    <w:rPr>
                      <w:rFonts w:cs="Arial"/>
                      <w:b/>
                      <w:kern w:val="16"/>
                      <w:sz w:val="20"/>
                      <w:szCs w:val="20"/>
                      <w:lang w:val="en-US"/>
                    </w:rPr>
                    <w:t>Topics</w:t>
                  </w:r>
                </w:p>
              </w:tc>
              <w:tc>
                <w:tcPr>
                  <w:tcW w:w="1276" w:type="dxa"/>
                  <w:shd w:val="clear" w:color="auto" w:fill="auto"/>
                </w:tcPr>
                <w:p w:rsidR="00011617" w:rsidRPr="007F230C" w:rsidRDefault="00011617" w:rsidP="00653D8E">
                  <w:pPr>
                    <w:jc w:val="center"/>
                    <w:rPr>
                      <w:rFonts w:cs="Arial"/>
                      <w:b/>
                      <w:kern w:val="16"/>
                      <w:sz w:val="20"/>
                      <w:szCs w:val="20"/>
                      <w:lang w:val="en-US"/>
                    </w:rPr>
                  </w:pPr>
                  <w:r w:rsidRPr="007F230C">
                    <w:rPr>
                      <w:rFonts w:cs="Arial"/>
                      <w:b/>
                      <w:kern w:val="16"/>
                      <w:sz w:val="20"/>
                      <w:szCs w:val="20"/>
                      <w:lang w:val="en-US"/>
                    </w:rPr>
                    <w:t>Know</w:t>
                  </w:r>
                </w:p>
              </w:tc>
              <w:tc>
                <w:tcPr>
                  <w:tcW w:w="1417" w:type="dxa"/>
                  <w:shd w:val="clear" w:color="auto" w:fill="auto"/>
                </w:tcPr>
                <w:p w:rsidR="00011617" w:rsidRPr="007F230C" w:rsidRDefault="00011617" w:rsidP="00653D8E">
                  <w:pPr>
                    <w:jc w:val="center"/>
                    <w:rPr>
                      <w:rFonts w:cs="Arial"/>
                      <w:b/>
                      <w:kern w:val="16"/>
                      <w:sz w:val="20"/>
                      <w:szCs w:val="20"/>
                      <w:lang w:val="en-US"/>
                    </w:rPr>
                  </w:pPr>
                  <w:r w:rsidRPr="007F230C">
                    <w:rPr>
                      <w:rFonts w:cs="Arial"/>
                      <w:b/>
                      <w:kern w:val="16"/>
                      <w:sz w:val="20"/>
                      <w:szCs w:val="20"/>
                      <w:lang w:val="en-US"/>
                    </w:rPr>
                    <w:t>Understand</w:t>
                  </w:r>
                </w:p>
              </w:tc>
              <w:tc>
                <w:tcPr>
                  <w:tcW w:w="851" w:type="dxa"/>
                  <w:shd w:val="clear" w:color="auto" w:fill="auto"/>
                </w:tcPr>
                <w:p w:rsidR="00011617" w:rsidRPr="007F230C" w:rsidRDefault="00011617" w:rsidP="00653D8E">
                  <w:pPr>
                    <w:jc w:val="center"/>
                    <w:rPr>
                      <w:rFonts w:cs="Arial"/>
                      <w:b/>
                      <w:kern w:val="16"/>
                      <w:sz w:val="20"/>
                      <w:szCs w:val="20"/>
                      <w:lang w:val="en-US"/>
                    </w:rPr>
                  </w:pPr>
                  <w:r w:rsidRPr="007F230C">
                    <w:rPr>
                      <w:rFonts w:cs="Arial"/>
                      <w:b/>
                      <w:kern w:val="16"/>
                      <w:sz w:val="20"/>
                      <w:szCs w:val="20"/>
                      <w:lang w:val="en-US"/>
                    </w:rPr>
                    <w:t>Apply</w:t>
                  </w:r>
                </w:p>
              </w:tc>
              <w:tc>
                <w:tcPr>
                  <w:tcW w:w="992" w:type="dxa"/>
                  <w:shd w:val="clear" w:color="auto" w:fill="auto"/>
                </w:tcPr>
                <w:p w:rsidR="00011617" w:rsidRPr="007F230C" w:rsidRDefault="00011617" w:rsidP="00653D8E">
                  <w:pPr>
                    <w:jc w:val="center"/>
                    <w:rPr>
                      <w:rFonts w:cs="Arial"/>
                      <w:b/>
                      <w:kern w:val="16"/>
                      <w:sz w:val="20"/>
                      <w:szCs w:val="20"/>
                      <w:lang w:val="en-US"/>
                    </w:rPr>
                  </w:pPr>
                  <w:r w:rsidRPr="007F230C">
                    <w:rPr>
                      <w:rFonts w:cs="Arial"/>
                      <w:b/>
                      <w:kern w:val="16"/>
                      <w:sz w:val="20"/>
                      <w:szCs w:val="20"/>
                      <w:lang w:val="en-US"/>
                    </w:rPr>
                    <w:t>Analyze</w:t>
                  </w:r>
                </w:p>
              </w:tc>
              <w:tc>
                <w:tcPr>
                  <w:tcW w:w="992" w:type="dxa"/>
                  <w:shd w:val="clear" w:color="auto" w:fill="auto"/>
                </w:tcPr>
                <w:p w:rsidR="00011617" w:rsidRPr="007F230C" w:rsidRDefault="00011617" w:rsidP="00653D8E">
                  <w:pPr>
                    <w:jc w:val="center"/>
                    <w:rPr>
                      <w:rFonts w:cs="Arial"/>
                      <w:b/>
                      <w:kern w:val="16"/>
                      <w:sz w:val="20"/>
                      <w:szCs w:val="20"/>
                      <w:lang w:val="en-US"/>
                    </w:rPr>
                  </w:pPr>
                  <w:r w:rsidRPr="007F230C">
                    <w:rPr>
                      <w:rFonts w:cs="Arial"/>
                      <w:b/>
                      <w:kern w:val="16"/>
                      <w:sz w:val="20"/>
                      <w:szCs w:val="20"/>
                      <w:lang w:val="en-US"/>
                    </w:rPr>
                    <w:t>Assess</w:t>
                  </w:r>
                </w:p>
              </w:tc>
              <w:tc>
                <w:tcPr>
                  <w:tcW w:w="1276" w:type="dxa"/>
                  <w:shd w:val="clear" w:color="auto" w:fill="auto"/>
                </w:tcPr>
                <w:p w:rsidR="00011617" w:rsidRPr="007F230C" w:rsidRDefault="00011617" w:rsidP="00653D8E">
                  <w:pPr>
                    <w:jc w:val="center"/>
                    <w:rPr>
                      <w:rFonts w:cs="Arial"/>
                      <w:b/>
                      <w:kern w:val="16"/>
                      <w:sz w:val="20"/>
                      <w:szCs w:val="20"/>
                      <w:lang w:val="en-US"/>
                    </w:rPr>
                  </w:pPr>
                  <w:r w:rsidRPr="007F230C">
                    <w:rPr>
                      <w:rFonts w:cs="Arial"/>
                      <w:b/>
                      <w:kern w:val="16"/>
                      <w:sz w:val="20"/>
                      <w:szCs w:val="20"/>
                      <w:lang w:val="en-US"/>
                    </w:rPr>
                    <w:t>Synthesize</w:t>
                  </w: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Digital Images</w:t>
                  </w:r>
                </w:p>
              </w:tc>
              <w:tc>
                <w:tcPr>
                  <w:tcW w:w="1276"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p>
              </w:tc>
              <w:tc>
                <w:tcPr>
                  <w:tcW w:w="992" w:type="dxa"/>
                  <w:shd w:val="clear" w:color="auto" w:fill="auto"/>
                </w:tcPr>
                <w:p w:rsidR="00011617" w:rsidRPr="007F230C" w:rsidRDefault="00011617" w:rsidP="00653D8E">
                  <w:pPr>
                    <w:rPr>
                      <w:rFonts w:cs="Arial"/>
                      <w:kern w:val="16"/>
                      <w:sz w:val="20"/>
                      <w:szCs w:val="20"/>
                      <w:lang w:val="en-US"/>
                    </w:rPr>
                  </w:pP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Display Systems</w:t>
                  </w:r>
                </w:p>
              </w:tc>
              <w:tc>
                <w:tcPr>
                  <w:tcW w:w="1276"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Pr>
                      <w:rFonts w:cs="Arial"/>
                      <w:kern w:val="16"/>
                      <w:sz w:val="20"/>
                      <w:szCs w:val="20"/>
                      <w:lang w:val="en-US"/>
                    </w:rPr>
                    <w:t>x</w:t>
                  </w: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3D Model Representations</w:t>
                  </w:r>
                </w:p>
              </w:tc>
              <w:tc>
                <w:tcPr>
                  <w:tcW w:w="1276"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Image Synthesis Methods</w:t>
                  </w:r>
                </w:p>
              </w:tc>
              <w:tc>
                <w:tcPr>
                  <w:tcW w:w="1276"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Texturing</w:t>
                  </w:r>
                </w:p>
              </w:tc>
              <w:tc>
                <w:tcPr>
                  <w:tcW w:w="1276"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Lighting Models</w:t>
                  </w:r>
                </w:p>
              </w:tc>
              <w:tc>
                <w:tcPr>
                  <w:tcW w:w="1276"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p>
              </w:tc>
              <w:tc>
                <w:tcPr>
                  <w:tcW w:w="992" w:type="dxa"/>
                  <w:shd w:val="clear" w:color="auto" w:fill="auto"/>
                </w:tcPr>
                <w:p w:rsidR="00011617" w:rsidRPr="007F230C" w:rsidRDefault="00011617" w:rsidP="00653D8E">
                  <w:pPr>
                    <w:rPr>
                      <w:rFonts w:cs="Arial"/>
                      <w:kern w:val="16"/>
                      <w:sz w:val="20"/>
                      <w:szCs w:val="20"/>
                      <w:lang w:val="en-US"/>
                    </w:rPr>
                  </w:pP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Shading Models</w:t>
                  </w:r>
                </w:p>
              </w:tc>
              <w:tc>
                <w:tcPr>
                  <w:tcW w:w="1276"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992" w:type="dxa"/>
                  <w:shd w:val="clear" w:color="auto" w:fill="auto"/>
                </w:tcPr>
                <w:p w:rsidR="00011617" w:rsidRPr="007F230C" w:rsidRDefault="00011617" w:rsidP="00653D8E">
                  <w:pPr>
                    <w:rPr>
                      <w:rFonts w:cs="Arial"/>
                      <w:kern w:val="16"/>
                      <w:sz w:val="20"/>
                      <w:szCs w:val="20"/>
                      <w:lang w:val="en-US"/>
                    </w:rPr>
                  </w:pPr>
                </w:p>
              </w:tc>
              <w:tc>
                <w:tcPr>
                  <w:tcW w:w="992" w:type="dxa"/>
                  <w:shd w:val="clear" w:color="auto" w:fill="auto"/>
                </w:tcPr>
                <w:p w:rsidR="00011617" w:rsidRPr="007F230C" w:rsidRDefault="00011617" w:rsidP="00653D8E">
                  <w:pPr>
                    <w:rPr>
                      <w:rFonts w:cs="Arial"/>
                      <w:kern w:val="16"/>
                      <w:sz w:val="20"/>
                      <w:szCs w:val="20"/>
                      <w:lang w:val="en-US"/>
                    </w:rPr>
                  </w:pPr>
                </w:p>
              </w:tc>
              <w:tc>
                <w:tcPr>
                  <w:tcW w:w="1276" w:type="dxa"/>
                  <w:shd w:val="clear" w:color="auto" w:fill="auto"/>
                </w:tcPr>
                <w:p w:rsidR="00011617" w:rsidRPr="007F230C" w:rsidRDefault="00011617" w:rsidP="00653D8E">
                  <w:pPr>
                    <w:rPr>
                      <w:rFonts w:cs="Arial"/>
                      <w:kern w:val="16"/>
                      <w:sz w:val="20"/>
                      <w:szCs w:val="20"/>
                      <w:lang w:val="en-US"/>
                    </w:rPr>
                  </w:pPr>
                </w:p>
              </w:tc>
            </w:tr>
            <w:tr w:rsidR="00011617" w:rsidRPr="007F230C" w:rsidTr="00653D8E">
              <w:tc>
                <w:tcPr>
                  <w:tcW w:w="1910"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Applications</w:t>
                  </w:r>
                </w:p>
              </w:tc>
              <w:tc>
                <w:tcPr>
                  <w:tcW w:w="1276"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1417" w:type="dxa"/>
                  <w:shd w:val="clear" w:color="auto" w:fill="auto"/>
                </w:tcPr>
                <w:p w:rsidR="00011617" w:rsidRPr="007F230C" w:rsidRDefault="00011617" w:rsidP="00653D8E">
                  <w:pPr>
                    <w:rPr>
                      <w:rFonts w:cs="Arial"/>
                      <w:kern w:val="16"/>
                      <w:sz w:val="20"/>
                      <w:szCs w:val="20"/>
                      <w:lang w:val="en-US"/>
                    </w:rPr>
                  </w:pPr>
                  <w:r w:rsidRPr="007F230C">
                    <w:rPr>
                      <w:rFonts w:cs="Arial"/>
                      <w:kern w:val="16"/>
                      <w:sz w:val="20"/>
                      <w:szCs w:val="20"/>
                      <w:lang w:val="en-US"/>
                    </w:rPr>
                    <w:t>X</w:t>
                  </w:r>
                </w:p>
              </w:tc>
              <w:tc>
                <w:tcPr>
                  <w:tcW w:w="851" w:type="dxa"/>
                  <w:shd w:val="clear" w:color="auto" w:fill="auto"/>
                </w:tcPr>
                <w:p w:rsidR="00011617" w:rsidRPr="007F230C" w:rsidRDefault="00011617" w:rsidP="00653D8E">
                  <w:pPr>
                    <w:rPr>
                      <w:rFonts w:cs="Arial"/>
                      <w:kern w:val="16"/>
                      <w:sz w:val="20"/>
                      <w:szCs w:val="20"/>
                      <w:lang w:val="en-US"/>
                    </w:rPr>
                  </w:pPr>
                </w:p>
              </w:tc>
              <w:tc>
                <w:tcPr>
                  <w:tcW w:w="992" w:type="dxa"/>
                  <w:shd w:val="clear" w:color="auto" w:fill="auto"/>
                </w:tcPr>
                <w:p w:rsidR="00011617" w:rsidRPr="007F230C" w:rsidRDefault="00011617" w:rsidP="00653D8E">
                  <w:pPr>
                    <w:rPr>
                      <w:rFonts w:cs="Arial"/>
                      <w:kern w:val="16"/>
                      <w:sz w:val="20"/>
                      <w:szCs w:val="20"/>
                      <w:lang w:val="en-US"/>
                    </w:rPr>
                  </w:pPr>
                </w:p>
              </w:tc>
              <w:tc>
                <w:tcPr>
                  <w:tcW w:w="992" w:type="dxa"/>
                  <w:shd w:val="clear" w:color="auto" w:fill="auto"/>
                </w:tcPr>
                <w:p w:rsidR="00011617" w:rsidRPr="007F230C" w:rsidRDefault="00011617" w:rsidP="00653D8E">
                  <w:pPr>
                    <w:rPr>
                      <w:rFonts w:cs="Arial"/>
                      <w:kern w:val="16"/>
                      <w:sz w:val="20"/>
                      <w:szCs w:val="20"/>
                      <w:lang w:val="en-US"/>
                    </w:rPr>
                  </w:pPr>
                </w:p>
              </w:tc>
              <w:tc>
                <w:tcPr>
                  <w:tcW w:w="1276" w:type="dxa"/>
                  <w:shd w:val="clear" w:color="auto" w:fill="auto"/>
                </w:tcPr>
                <w:p w:rsidR="00011617" w:rsidRPr="007F230C" w:rsidRDefault="00011617" w:rsidP="00653D8E">
                  <w:pPr>
                    <w:rPr>
                      <w:rFonts w:cs="Arial"/>
                      <w:kern w:val="16"/>
                      <w:sz w:val="20"/>
                      <w:szCs w:val="20"/>
                      <w:lang w:val="en-US"/>
                    </w:rPr>
                  </w:pPr>
                </w:p>
              </w:tc>
            </w:tr>
          </w:tbl>
          <w:p w:rsidR="00011617" w:rsidRPr="003515FC" w:rsidRDefault="00011617" w:rsidP="00653D8E">
            <w:pPr>
              <w:rPr>
                <w:rFonts w:cs="Arial"/>
                <w:i/>
                <w:kern w:val="16"/>
                <w:sz w:val="20"/>
                <w:szCs w:val="20"/>
                <w:lang w:val="en-US"/>
              </w:rPr>
            </w:pPr>
          </w:p>
        </w:tc>
      </w:tr>
      <w:tr w:rsidR="00011617" w:rsidRPr="003515FC" w:rsidTr="00011617">
        <w:tc>
          <w:tcPr>
            <w:tcW w:w="2552" w:type="dxa"/>
          </w:tcPr>
          <w:p w:rsidR="00011617" w:rsidRPr="003515FC" w:rsidRDefault="00011617" w:rsidP="00653D8E">
            <w:pPr>
              <w:rPr>
                <w:rFonts w:cs="Arial"/>
                <w:kern w:val="16"/>
                <w:sz w:val="20"/>
                <w:szCs w:val="20"/>
                <w:lang w:val="en-US"/>
              </w:rPr>
            </w:pPr>
            <w:r w:rsidRPr="003515FC">
              <w:rPr>
                <w:rFonts w:cs="Arial"/>
                <w:kern w:val="16"/>
                <w:sz w:val="20"/>
                <w:szCs w:val="20"/>
                <w:lang w:val="en-US"/>
              </w:rPr>
              <w:t>Modul</w:t>
            </w:r>
            <w:r>
              <w:rPr>
                <w:rFonts w:cs="Arial"/>
                <w:kern w:val="16"/>
                <w:sz w:val="20"/>
                <w:szCs w:val="20"/>
                <w:lang w:val="en-US"/>
              </w:rPr>
              <w:t>e Contents</w:t>
            </w:r>
          </w:p>
          <w:p w:rsidR="00011617" w:rsidRPr="003515FC" w:rsidRDefault="00011617" w:rsidP="00653D8E">
            <w:pPr>
              <w:rPr>
                <w:rFonts w:cs="Arial"/>
                <w:color w:val="E36C0A"/>
                <w:kern w:val="16"/>
                <w:sz w:val="20"/>
                <w:szCs w:val="20"/>
                <w:lang w:val="en-US"/>
              </w:rPr>
            </w:pPr>
          </w:p>
        </w:tc>
        <w:tc>
          <w:tcPr>
            <w:tcW w:w="7229" w:type="dxa"/>
          </w:tcPr>
          <w:p w:rsidR="00011617" w:rsidRPr="003515FC" w:rsidRDefault="00011617" w:rsidP="00653D8E">
            <w:pPr>
              <w:rPr>
                <w:rFonts w:cs="Arial"/>
                <w:i/>
                <w:kern w:val="16"/>
                <w:sz w:val="20"/>
                <w:szCs w:val="20"/>
                <w:lang w:val="en-US"/>
              </w:rPr>
            </w:pPr>
            <w:r w:rsidRPr="003515FC">
              <w:rPr>
                <w:rFonts w:cs="Arial"/>
                <w:i/>
                <w:kern w:val="16"/>
                <w:sz w:val="20"/>
                <w:szCs w:val="20"/>
                <w:lang w:val="en-US"/>
              </w:rPr>
              <w:t>Computer graphics is a melting pot of computer science technologies to present digital content efficiently to users. Topics in this course:</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Basic knowledge of the human visual system and perceptual psychological concept.</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Image generation and storage</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CG in professional application and entertainment</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Display technologies</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lastRenderedPageBreak/>
              <w:t>3D model representations</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proofErr w:type="spellStart"/>
            <w:r w:rsidRPr="003515FC">
              <w:rPr>
                <w:rFonts w:cs="Arial"/>
                <w:i/>
                <w:kern w:val="16"/>
                <w:sz w:val="20"/>
                <w:szCs w:val="20"/>
                <w:lang w:val="en-US"/>
              </w:rPr>
              <w:t>Transformationpipeline</w:t>
            </w:r>
            <w:proofErr w:type="spellEnd"/>
            <w:r w:rsidRPr="003515FC">
              <w:rPr>
                <w:rFonts w:cs="Arial"/>
                <w:i/>
                <w:kern w:val="16"/>
                <w:sz w:val="20"/>
                <w:szCs w:val="20"/>
                <w:lang w:val="en-US"/>
              </w:rPr>
              <w:t>: homogenous coordinates and transformations</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proofErr w:type="spellStart"/>
            <w:r w:rsidRPr="003515FC">
              <w:rPr>
                <w:rFonts w:cs="Arial"/>
                <w:i/>
                <w:kern w:val="16"/>
                <w:sz w:val="20"/>
                <w:szCs w:val="20"/>
                <w:lang w:val="en-US"/>
              </w:rPr>
              <w:t>Scenegraphs</w:t>
            </w:r>
            <w:proofErr w:type="spellEnd"/>
            <w:r w:rsidRPr="003515FC">
              <w:rPr>
                <w:rFonts w:cs="Arial"/>
                <w:i/>
                <w:kern w:val="16"/>
                <w:sz w:val="20"/>
                <w:szCs w:val="20"/>
                <w:lang w:val="en-US"/>
              </w:rPr>
              <w:t xml:space="preserve"> and </w:t>
            </w:r>
            <w:proofErr w:type="spellStart"/>
            <w:r w:rsidRPr="003515FC">
              <w:rPr>
                <w:rFonts w:cs="Arial"/>
                <w:i/>
                <w:kern w:val="16"/>
                <w:sz w:val="20"/>
                <w:szCs w:val="20"/>
                <w:lang w:val="en-US"/>
              </w:rPr>
              <w:t>realtime</w:t>
            </w:r>
            <w:proofErr w:type="spellEnd"/>
            <w:r w:rsidRPr="003515FC">
              <w:rPr>
                <w:rFonts w:cs="Arial"/>
                <w:i/>
                <w:kern w:val="16"/>
                <w:sz w:val="20"/>
                <w:szCs w:val="20"/>
                <w:lang w:val="en-US"/>
              </w:rPr>
              <w:t xml:space="preserve"> rendering APIs</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 xml:space="preserve">Image </w:t>
            </w:r>
            <w:proofErr w:type="spellStart"/>
            <w:r w:rsidRPr="003515FC">
              <w:rPr>
                <w:rFonts w:cs="Arial"/>
                <w:i/>
                <w:kern w:val="16"/>
                <w:sz w:val="20"/>
                <w:szCs w:val="20"/>
                <w:lang w:val="en-US"/>
              </w:rPr>
              <w:t>syntesis</w:t>
            </w:r>
            <w:proofErr w:type="spellEnd"/>
            <w:r w:rsidRPr="003515FC">
              <w:rPr>
                <w:rFonts w:cs="Arial"/>
                <w:i/>
                <w:kern w:val="16"/>
                <w:sz w:val="20"/>
                <w:szCs w:val="20"/>
                <w:lang w:val="en-US"/>
              </w:rPr>
              <w:t xml:space="preserve"> methods: Rasterization, Raytracing and beyond.</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 xml:space="preserve">Geometry and Images: </w:t>
            </w:r>
            <w:proofErr w:type="spellStart"/>
            <w:r w:rsidRPr="003515FC">
              <w:rPr>
                <w:rFonts w:cs="Arial"/>
                <w:i/>
                <w:kern w:val="16"/>
                <w:sz w:val="20"/>
                <w:szCs w:val="20"/>
                <w:lang w:val="en-US"/>
              </w:rPr>
              <w:t>samplingmethods</w:t>
            </w:r>
            <w:proofErr w:type="spellEnd"/>
            <w:r w:rsidRPr="003515FC">
              <w:rPr>
                <w:rFonts w:cs="Arial"/>
                <w:i/>
                <w:kern w:val="16"/>
                <w:sz w:val="20"/>
                <w:szCs w:val="20"/>
                <w:lang w:val="en-US"/>
              </w:rPr>
              <w:t xml:space="preserve"> and anti-aliasing strategies</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 xml:space="preserve">Texturing, Surfaces and Materials </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 xml:space="preserve">Rendering-Equation and </w:t>
            </w:r>
            <w:proofErr w:type="spellStart"/>
            <w:r w:rsidRPr="003515FC">
              <w:rPr>
                <w:rFonts w:cs="Arial"/>
                <w:i/>
                <w:kern w:val="16"/>
                <w:sz w:val="20"/>
                <w:szCs w:val="20"/>
                <w:lang w:val="en-US"/>
              </w:rPr>
              <w:t>Shadingmodels</w:t>
            </w:r>
            <w:proofErr w:type="spellEnd"/>
            <w:r w:rsidRPr="003515FC">
              <w:rPr>
                <w:rFonts w:cs="Arial"/>
                <w:i/>
                <w:kern w:val="16"/>
                <w:sz w:val="20"/>
                <w:szCs w:val="20"/>
                <w:lang w:val="en-US"/>
              </w:rPr>
              <w:t xml:space="preserve"> </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Lighting models</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Introduction to scientific and information visualization</w:t>
            </w:r>
          </w:p>
          <w:p w:rsidR="00011617" w:rsidRPr="003515FC" w:rsidRDefault="00011617" w:rsidP="0001161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Graphical User Interfaces</w:t>
            </w:r>
          </w:p>
        </w:tc>
      </w:tr>
      <w:tr w:rsidR="00011617" w:rsidRPr="003515FC" w:rsidTr="00011617">
        <w:tc>
          <w:tcPr>
            <w:tcW w:w="2552" w:type="dxa"/>
          </w:tcPr>
          <w:p w:rsidR="00011617" w:rsidRPr="003515FC" w:rsidRDefault="00011617" w:rsidP="00653D8E">
            <w:pPr>
              <w:rPr>
                <w:rFonts w:cs="Arial"/>
                <w:kern w:val="16"/>
                <w:sz w:val="20"/>
                <w:szCs w:val="20"/>
                <w:lang w:val="en-US"/>
              </w:rPr>
            </w:pPr>
            <w:r>
              <w:rPr>
                <w:rFonts w:cs="Arial"/>
                <w:kern w:val="16"/>
                <w:sz w:val="20"/>
                <w:szCs w:val="20"/>
                <w:lang w:val="en-US"/>
              </w:rPr>
              <w:lastRenderedPageBreak/>
              <w:t>Teaching Methods</w:t>
            </w:r>
          </w:p>
          <w:p w:rsidR="00011617" w:rsidRPr="003515FC" w:rsidRDefault="00011617" w:rsidP="00653D8E">
            <w:pPr>
              <w:rPr>
                <w:rFonts w:cs="Arial"/>
                <w:color w:val="E36C0A"/>
                <w:kern w:val="16"/>
                <w:sz w:val="20"/>
                <w:szCs w:val="20"/>
                <w:lang w:val="en-US"/>
              </w:rPr>
            </w:pPr>
          </w:p>
        </w:tc>
        <w:tc>
          <w:tcPr>
            <w:tcW w:w="7229" w:type="dxa"/>
            <w:shd w:val="clear" w:color="auto" w:fill="auto"/>
          </w:tcPr>
          <w:p w:rsidR="00011617" w:rsidRPr="003515FC" w:rsidRDefault="00011617" w:rsidP="00653D8E">
            <w:pPr>
              <w:rPr>
                <w:rFonts w:cs="Arial"/>
                <w:i/>
                <w:kern w:val="16"/>
                <w:sz w:val="20"/>
                <w:szCs w:val="20"/>
                <w:lang w:val="en-US"/>
              </w:rPr>
            </w:pPr>
            <w:r w:rsidRPr="003515FC">
              <w:rPr>
                <w:rFonts w:cs="Arial"/>
                <w:i/>
                <w:kern w:val="16"/>
                <w:sz w:val="20"/>
                <w:szCs w:val="20"/>
                <w:lang w:val="en-US"/>
              </w:rPr>
              <w:t>Lecture (2 SWS), Exercises (2 SWS)</w:t>
            </w:r>
          </w:p>
        </w:tc>
      </w:tr>
      <w:tr w:rsidR="00011617" w:rsidRPr="003515FC" w:rsidTr="00011617">
        <w:tc>
          <w:tcPr>
            <w:tcW w:w="2552" w:type="dxa"/>
          </w:tcPr>
          <w:p w:rsidR="00011617" w:rsidRPr="003515FC" w:rsidRDefault="00011617" w:rsidP="00653D8E">
            <w:pPr>
              <w:rPr>
                <w:rFonts w:cs="Arial"/>
                <w:kern w:val="16"/>
                <w:sz w:val="20"/>
                <w:szCs w:val="20"/>
                <w:lang w:val="en-US"/>
              </w:rPr>
            </w:pPr>
            <w:r>
              <w:rPr>
                <w:rFonts w:cs="Arial"/>
                <w:kern w:val="16"/>
                <w:sz w:val="20"/>
                <w:szCs w:val="20"/>
                <w:lang w:val="en-US"/>
              </w:rPr>
              <w:t>Requirements for Participation</w:t>
            </w:r>
          </w:p>
          <w:p w:rsidR="00011617" w:rsidRPr="003515FC" w:rsidRDefault="00011617" w:rsidP="00653D8E">
            <w:pPr>
              <w:rPr>
                <w:rFonts w:cs="Arial"/>
                <w:kern w:val="16"/>
                <w:sz w:val="20"/>
                <w:szCs w:val="20"/>
                <w:lang w:val="en-US"/>
              </w:rPr>
            </w:pPr>
          </w:p>
        </w:tc>
        <w:tc>
          <w:tcPr>
            <w:tcW w:w="7229" w:type="dxa"/>
            <w:shd w:val="clear" w:color="auto" w:fill="auto"/>
          </w:tcPr>
          <w:p w:rsidR="00011617" w:rsidRPr="003515FC" w:rsidRDefault="00011617" w:rsidP="00011617">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Programming with OOP</w:t>
            </w:r>
          </w:p>
          <w:p w:rsidR="00011617" w:rsidRPr="003515FC" w:rsidRDefault="00011617" w:rsidP="00011617">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Basic knowledge of linear algebra</w:t>
            </w:r>
          </w:p>
          <w:p w:rsidR="00011617" w:rsidRPr="003515FC" w:rsidRDefault="00011617" w:rsidP="00653D8E">
            <w:pPr>
              <w:rPr>
                <w:rFonts w:cs="Arial"/>
                <w:i/>
                <w:kern w:val="16"/>
                <w:sz w:val="20"/>
                <w:szCs w:val="20"/>
                <w:lang w:val="en-US"/>
              </w:rPr>
            </w:pPr>
          </w:p>
        </w:tc>
      </w:tr>
      <w:tr w:rsidR="00011617" w:rsidRPr="003515FC" w:rsidTr="00011617">
        <w:tc>
          <w:tcPr>
            <w:tcW w:w="2552" w:type="dxa"/>
          </w:tcPr>
          <w:p w:rsidR="00011617" w:rsidRPr="00AD466D" w:rsidRDefault="00011617" w:rsidP="00653D8E">
            <w:pPr>
              <w:rPr>
                <w:rFonts w:cs="Arial"/>
                <w:kern w:val="16"/>
                <w:sz w:val="20"/>
                <w:szCs w:val="20"/>
                <w:lang w:val="en-US"/>
              </w:rPr>
            </w:pPr>
            <w:r w:rsidRPr="00AD466D">
              <w:rPr>
                <w:rFonts w:cs="Arial"/>
                <w:kern w:val="16"/>
                <w:sz w:val="20"/>
                <w:szCs w:val="20"/>
                <w:lang w:val="en-US"/>
              </w:rPr>
              <w:t>Literature / Multimedia-based Teaching Material</w:t>
            </w:r>
          </w:p>
        </w:tc>
        <w:tc>
          <w:tcPr>
            <w:tcW w:w="7229" w:type="dxa"/>
            <w:shd w:val="clear" w:color="auto" w:fill="auto"/>
          </w:tcPr>
          <w:p w:rsidR="00011617" w:rsidRPr="003515FC" w:rsidRDefault="00011617" w:rsidP="0001161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3515FC">
              <w:rPr>
                <w:rFonts w:cs="Arial"/>
                <w:i/>
                <w:kern w:val="16"/>
                <w:sz w:val="20"/>
                <w:szCs w:val="20"/>
                <w:lang w:val="en-US"/>
              </w:rPr>
              <w:t xml:space="preserve">Foley, James D, </w:t>
            </w:r>
            <w:proofErr w:type="spellStart"/>
            <w:r w:rsidRPr="003515FC">
              <w:rPr>
                <w:rFonts w:cs="Arial"/>
                <w:i/>
                <w:kern w:val="16"/>
                <w:sz w:val="20"/>
                <w:szCs w:val="20"/>
                <w:lang w:val="en-US"/>
              </w:rPr>
              <w:t>Andries</w:t>
            </w:r>
            <w:proofErr w:type="spellEnd"/>
            <w:r w:rsidRPr="003515FC">
              <w:rPr>
                <w:rFonts w:cs="Arial"/>
                <w:i/>
                <w:kern w:val="16"/>
                <w:sz w:val="20"/>
                <w:szCs w:val="20"/>
                <w:lang w:val="en-US"/>
              </w:rPr>
              <w:t xml:space="preserve"> Van Dam, Steven K </w:t>
            </w:r>
            <w:proofErr w:type="spellStart"/>
            <w:r w:rsidRPr="003515FC">
              <w:rPr>
                <w:rFonts w:cs="Arial"/>
                <w:i/>
                <w:kern w:val="16"/>
                <w:sz w:val="20"/>
                <w:szCs w:val="20"/>
                <w:lang w:val="en-US"/>
              </w:rPr>
              <w:t>Feiner</w:t>
            </w:r>
            <w:proofErr w:type="spellEnd"/>
            <w:r w:rsidRPr="003515FC">
              <w:rPr>
                <w:rFonts w:cs="Arial"/>
                <w:i/>
                <w:kern w:val="16"/>
                <w:sz w:val="20"/>
                <w:szCs w:val="20"/>
                <w:lang w:val="en-US"/>
              </w:rPr>
              <w:t>, John F Hughes, and Richard L Phillips. Introduction to Computer Graphics. Vol. 55. Addison-Wesley Reading, 1994.</w:t>
            </w:r>
          </w:p>
          <w:p w:rsidR="00011617" w:rsidRPr="003515FC" w:rsidRDefault="00011617" w:rsidP="00011617">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proofErr w:type="spellStart"/>
            <w:r w:rsidRPr="003515FC">
              <w:rPr>
                <w:rFonts w:cs="Arial"/>
                <w:i/>
                <w:kern w:val="16"/>
                <w:sz w:val="20"/>
                <w:szCs w:val="20"/>
                <w:lang w:val="en-US"/>
              </w:rPr>
              <w:t>Folien</w:t>
            </w:r>
            <w:proofErr w:type="spellEnd"/>
          </w:p>
        </w:tc>
      </w:tr>
      <w:tr w:rsidR="00011617" w:rsidRPr="003515FC" w:rsidTr="00011617">
        <w:tc>
          <w:tcPr>
            <w:tcW w:w="2552" w:type="dxa"/>
          </w:tcPr>
          <w:p w:rsidR="00011617" w:rsidRPr="003515FC" w:rsidRDefault="00011617" w:rsidP="00653D8E">
            <w:pPr>
              <w:rPr>
                <w:rFonts w:cs="Arial"/>
                <w:kern w:val="16"/>
                <w:sz w:val="20"/>
                <w:szCs w:val="20"/>
                <w:lang w:val="en-US"/>
              </w:rPr>
            </w:pPr>
            <w:r>
              <w:rPr>
                <w:rFonts w:cs="Arial"/>
                <w:kern w:val="16"/>
                <w:sz w:val="20"/>
                <w:szCs w:val="20"/>
                <w:lang w:val="en-US"/>
              </w:rPr>
              <w:t>Applicability</w:t>
            </w:r>
          </w:p>
          <w:p w:rsidR="00011617" w:rsidRPr="003515FC" w:rsidRDefault="00011617" w:rsidP="00653D8E">
            <w:pPr>
              <w:rPr>
                <w:rFonts w:cs="Arial"/>
                <w:color w:val="E36C0A"/>
                <w:kern w:val="16"/>
                <w:sz w:val="20"/>
                <w:szCs w:val="20"/>
                <w:lang w:val="en-US"/>
              </w:rPr>
            </w:pPr>
          </w:p>
        </w:tc>
        <w:tc>
          <w:tcPr>
            <w:tcW w:w="7229" w:type="dxa"/>
            <w:shd w:val="clear" w:color="auto" w:fill="auto"/>
          </w:tcPr>
          <w:p w:rsidR="00011617" w:rsidRPr="003515FC" w:rsidRDefault="00011617" w:rsidP="00653D8E">
            <w:pPr>
              <w:rPr>
                <w:rFonts w:cs="Arial"/>
                <w:i/>
                <w:kern w:val="16"/>
                <w:sz w:val="20"/>
                <w:szCs w:val="20"/>
                <w:lang w:val="en-US"/>
              </w:rPr>
            </w:pPr>
            <w:proofErr w:type="gramStart"/>
            <w:r w:rsidRPr="003515FC">
              <w:rPr>
                <w:rFonts w:cs="Arial"/>
                <w:i/>
                <w:kern w:val="16"/>
                <w:sz w:val="20"/>
                <w:szCs w:val="20"/>
                <w:lang w:val="en-US"/>
              </w:rPr>
              <w:t>Master  Applied</w:t>
            </w:r>
            <w:proofErr w:type="gramEnd"/>
            <w:r w:rsidRPr="003515FC">
              <w:rPr>
                <w:rFonts w:cs="Arial"/>
                <w:i/>
                <w:kern w:val="16"/>
                <w:sz w:val="20"/>
                <w:szCs w:val="20"/>
                <w:lang w:val="en-US"/>
              </w:rPr>
              <w:t xml:space="preserve"> Computer Science, Master </w:t>
            </w:r>
            <w:proofErr w:type="spellStart"/>
            <w:r w:rsidRPr="003515FC">
              <w:rPr>
                <w:rFonts w:cs="Arial"/>
                <w:i/>
                <w:kern w:val="16"/>
                <w:sz w:val="20"/>
                <w:szCs w:val="20"/>
                <w:lang w:val="en-US"/>
              </w:rPr>
              <w:t>Angewandte</w:t>
            </w:r>
            <w:proofErr w:type="spellEnd"/>
            <w:r w:rsidRPr="003515FC">
              <w:rPr>
                <w:rFonts w:cs="Arial"/>
                <w:i/>
                <w:kern w:val="16"/>
                <w:sz w:val="20"/>
                <w:szCs w:val="20"/>
                <w:lang w:val="en-US"/>
              </w:rPr>
              <w:t xml:space="preserve"> </w:t>
            </w:r>
            <w:proofErr w:type="spellStart"/>
            <w:r w:rsidRPr="003515FC">
              <w:rPr>
                <w:rFonts w:cs="Arial"/>
                <w:i/>
                <w:kern w:val="16"/>
                <w:sz w:val="20"/>
                <w:szCs w:val="20"/>
                <w:lang w:val="en-US"/>
              </w:rPr>
              <w:t>Medieninformatik</w:t>
            </w:r>
            <w:proofErr w:type="spellEnd"/>
          </w:p>
        </w:tc>
      </w:tr>
      <w:tr w:rsidR="00011617" w:rsidRPr="00CC0FF9" w:rsidTr="00011617">
        <w:tc>
          <w:tcPr>
            <w:tcW w:w="2552" w:type="dxa"/>
          </w:tcPr>
          <w:p w:rsidR="00011617" w:rsidRPr="003515FC" w:rsidRDefault="00011617" w:rsidP="00653D8E">
            <w:pPr>
              <w:rPr>
                <w:rFonts w:cs="Arial"/>
                <w:vanish/>
                <w:color w:val="E36C0A"/>
                <w:kern w:val="16"/>
                <w:sz w:val="20"/>
                <w:szCs w:val="20"/>
                <w:lang w:val="en-US"/>
              </w:rPr>
            </w:pPr>
            <w:r>
              <w:rPr>
                <w:rFonts w:cs="Arial"/>
                <w:kern w:val="16"/>
                <w:sz w:val="20"/>
                <w:szCs w:val="20"/>
                <w:lang w:val="en-US"/>
              </w:rPr>
              <w:t>Effort / Total Workload</w:t>
            </w:r>
          </w:p>
          <w:p w:rsidR="00011617" w:rsidRPr="003515FC" w:rsidRDefault="00011617" w:rsidP="00653D8E">
            <w:pPr>
              <w:rPr>
                <w:rFonts w:cs="Arial"/>
                <w:color w:val="E36C0A"/>
                <w:kern w:val="16"/>
                <w:sz w:val="20"/>
                <w:szCs w:val="20"/>
                <w:lang w:val="en-US"/>
              </w:rPr>
            </w:pPr>
          </w:p>
        </w:tc>
        <w:tc>
          <w:tcPr>
            <w:tcW w:w="7229" w:type="dxa"/>
            <w:shd w:val="clear" w:color="auto" w:fill="auto"/>
          </w:tcPr>
          <w:p w:rsidR="00011617" w:rsidRPr="00AD466D" w:rsidRDefault="00011617" w:rsidP="00653D8E">
            <w:pPr>
              <w:rPr>
                <w:rFonts w:cs="Arial"/>
                <w:i/>
                <w:kern w:val="16"/>
                <w:sz w:val="20"/>
                <w:szCs w:val="20"/>
                <w:lang w:val="en-US"/>
              </w:rPr>
            </w:pPr>
            <w:r w:rsidRPr="00011617">
              <w:rPr>
                <w:rFonts w:cs="Arial"/>
                <w:i/>
                <w:kern w:val="16"/>
                <w:sz w:val="20"/>
                <w:szCs w:val="20"/>
                <w:lang w:val="en-US"/>
              </w:rPr>
              <w:t xml:space="preserve">Total 150 hours. </w:t>
            </w:r>
            <w:r w:rsidRPr="00AD466D">
              <w:rPr>
                <w:rFonts w:cs="Arial"/>
                <w:i/>
                <w:kern w:val="16"/>
                <w:sz w:val="20"/>
                <w:szCs w:val="20"/>
                <w:lang w:val="en-US"/>
              </w:rPr>
              <w:t>Attendance</w:t>
            </w:r>
            <w:r>
              <w:rPr>
                <w:rFonts w:cs="Arial"/>
                <w:i/>
                <w:kern w:val="16"/>
                <w:sz w:val="20"/>
                <w:szCs w:val="20"/>
                <w:lang w:val="en-US"/>
              </w:rPr>
              <w:t>:</w:t>
            </w:r>
            <w:r w:rsidRPr="00AD466D">
              <w:rPr>
                <w:rFonts w:cs="Arial"/>
                <w:i/>
                <w:kern w:val="16"/>
                <w:sz w:val="20"/>
                <w:szCs w:val="20"/>
                <w:lang w:val="en-US"/>
              </w:rPr>
              <w:t xml:space="preserve"> 60 hours, Self-Study</w:t>
            </w:r>
            <w:r>
              <w:rPr>
                <w:rFonts w:cs="Arial"/>
                <w:i/>
                <w:kern w:val="16"/>
                <w:sz w:val="20"/>
                <w:szCs w:val="20"/>
                <w:lang w:val="en-US"/>
              </w:rPr>
              <w:t>:</w:t>
            </w:r>
            <w:r w:rsidRPr="00AD466D">
              <w:rPr>
                <w:rFonts w:cs="Arial"/>
                <w:i/>
                <w:kern w:val="16"/>
                <w:sz w:val="20"/>
                <w:szCs w:val="20"/>
                <w:lang w:val="en-US"/>
              </w:rPr>
              <w:t xml:space="preserve"> 45 hours, Exam Preparation</w:t>
            </w:r>
            <w:r>
              <w:rPr>
                <w:rFonts w:cs="Arial"/>
                <w:i/>
                <w:kern w:val="16"/>
                <w:sz w:val="20"/>
                <w:szCs w:val="20"/>
                <w:lang w:val="en-US"/>
              </w:rPr>
              <w:t>:</w:t>
            </w:r>
            <w:r w:rsidRPr="00AD466D">
              <w:rPr>
                <w:rFonts w:cs="Arial"/>
                <w:i/>
                <w:kern w:val="16"/>
                <w:sz w:val="20"/>
                <w:szCs w:val="20"/>
                <w:lang w:val="en-US"/>
              </w:rPr>
              <w:t xml:space="preserve"> 45 hours </w:t>
            </w:r>
          </w:p>
        </w:tc>
      </w:tr>
      <w:tr w:rsidR="00011617" w:rsidRPr="00CC0FF9" w:rsidTr="00011617">
        <w:tc>
          <w:tcPr>
            <w:tcW w:w="2552" w:type="dxa"/>
          </w:tcPr>
          <w:p w:rsidR="00011617" w:rsidRPr="00AD466D" w:rsidRDefault="00011617" w:rsidP="00653D8E">
            <w:pPr>
              <w:rPr>
                <w:rFonts w:cs="Arial"/>
                <w:kern w:val="16"/>
                <w:sz w:val="20"/>
                <w:szCs w:val="20"/>
                <w:lang w:val="en-US"/>
              </w:rPr>
            </w:pPr>
            <w:r w:rsidRPr="00EE41CF">
              <w:rPr>
                <w:rFonts w:cs="Arial"/>
                <w:kern w:val="16"/>
                <w:sz w:val="20"/>
                <w:szCs w:val="20"/>
                <w:lang w:val="en-US"/>
              </w:rPr>
              <w:t>ECTS / Emp</w:t>
            </w:r>
            <w:r>
              <w:rPr>
                <w:rFonts w:cs="Arial"/>
                <w:kern w:val="16"/>
                <w:sz w:val="20"/>
                <w:szCs w:val="20"/>
                <w:lang w:val="en-US"/>
              </w:rPr>
              <w:t>h</w:t>
            </w:r>
            <w:r w:rsidRPr="00EE41CF">
              <w:rPr>
                <w:rFonts w:cs="Arial"/>
                <w:kern w:val="16"/>
                <w:sz w:val="20"/>
                <w:szCs w:val="20"/>
                <w:lang w:val="en-US"/>
              </w:rPr>
              <w:t>asis of the Grad</w:t>
            </w:r>
            <w:r>
              <w:rPr>
                <w:rFonts w:cs="Arial"/>
                <w:kern w:val="16"/>
                <w:sz w:val="20"/>
                <w:szCs w:val="20"/>
                <w:lang w:val="en-US"/>
              </w:rPr>
              <w:t>e</w:t>
            </w:r>
            <w:r w:rsidRPr="00EE41CF">
              <w:rPr>
                <w:rFonts w:cs="Arial"/>
                <w:kern w:val="16"/>
                <w:sz w:val="20"/>
                <w:szCs w:val="20"/>
                <w:lang w:val="en-US"/>
              </w:rPr>
              <w:t xml:space="preserve"> for the final Grad</w:t>
            </w:r>
            <w:r>
              <w:rPr>
                <w:rFonts w:cs="Arial"/>
                <w:kern w:val="16"/>
                <w:sz w:val="20"/>
                <w:szCs w:val="20"/>
                <w:lang w:val="en-US"/>
              </w:rPr>
              <w:t>e</w:t>
            </w:r>
          </w:p>
        </w:tc>
        <w:tc>
          <w:tcPr>
            <w:tcW w:w="7229" w:type="dxa"/>
            <w:shd w:val="clear" w:color="auto" w:fill="auto"/>
          </w:tcPr>
          <w:p w:rsidR="00011617" w:rsidRPr="00AD466D" w:rsidRDefault="00011617" w:rsidP="00653D8E">
            <w:pPr>
              <w:rPr>
                <w:rFonts w:cs="Arial"/>
                <w:i/>
                <w:kern w:val="16"/>
                <w:sz w:val="20"/>
                <w:szCs w:val="20"/>
                <w:lang w:val="en-US"/>
              </w:rPr>
            </w:pPr>
            <w:r w:rsidRPr="00EE41CF">
              <w:rPr>
                <w:rFonts w:cs="Arial"/>
                <w:i/>
                <w:kern w:val="16"/>
                <w:sz w:val="20"/>
                <w:szCs w:val="20"/>
                <w:lang w:val="en-US"/>
              </w:rPr>
              <w:t>5 CP (Emphasis of the Grade for the final Grade 5/120)</w:t>
            </w:r>
          </w:p>
        </w:tc>
      </w:tr>
      <w:tr w:rsidR="00011617" w:rsidRPr="00AD466D" w:rsidTr="00011617">
        <w:tc>
          <w:tcPr>
            <w:tcW w:w="2552" w:type="dxa"/>
          </w:tcPr>
          <w:p w:rsidR="00011617" w:rsidRPr="00AD466D" w:rsidRDefault="00011617" w:rsidP="00653D8E">
            <w:pPr>
              <w:rPr>
                <w:rFonts w:cs="Arial"/>
                <w:kern w:val="16"/>
                <w:sz w:val="20"/>
                <w:szCs w:val="20"/>
              </w:rPr>
            </w:pPr>
            <w:r>
              <w:rPr>
                <w:rFonts w:cs="Arial"/>
                <w:kern w:val="16"/>
                <w:sz w:val="20"/>
                <w:szCs w:val="20"/>
              </w:rPr>
              <w:t xml:space="preserve">Performance </w:t>
            </w:r>
            <w:proofErr w:type="spellStart"/>
            <w:r>
              <w:rPr>
                <w:rFonts w:cs="Arial"/>
                <w:kern w:val="16"/>
                <w:sz w:val="20"/>
                <w:szCs w:val="20"/>
              </w:rPr>
              <w:t>Record</w:t>
            </w:r>
            <w:proofErr w:type="spellEnd"/>
          </w:p>
        </w:tc>
        <w:tc>
          <w:tcPr>
            <w:tcW w:w="7229" w:type="dxa"/>
            <w:shd w:val="clear" w:color="auto" w:fill="auto"/>
          </w:tcPr>
          <w:p w:rsidR="00011617" w:rsidRPr="00AD466D" w:rsidRDefault="00011617" w:rsidP="00653D8E">
            <w:pPr>
              <w:rPr>
                <w:rFonts w:cs="Arial"/>
                <w:i/>
                <w:kern w:val="16"/>
                <w:sz w:val="20"/>
                <w:szCs w:val="20"/>
              </w:rPr>
            </w:pPr>
            <w:r>
              <w:rPr>
                <w:rFonts w:cs="Arial"/>
                <w:i/>
                <w:kern w:val="16"/>
                <w:sz w:val="20"/>
                <w:szCs w:val="20"/>
              </w:rPr>
              <w:t xml:space="preserve">Oral </w:t>
            </w:r>
            <w:proofErr w:type="spellStart"/>
            <w:r>
              <w:rPr>
                <w:rFonts w:cs="Arial"/>
                <w:i/>
                <w:kern w:val="16"/>
                <w:sz w:val="20"/>
                <w:szCs w:val="20"/>
              </w:rPr>
              <w:t>Exam</w:t>
            </w:r>
            <w:proofErr w:type="spellEnd"/>
          </w:p>
        </w:tc>
      </w:tr>
      <w:tr w:rsidR="00011617" w:rsidRPr="003515FC" w:rsidTr="00011617">
        <w:tc>
          <w:tcPr>
            <w:tcW w:w="2552" w:type="dxa"/>
          </w:tcPr>
          <w:p w:rsidR="00011617" w:rsidRPr="00AD466D" w:rsidRDefault="00011617" w:rsidP="00653D8E">
            <w:pPr>
              <w:rPr>
                <w:rFonts w:cs="Arial"/>
                <w:kern w:val="16"/>
                <w:sz w:val="20"/>
                <w:szCs w:val="20"/>
              </w:rPr>
            </w:pPr>
            <w:r w:rsidRPr="00AD466D">
              <w:rPr>
                <w:rFonts w:cs="Arial"/>
                <w:kern w:val="16"/>
                <w:sz w:val="20"/>
                <w:szCs w:val="20"/>
              </w:rPr>
              <w:t xml:space="preserve">Semester </w:t>
            </w:r>
          </w:p>
          <w:p w:rsidR="00011617" w:rsidRPr="00AD466D" w:rsidRDefault="00011617" w:rsidP="00653D8E">
            <w:pPr>
              <w:rPr>
                <w:rFonts w:cs="Arial"/>
                <w:kern w:val="16"/>
                <w:sz w:val="20"/>
                <w:szCs w:val="20"/>
              </w:rPr>
            </w:pPr>
          </w:p>
        </w:tc>
        <w:tc>
          <w:tcPr>
            <w:tcW w:w="7229" w:type="dxa"/>
            <w:shd w:val="clear" w:color="auto" w:fill="auto"/>
          </w:tcPr>
          <w:p w:rsidR="00011617" w:rsidRPr="003515FC" w:rsidRDefault="00011617" w:rsidP="00653D8E">
            <w:pPr>
              <w:rPr>
                <w:rFonts w:cs="Arial"/>
                <w:i/>
                <w:kern w:val="16"/>
                <w:sz w:val="20"/>
                <w:szCs w:val="20"/>
                <w:lang w:val="en-US"/>
              </w:rPr>
            </w:pPr>
            <w:r>
              <w:rPr>
                <w:rFonts w:cs="Arial"/>
                <w:i/>
                <w:kern w:val="16"/>
                <w:sz w:val="20"/>
                <w:szCs w:val="20"/>
                <w:lang w:val="en-US"/>
              </w:rPr>
              <w:t>1st</w:t>
            </w:r>
            <w:r w:rsidRPr="003515FC">
              <w:rPr>
                <w:rFonts w:cs="Arial"/>
                <w:i/>
                <w:kern w:val="16"/>
                <w:sz w:val="20"/>
                <w:szCs w:val="20"/>
                <w:lang w:val="en-US"/>
              </w:rPr>
              <w:t xml:space="preserve"> Semester</w:t>
            </w:r>
          </w:p>
        </w:tc>
      </w:tr>
      <w:tr w:rsidR="00011617" w:rsidRPr="00CC0FF9" w:rsidTr="00011617">
        <w:tc>
          <w:tcPr>
            <w:tcW w:w="2552" w:type="dxa"/>
          </w:tcPr>
          <w:p w:rsidR="00011617" w:rsidRPr="00617DF4" w:rsidRDefault="00011617" w:rsidP="00653D8E">
            <w:pPr>
              <w:rPr>
                <w:rFonts w:cs="Arial"/>
                <w:kern w:val="16"/>
                <w:sz w:val="20"/>
                <w:szCs w:val="20"/>
              </w:rPr>
            </w:pPr>
            <w:proofErr w:type="spellStart"/>
            <w:r>
              <w:rPr>
                <w:rFonts w:cs="Arial"/>
                <w:kern w:val="16"/>
                <w:sz w:val="20"/>
                <w:szCs w:val="20"/>
              </w:rPr>
              <w:t>Frequency</w:t>
            </w:r>
            <w:proofErr w:type="spellEnd"/>
            <w:r>
              <w:rPr>
                <w:rFonts w:cs="Arial"/>
                <w:kern w:val="16"/>
                <w:sz w:val="20"/>
                <w:szCs w:val="20"/>
              </w:rPr>
              <w:t xml:space="preserve"> </w:t>
            </w:r>
            <w:proofErr w:type="spellStart"/>
            <w:r>
              <w:rPr>
                <w:rFonts w:cs="Arial"/>
                <w:kern w:val="16"/>
                <w:sz w:val="20"/>
                <w:szCs w:val="20"/>
              </w:rPr>
              <w:t>of</w:t>
            </w:r>
            <w:proofErr w:type="spellEnd"/>
            <w:r>
              <w:rPr>
                <w:rFonts w:cs="Arial"/>
                <w:kern w:val="16"/>
                <w:sz w:val="20"/>
                <w:szCs w:val="20"/>
              </w:rPr>
              <w:t xml:space="preserve"> </w:t>
            </w:r>
            <w:proofErr w:type="spellStart"/>
            <w:r>
              <w:rPr>
                <w:rFonts w:cs="Arial"/>
                <w:kern w:val="16"/>
                <w:sz w:val="20"/>
                <w:szCs w:val="20"/>
              </w:rPr>
              <w:t>Occurrence</w:t>
            </w:r>
            <w:proofErr w:type="spellEnd"/>
          </w:p>
          <w:p w:rsidR="00011617" w:rsidRPr="003515FC" w:rsidRDefault="00011617" w:rsidP="00653D8E">
            <w:pPr>
              <w:rPr>
                <w:rFonts w:cs="Arial"/>
                <w:kern w:val="16"/>
                <w:sz w:val="20"/>
                <w:szCs w:val="20"/>
                <w:lang w:val="en-US"/>
              </w:rPr>
            </w:pPr>
          </w:p>
        </w:tc>
        <w:tc>
          <w:tcPr>
            <w:tcW w:w="7229" w:type="dxa"/>
            <w:shd w:val="clear" w:color="auto" w:fill="auto"/>
          </w:tcPr>
          <w:p w:rsidR="00011617" w:rsidRPr="003515FC" w:rsidRDefault="00011617" w:rsidP="00653D8E">
            <w:pPr>
              <w:rPr>
                <w:rFonts w:cs="Arial"/>
                <w:i/>
                <w:kern w:val="16"/>
                <w:sz w:val="20"/>
                <w:szCs w:val="20"/>
                <w:lang w:val="en-US"/>
              </w:rPr>
            </w:pPr>
            <w:r w:rsidRPr="002D6A02">
              <w:rPr>
                <w:rFonts w:cs="Arial"/>
                <w:i/>
                <w:kern w:val="16"/>
                <w:sz w:val="20"/>
                <w:szCs w:val="20"/>
                <w:lang w:val="en-US"/>
              </w:rPr>
              <w:t>Once during the academic year</w:t>
            </w:r>
            <w:r>
              <w:rPr>
                <w:rFonts w:cs="Arial"/>
                <w:i/>
                <w:kern w:val="16"/>
                <w:sz w:val="20"/>
                <w:szCs w:val="20"/>
                <w:lang w:val="en-US"/>
              </w:rPr>
              <w:t xml:space="preserve"> (winter semester)</w:t>
            </w:r>
          </w:p>
        </w:tc>
      </w:tr>
      <w:tr w:rsidR="00011617" w:rsidRPr="003515FC" w:rsidTr="00011617">
        <w:tc>
          <w:tcPr>
            <w:tcW w:w="2552" w:type="dxa"/>
          </w:tcPr>
          <w:p w:rsidR="00011617" w:rsidRPr="003515FC" w:rsidRDefault="00011617" w:rsidP="00653D8E">
            <w:pPr>
              <w:rPr>
                <w:rFonts w:cs="Arial"/>
                <w:color w:val="E36C0A"/>
                <w:kern w:val="16"/>
                <w:sz w:val="20"/>
                <w:szCs w:val="20"/>
                <w:lang w:val="en-US"/>
              </w:rPr>
            </w:pPr>
            <w:r>
              <w:rPr>
                <w:rFonts w:cs="Arial"/>
                <w:kern w:val="16"/>
                <w:sz w:val="20"/>
                <w:szCs w:val="20"/>
                <w:lang w:val="en-US"/>
              </w:rPr>
              <w:t>Duration</w:t>
            </w:r>
          </w:p>
        </w:tc>
        <w:tc>
          <w:tcPr>
            <w:tcW w:w="7229" w:type="dxa"/>
            <w:shd w:val="clear" w:color="auto" w:fill="auto"/>
          </w:tcPr>
          <w:p w:rsidR="00011617" w:rsidRPr="003515FC" w:rsidRDefault="00011617" w:rsidP="00653D8E">
            <w:pPr>
              <w:rPr>
                <w:rFonts w:cs="Arial"/>
                <w:i/>
                <w:kern w:val="16"/>
                <w:sz w:val="20"/>
                <w:szCs w:val="20"/>
                <w:lang w:val="en-US"/>
              </w:rPr>
            </w:pPr>
            <w:r>
              <w:rPr>
                <w:rFonts w:cs="Arial"/>
                <w:i/>
                <w:kern w:val="16"/>
                <w:sz w:val="20"/>
                <w:szCs w:val="20"/>
                <w:lang w:val="en-US"/>
              </w:rPr>
              <w:t>One</w:t>
            </w:r>
            <w:r w:rsidRPr="003515FC">
              <w:rPr>
                <w:rFonts w:cs="Arial"/>
                <w:i/>
                <w:kern w:val="16"/>
                <w:sz w:val="20"/>
                <w:szCs w:val="20"/>
                <w:lang w:val="en-US"/>
              </w:rPr>
              <w:t xml:space="preserve"> Semester</w:t>
            </w:r>
          </w:p>
        </w:tc>
      </w:tr>
      <w:tr w:rsidR="00011617" w:rsidRPr="00CC0FF9" w:rsidTr="00011617">
        <w:tc>
          <w:tcPr>
            <w:tcW w:w="2552" w:type="dxa"/>
          </w:tcPr>
          <w:p w:rsidR="00011617" w:rsidRPr="003515FC" w:rsidRDefault="00011617" w:rsidP="00653D8E">
            <w:pPr>
              <w:rPr>
                <w:rFonts w:cs="Arial"/>
                <w:kern w:val="16"/>
                <w:sz w:val="20"/>
                <w:szCs w:val="20"/>
                <w:lang w:val="en-US"/>
              </w:rPr>
            </w:pPr>
            <w:r>
              <w:rPr>
                <w:rFonts w:cs="Arial"/>
                <w:kern w:val="16"/>
                <w:sz w:val="20"/>
                <w:szCs w:val="20"/>
                <w:lang w:val="en-US"/>
              </w:rPr>
              <w:t>Type of Course</w:t>
            </w:r>
          </w:p>
          <w:p w:rsidR="00011617" w:rsidRPr="003515FC" w:rsidRDefault="00011617" w:rsidP="00653D8E">
            <w:pPr>
              <w:rPr>
                <w:rFonts w:cs="Arial"/>
                <w:kern w:val="16"/>
                <w:sz w:val="20"/>
                <w:szCs w:val="20"/>
                <w:lang w:val="en-US"/>
              </w:rPr>
            </w:pPr>
          </w:p>
        </w:tc>
        <w:tc>
          <w:tcPr>
            <w:tcW w:w="7229" w:type="dxa"/>
            <w:shd w:val="clear" w:color="auto" w:fill="auto"/>
          </w:tcPr>
          <w:p w:rsidR="00011617" w:rsidRPr="003515FC" w:rsidRDefault="00011617" w:rsidP="00653D8E">
            <w:pPr>
              <w:rPr>
                <w:rFonts w:cs="Arial"/>
                <w:i/>
                <w:sz w:val="20"/>
                <w:szCs w:val="20"/>
                <w:lang w:val="en-US"/>
              </w:rPr>
            </w:pPr>
            <w:r>
              <w:rPr>
                <w:rFonts w:cs="Arial"/>
                <w:i/>
                <w:sz w:val="20"/>
                <w:szCs w:val="20"/>
                <w:lang w:val="en-US"/>
              </w:rPr>
              <w:t>Obligatory course from the area of software engineering</w:t>
            </w:r>
          </w:p>
        </w:tc>
      </w:tr>
    </w:tbl>
    <w:p w:rsidR="00011617" w:rsidRPr="00B15DE7" w:rsidRDefault="00011617">
      <w:pPr>
        <w:rPr>
          <w:lang w:val="en-US"/>
        </w:rPr>
      </w:pPr>
      <w:r w:rsidRPr="00B15DE7">
        <w:rPr>
          <w:lang w:val="en-US"/>
        </w:rPr>
        <w:br w:type="page"/>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7229"/>
      </w:tblGrid>
      <w:tr w:rsidR="00780F42" w:rsidRPr="006A2C1E" w:rsidTr="00B15DE7">
        <w:tc>
          <w:tcPr>
            <w:tcW w:w="2552" w:type="dxa"/>
            <w:shd w:val="clear" w:color="auto" w:fill="E6E6E6"/>
            <w:vAlign w:val="center"/>
          </w:tcPr>
          <w:p w:rsidR="00780F42" w:rsidRPr="006A2C1E" w:rsidRDefault="00780F42" w:rsidP="00653D8E">
            <w:pPr>
              <w:spacing w:before="120" w:after="120"/>
              <w:rPr>
                <w:rFonts w:cs="Arial"/>
                <w:kern w:val="16"/>
                <w:sz w:val="20"/>
                <w:szCs w:val="20"/>
                <w:lang w:val="en-GB"/>
              </w:rPr>
            </w:pPr>
            <w:r w:rsidRPr="006A2C1E">
              <w:rPr>
                <w:rFonts w:cs="Arial"/>
                <w:kern w:val="16"/>
                <w:sz w:val="20"/>
                <w:szCs w:val="20"/>
                <w:lang w:val="en-GB"/>
              </w:rPr>
              <w:lastRenderedPageBreak/>
              <w:t>Module Name</w:t>
            </w:r>
          </w:p>
          <w:p w:rsidR="00780F42" w:rsidRPr="006A2C1E" w:rsidRDefault="00780F42" w:rsidP="00653D8E">
            <w:pPr>
              <w:rPr>
                <w:rFonts w:cs="Arial"/>
                <w:kern w:val="16"/>
                <w:sz w:val="6"/>
                <w:szCs w:val="6"/>
                <w:lang w:val="en-GB"/>
              </w:rPr>
            </w:pPr>
          </w:p>
        </w:tc>
        <w:tc>
          <w:tcPr>
            <w:tcW w:w="7229" w:type="dxa"/>
            <w:shd w:val="clear" w:color="auto" w:fill="E6E6E6"/>
            <w:vAlign w:val="center"/>
          </w:tcPr>
          <w:p w:rsidR="00780F42" w:rsidRPr="00B92F41" w:rsidRDefault="00780F42" w:rsidP="00653D8E">
            <w:pPr>
              <w:rPr>
                <w:rFonts w:cs="Arial"/>
                <w:b/>
                <w:kern w:val="16"/>
                <w:sz w:val="20"/>
                <w:szCs w:val="20"/>
                <w:lang w:val="en-GB"/>
              </w:rPr>
            </w:pPr>
            <w:r w:rsidRPr="00B92F41">
              <w:rPr>
                <w:rFonts w:cs="Arial"/>
                <w:b/>
                <w:kern w:val="16"/>
                <w:sz w:val="20"/>
                <w:szCs w:val="20"/>
                <w:lang w:val="en-GB"/>
              </w:rPr>
              <w:t>Computational Intelligence</w:t>
            </w:r>
          </w:p>
        </w:tc>
      </w:tr>
      <w:tr w:rsidR="00780F42" w:rsidRPr="006A2C1E" w:rsidTr="00B15DE7">
        <w:tc>
          <w:tcPr>
            <w:tcW w:w="2552" w:type="dxa"/>
            <w:vAlign w:val="center"/>
          </w:tcPr>
          <w:p w:rsidR="00780F42" w:rsidRPr="006A2C1E" w:rsidRDefault="00780F42" w:rsidP="00653D8E">
            <w:pPr>
              <w:spacing w:before="60" w:after="60"/>
              <w:rPr>
                <w:rFonts w:cs="Arial"/>
                <w:kern w:val="16"/>
                <w:sz w:val="6"/>
                <w:szCs w:val="6"/>
                <w:lang w:val="en-GB"/>
              </w:rPr>
            </w:pPr>
            <w:bookmarkStart w:id="4" w:name="Ü13"/>
            <w:bookmarkEnd w:id="4"/>
            <w:r w:rsidRPr="006A2C1E">
              <w:rPr>
                <w:rFonts w:cs="Arial"/>
                <w:kern w:val="16"/>
                <w:sz w:val="20"/>
                <w:szCs w:val="20"/>
                <w:lang w:val="en-GB"/>
              </w:rPr>
              <w:t>Module Responsibility</w:t>
            </w:r>
          </w:p>
        </w:tc>
        <w:tc>
          <w:tcPr>
            <w:tcW w:w="7229" w:type="dxa"/>
            <w:shd w:val="clear" w:color="auto" w:fill="auto"/>
            <w:vAlign w:val="center"/>
          </w:tcPr>
          <w:p w:rsidR="00780F42" w:rsidRPr="006A2C1E" w:rsidRDefault="00780F42" w:rsidP="00653D8E">
            <w:pPr>
              <w:rPr>
                <w:rFonts w:cs="Arial"/>
                <w:i/>
                <w:kern w:val="16"/>
                <w:sz w:val="20"/>
                <w:szCs w:val="20"/>
                <w:lang w:val="en-GB"/>
              </w:rPr>
            </w:pPr>
            <w:r w:rsidRPr="006A2C1E">
              <w:rPr>
                <w:rFonts w:cs="Arial"/>
                <w:i/>
                <w:kern w:val="16"/>
                <w:sz w:val="20"/>
                <w:szCs w:val="20"/>
                <w:lang w:val="en-GB"/>
              </w:rPr>
              <w:t xml:space="preserve">Prof. </w:t>
            </w:r>
            <w:proofErr w:type="spellStart"/>
            <w:r w:rsidRPr="006A2C1E">
              <w:rPr>
                <w:rFonts w:cs="Arial"/>
                <w:i/>
                <w:kern w:val="16"/>
                <w:sz w:val="20"/>
                <w:szCs w:val="20"/>
                <w:lang w:val="en-GB"/>
              </w:rPr>
              <w:t>Dr.</w:t>
            </w:r>
            <w:proofErr w:type="spellEnd"/>
            <w:r w:rsidRPr="006A2C1E">
              <w:rPr>
                <w:rFonts w:cs="Arial"/>
                <w:i/>
                <w:kern w:val="16"/>
                <w:sz w:val="20"/>
                <w:szCs w:val="20"/>
                <w:lang w:val="en-GB"/>
              </w:rPr>
              <w:t xml:space="preserve"> Martin Golz</w:t>
            </w:r>
            <w:r w:rsidRPr="006A2C1E">
              <w:rPr>
                <w:rFonts w:cs="Arial"/>
                <w:i/>
                <w:kern w:val="16"/>
                <w:sz w:val="6"/>
                <w:szCs w:val="6"/>
                <w:lang w:val="en-GB"/>
              </w:rPr>
              <w:t xml:space="preserve"> </w:t>
            </w:r>
          </w:p>
        </w:tc>
      </w:tr>
      <w:tr w:rsidR="00780F42" w:rsidRPr="00CC0FF9" w:rsidTr="00B15DE7">
        <w:tc>
          <w:tcPr>
            <w:tcW w:w="2552" w:type="dxa"/>
            <w:tcBorders>
              <w:bottom w:val="nil"/>
            </w:tcBorders>
          </w:tcPr>
          <w:p w:rsidR="00780F42" w:rsidRPr="006A2C1E" w:rsidRDefault="00780F42" w:rsidP="00653D8E">
            <w:pPr>
              <w:spacing w:before="60"/>
              <w:rPr>
                <w:rFonts w:cs="Arial"/>
                <w:kern w:val="16"/>
                <w:sz w:val="20"/>
                <w:szCs w:val="20"/>
                <w:lang w:val="en-GB"/>
              </w:rPr>
            </w:pPr>
            <w:r w:rsidRPr="006A2C1E">
              <w:rPr>
                <w:rFonts w:cs="Arial"/>
                <w:kern w:val="16"/>
                <w:sz w:val="20"/>
                <w:szCs w:val="20"/>
                <w:lang w:val="en-GB"/>
              </w:rPr>
              <w:t xml:space="preserve">Qualification Targets </w:t>
            </w:r>
          </w:p>
          <w:p w:rsidR="00780F42" w:rsidRPr="006A2C1E" w:rsidRDefault="00780F42" w:rsidP="00653D8E">
            <w:pPr>
              <w:rPr>
                <w:rFonts w:cs="Arial"/>
                <w:color w:val="E36C0A"/>
                <w:kern w:val="16"/>
                <w:sz w:val="20"/>
                <w:szCs w:val="20"/>
                <w:lang w:val="en-GB"/>
              </w:rPr>
            </w:pPr>
          </w:p>
        </w:tc>
        <w:tc>
          <w:tcPr>
            <w:tcW w:w="7229" w:type="dxa"/>
            <w:tcBorders>
              <w:bottom w:val="nil"/>
            </w:tcBorders>
          </w:tcPr>
          <w:p w:rsidR="00780F42" w:rsidRPr="006A2C1E" w:rsidRDefault="00780F42" w:rsidP="00653D8E">
            <w:pPr>
              <w:pStyle w:val="Text1"/>
              <w:spacing w:before="60"/>
              <w:ind w:left="0"/>
              <w:jc w:val="left"/>
              <w:rPr>
                <w:rFonts w:ascii="Arial" w:hAnsi="Arial" w:cs="Arial"/>
                <w:i/>
                <w:sz w:val="20"/>
                <w:szCs w:val="20"/>
                <w:lang w:val="en-GB" w:eastAsia="de-DE"/>
              </w:rPr>
            </w:pPr>
            <w:r w:rsidRPr="006A2C1E">
              <w:rPr>
                <w:rFonts w:ascii="Arial" w:hAnsi="Arial" w:cs="Arial"/>
                <w:i/>
                <w:sz w:val="20"/>
                <w:szCs w:val="20"/>
                <w:lang w:val="en-GB" w:eastAsia="de-DE"/>
              </w:rPr>
              <w:t>The students will get the opportunity to</w:t>
            </w:r>
          </w:p>
          <w:p w:rsidR="00780F42" w:rsidRPr="006A2C1E" w:rsidRDefault="00780F42" w:rsidP="00653D8E">
            <w:pPr>
              <w:pStyle w:val="Text1"/>
              <w:numPr>
                <w:ilvl w:val="0"/>
                <w:numId w:val="5"/>
              </w:numPr>
              <w:jc w:val="left"/>
              <w:rPr>
                <w:rFonts w:ascii="Arial" w:hAnsi="Arial" w:cs="Arial"/>
                <w:i/>
                <w:sz w:val="20"/>
                <w:szCs w:val="20"/>
                <w:lang w:val="en-GB" w:eastAsia="de-DE"/>
              </w:rPr>
            </w:pPr>
            <w:r w:rsidRPr="006A2C1E">
              <w:rPr>
                <w:rFonts w:ascii="Arial" w:hAnsi="Arial" w:cs="Arial"/>
                <w:i/>
                <w:sz w:val="20"/>
                <w:szCs w:val="20"/>
                <w:lang w:val="en-GB" w:eastAsia="de-DE"/>
              </w:rPr>
              <w:t>Analyse typical problems of sub</w:t>
            </w:r>
            <w:r>
              <w:rPr>
                <w:rFonts w:ascii="Arial" w:hAnsi="Arial" w:cs="Arial"/>
                <w:i/>
                <w:sz w:val="20"/>
                <w:szCs w:val="20"/>
                <w:lang w:val="en-GB" w:eastAsia="de-DE"/>
              </w:rPr>
              <w:t>-</w:t>
            </w:r>
            <w:r w:rsidRPr="006A2C1E">
              <w:rPr>
                <w:rFonts w:ascii="Arial" w:hAnsi="Arial" w:cs="Arial"/>
                <w:i/>
                <w:sz w:val="20"/>
                <w:szCs w:val="20"/>
                <w:lang w:val="en-GB" w:eastAsia="de-DE"/>
              </w:rPr>
              <w:t>symbolic data and knowledge processing,</w:t>
            </w:r>
          </w:p>
          <w:p w:rsidR="00780F42" w:rsidRPr="006A2C1E" w:rsidRDefault="00780F42" w:rsidP="00653D8E">
            <w:pPr>
              <w:pStyle w:val="Text1"/>
              <w:numPr>
                <w:ilvl w:val="0"/>
                <w:numId w:val="5"/>
              </w:numPr>
              <w:rPr>
                <w:rFonts w:ascii="Arial" w:hAnsi="Arial" w:cs="Arial"/>
                <w:i/>
                <w:sz w:val="20"/>
                <w:szCs w:val="20"/>
                <w:lang w:val="en-GB" w:eastAsia="de-DE"/>
              </w:rPr>
            </w:pPr>
            <w:r w:rsidRPr="006A2C1E">
              <w:rPr>
                <w:rFonts w:ascii="Arial" w:hAnsi="Arial" w:cs="Arial"/>
                <w:i/>
                <w:sz w:val="20"/>
                <w:szCs w:val="20"/>
                <w:lang w:val="en-GB" w:eastAsia="de-DE"/>
              </w:rPr>
              <w:t>Conceive the process chain of adaptive data analytics,</w:t>
            </w:r>
          </w:p>
          <w:p w:rsidR="00780F42" w:rsidRPr="006A2C1E" w:rsidRDefault="00780F42" w:rsidP="00653D8E">
            <w:pPr>
              <w:pStyle w:val="Text1"/>
              <w:numPr>
                <w:ilvl w:val="0"/>
                <w:numId w:val="5"/>
              </w:numPr>
              <w:jc w:val="left"/>
              <w:rPr>
                <w:rFonts w:ascii="Arial" w:hAnsi="Arial" w:cs="Arial"/>
                <w:i/>
                <w:sz w:val="20"/>
                <w:szCs w:val="20"/>
                <w:lang w:val="en-GB" w:eastAsia="de-DE"/>
              </w:rPr>
            </w:pPr>
            <w:r w:rsidRPr="006A2C1E">
              <w:rPr>
                <w:rFonts w:ascii="Arial" w:hAnsi="Arial" w:cs="Arial"/>
                <w:i/>
                <w:sz w:val="20"/>
                <w:szCs w:val="20"/>
                <w:lang w:val="en-GB" w:eastAsia="de-DE"/>
              </w:rPr>
              <w:t>Comprehend and apply methods of the process chain,</w:t>
            </w:r>
          </w:p>
          <w:p w:rsidR="00780F42" w:rsidRPr="006A2C1E" w:rsidRDefault="00780F42" w:rsidP="00653D8E">
            <w:pPr>
              <w:pStyle w:val="Text1"/>
              <w:numPr>
                <w:ilvl w:val="0"/>
                <w:numId w:val="5"/>
              </w:numPr>
              <w:jc w:val="left"/>
              <w:rPr>
                <w:rFonts w:ascii="Arial" w:hAnsi="Arial" w:cs="Arial"/>
                <w:i/>
                <w:sz w:val="20"/>
                <w:szCs w:val="20"/>
                <w:lang w:val="en-GB" w:eastAsia="de-DE"/>
              </w:rPr>
            </w:pPr>
            <w:r w:rsidRPr="006A2C1E">
              <w:rPr>
                <w:rFonts w:ascii="Arial" w:hAnsi="Arial" w:cs="Arial"/>
                <w:i/>
                <w:sz w:val="20"/>
                <w:szCs w:val="20"/>
                <w:lang w:val="en-GB" w:eastAsia="de-DE"/>
              </w:rPr>
              <w:t xml:space="preserve">Comprehend and apply methods of validation, </w:t>
            </w:r>
          </w:p>
          <w:p w:rsidR="00780F42" w:rsidRPr="006A2C1E" w:rsidRDefault="00780F42" w:rsidP="00653D8E">
            <w:pPr>
              <w:pStyle w:val="Text1"/>
              <w:numPr>
                <w:ilvl w:val="0"/>
                <w:numId w:val="5"/>
              </w:numPr>
              <w:jc w:val="left"/>
              <w:rPr>
                <w:rFonts w:ascii="Arial" w:hAnsi="Arial" w:cs="Arial"/>
                <w:i/>
                <w:sz w:val="20"/>
                <w:szCs w:val="20"/>
                <w:lang w:val="en-GB" w:eastAsia="de-DE"/>
              </w:rPr>
            </w:pPr>
            <w:r w:rsidRPr="006A2C1E">
              <w:rPr>
                <w:rFonts w:ascii="Arial" w:hAnsi="Arial" w:cs="Arial"/>
                <w:i/>
                <w:sz w:val="20"/>
                <w:szCs w:val="20"/>
                <w:lang w:val="en-GB" w:eastAsia="de-DE"/>
              </w:rPr>
              <w:t>Know basic assumptions and models of empirical inference,</w:t>
            </w:r>
          </w:p>
          <w:p w:rsidR="00780F42" w:rsidRPr="006A2C1E" w:rsidRDefault="00780F42" w:rsidP="00653D8E">
            <w:pPr>
              <w:pStyle w:val="Text1"/>
              <w:numPr>
                <w:ilvl w:val="0"/>
                <w:numId w:val="5"/>
              </w:numPr>
              <w:jc w:val="left"/>
              <w:rPr>
                <w:rFonts w:ascii="Arial" w:hAnsi="Arial" w:cs="Arial"/>
                <w:i/>
                <w:sz w:val="20"/>
                <w:szCs w:val="20"/>
                <w:lang w:val="en-GB" w:eastAsia="de-DE"/>
              </w:rPr>
            </w:pPr>
            <w:r w:rsidRPr="006A2C1E">
              <w:rPr>
                <w:rFonts w:ascii="Arial" w:hAnsi="Arial" w:cs="Arial"/>
                <w:i/>
                <w:sz w:val="20"/>
                <w:szCs w:val="20"/>
                <w:lang w:val="en-GB" w:eastAsia="de-DE"/>
              </w:rPr>
              <w:t>Know some of</w:t>
            </w:r>
            <w:r>
              <w:rPr>
                <w:rFonts w:ascii="Arial" w:hAnsi="Arial" w:cs="Arial"/>
                <w:i/>
                <w:sz w:val="20"/>
                <w:szCs w:val="20"/>
                <w:lang w:val="en-GB" w:eastAsia="de-DE"/>
              </w:rPr>
              <w:t xml:space="preserve"> </w:t>
            </w:r>
            <w:r w:rsidRPr="006A2C1E">
              <w:rPr>
                <w:rFonts w:ascii="Arial" w:hAnsi="Arial" w:cs="Arial"/>
                <w:i/>
                <w:sz w:val="20"/>
                <w:szCs w:val="20"/>
                <w:lang w:val="en-GB" w:eastAsia="de-DE"/>
              </w:rPr>
              <w:t>the mathematical background issues.</w:t>
            </w:r>
          </w:p>
          <w:p w:rsidR="00780F42" w:rsidRPr="006A2C1E" w:rsidRDefault="00780F42" w:rsidP="00653D8E">
            <w:pPr>
              <w:rPr>
                <w:rFonts w:cs="Arial"/>
                <w:i/>
                <w:color w:val="7F7F7F"/>
                <w:kern w:val="16"/>
                <w:sz w:val="6"/>
                <w:szCs w:val="6"/>
                <w:lang w:val="en-GB"/>
              </w:rPr>
            </w:pPr>
          </w:p>
        </w:tc>
      </w:tr>
      <w:tr w:rsidR="00780F42" w:rsidRPr="00CC0FF9" w:rsidTr="00B15DE7">
        <w:tc>
          <w:tcPr>
            <w:tcW w:w="2552" w:type="dxa"/>
            <w:tcBorders>
              <w:top w:val="nil"/>
              <w:bottom w:val="nil"/>
              <w:right w:val="nil"/>
            </w:tcBorders>
          </w:tcPr>
          <w:p w:rsidR="00780F42" w:rsidRPr="006A2C1E" w:rsidRDefault="00780F42" w:rsidP="00653D8E">
            <w:pPr>
              <w:rPr>
                <w:rFonts w:cs="Arial"/>
                <w:kern w:val="16"/>
                <w:sz w:val="6"/>
                <w:szCs w:val="6"/>
                <w:lang w:val="en-GB"/>
              </w:rPr>
            </w:pPr>
            <w:r w:rsidRPr="006A2C1E">
              <w:rPr>
                <w:rFonts w:cs="Arial"/>
                <w:kern w:val="16"/>
                <w:sz w:val="6"/>
                <w:szCs w:val="6"/>
                <w:lang w:val="en-GB"/>
              </w:rPr>
              <w:t xml:space="preserve"> </w:t>
            </w:r>
          </w:p>
        </w:tc>
        <w:tc>
          <w:tcPr>
            <w:tcW w:w="7229" w:type="dxa"/>
            <w:tcBorders>
              <w:top w:val="nil"/>
              <w:left w:val="nil"/>
              <w:bottom w:val="nil"/>
            </w:tcBorders>
          </w:tcPr>
          <w:p w:rsidR="00780F42" w:rsidRPr="006A2C1E" w:rsidRDefault="00780F42" w:rsidP="00653D8E">
            <w:pPr>
              <w:pStyle w:val="Text1"/>
              <w:ind w:left="0"/>
              <w:rPr>
                <w:rFonts w:ascii="Arial" w:hAnsi="Arial" w:cs="Arial"/>
                <w:sz w:val="6"/>
                <w:szCs w:val="6"/>
                <w:lang w:val="en-GB" w:eastAsia="de-DE"/>
              </w:rPr>
            </w:pPr>
            <w:r w:rsidRPr="006A2C1E">
              <w:rPr>
                <w:rFonts w:ascii="Arial" w:hAnsi="Arial" w:cs="Arial"/>
                <w:sz w:val="6"/>
                <w:szCs w:val="6"/>
                <w:lang w:val="en-GB" w:eastAsia="de-DE"/>
              </w:rPr>
              <w:t xml:space="preserve"> </w:t>
            </w:r>
          </w:p>
        </w:tc>
      </w:tr>
      <w:tr w:rsidR="00780F42" w:rsidRPr="006A2C1E" w:rsidTr="00B15DE7">
        <w:tc>
          <w:tcPr>
            <w:tcW w:w="9781" w:type="dxa"/>
            <w:gridSpan w:val="2"/>
            <w:tcBorders>
              <w:top w:val="nil"/>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6"/>
              <w:gridCol w:w="1319"/>
              <w:gridCol w:w="1320"/>
              <w:gridCol w:w="1320"/>
              <w:gridCol w:w="1320"/>
            </w:tblGrid>
            <w:tr w:rsidR="00780F42" w:rsidRPr="006A2C1E" w:rsidTr="00653D8E">
              <w:trPr>
                <w:jc w:val="center"/>
              </w:trPr>
              <w:tc>
                <w:tcPr>
                  <w:tcW w:w="4336" w:type="dxa"/>
                  <w:shd w:val="clear" w:color="auto" w:fill="auto"/>
                  <w:vAlign w:val="center"/>
                </w:tcPr>
                <w:p w:rsidR="00780F42" w:rsidRPr="006A2C1E" w:rsidRDefault="00780F42" w:rsidP="00653D8E">
                  <w:pPr>
                    <w:pStyle w:val="Text1"/>
                    <w:ind w:left="0"/>
                    <w:jc w:val="center"/>
                    <w:rPr>
                      <w:rFonts w:ascii="Arial" w:hAnsi="Arial" w:cs="Arial"/>
                      <w:b/>
                      <w:i/>
                      <w:sz w:val="18"/>
                      <w:szCs w:val="18"/>
                      <w:lang w:val="en-GB" w:eastAsia="de-DE"/>
                    </w:rPr>
                  </w:pPr>
                  <w:r w:rsidRPr="006A2C1E">
                    <w:rPr>
                      <w:rFonts w:ascii="Arial" w:hAnsi="Arial" w:cs="Arial"/>
                      <w:b/>
                      <w:i/>
                      <w:sz w:val="18"/>
                      <w:szCs w:val="18"/>
                      <w:lang w:val="en-GB" w:eastAsia="de-DE"/>
                    </w:rPr>
                    <w:t>Contents</w:t>
                  </w:r>
                </w:p>
              </w:tc>
              <w:tc>
                <w:tcPr>
                  <w:tcW w:w="1319" w:type="dxa"/>
                  <w:tcMar>
                    <w:left w:w="57" w:type="dxa"/>
                    <w:right w:w="57" w:type="dxa"/>
                  </w:tcMar>
                  <w:vAlign w:val="center"/>
                </w:tcPr>
                <w:p w:rsidR="00780F42" w:rsidRPr="006A2C1E" w:rsidRDefault="00780F42" w:rsidP="00653D8E">
                  <w:pPr>
                    <w:pStyle w:val="Text1"/>
                    <w:spacing w:line="276" w:lineRule="auto"/>
                    <w:ind w:left="0"/>
                    <w:jc w:val="center"/>
                    <w:rPr>
                      <w:rFonts w:ascii="Arial" w:hAnsi="Arial" w:cs="Arial"/>
                      <w:b/>
                      <w:i/>
                      <w:sz w:val="18"/>
                      <w:szCs w:val="18"/>
                      <w:lang w:val="en-GB" w:eastAsia="de-DE"/>
                    </w:rPr>
                  </w:pPr>
                  <w:r w:rsidRPr="006A2C1E">
                    <w:rPr>
                      <w:rFonts w:ascii="Arial" w:hAnsi="Arial" w:cs="Arial"/>
                      <w:b/>
                      <w:i/>
                      <w:sz w:val="18"/>
                      <w:szCs w:val="18"/>
                      <w:lang w:val="en-GB" w:eastAsia="de-DE"/>
                    </w:rPr>
                    <w:t xml:space="preserve">Know &amp; </w:t>
                  </w:r>
                  <w:r w:rsidRPr="006A2C1E">
                    <w:rPr>
                      <w:rFonts w:ascii="Arial" w:hAnsi="Arial" w:cs="Arial"/>
                      <w:b/>
                      <w:i/>
                      <w:sz w:val="18"/>
                      <w:szCs w:val="18"/>
                      <w:lang w:val="en-GB" w:eastAsia="de-DE"/>
                    </w:rPr>
                    <w:br/>
                    <w:t>Comprehend</w:t>
                  </w:r>
                </w:p>
              </w:tc>
              <w:tc>
                <w:tcPr>
                  <w:tcW w:w="1320" w:type="dxa"/>
                  <w:shd w:val="clear" w:color="auto" w:fill="auto"/>
                  <w:vAlign w:val="center"/>
                </w:tcPr>
                <w:p w:rsidR="00780F42" w:rsidRPr="006A2C1E" w:rsidRDefault="00780F42" w:rsidP="00653D8E">
                  <w:pPr>
                    <w:pStyle w:val="Text1"/>
                    <w:spacing w:line="276" w:lineRule="auto"/>
                    <w:ind w:left="0"/>
                    <w:jc w:val="center"/>
                    <w:rPr>
                      <w:rFonts w:ascii="Arial" w:hAnsi="Arial" w:cs="Arial"/>
                      <w:b/>
                      <w:i/>
                      <w:sz w:val="18"/>
                      <w:szCs w:val="18"/>
                      <w:lang w:val="en-GB" w:eastAsia="de-DE"/>
                    </w:rPr>
                  </w:pPr>
                  <w:r w:rsidRPr="006A2C1E">
                    <w:rPr>
                      <w:rFonts w:ascii="Arial" w:hAnsi="Arial" w:cs="Arial"/>
                      <w:b/>
                      <w:i/>
                      <w:sz w:val="18"/>
                      <w:szCs w:val="18"/>
                      <w:lang w:val="en-GB" w:eastAsia="de-DE"/>
                    </w:rPr>
                    <w:t>Apply</w:t>
                  </w:r>
                </w:p>
              </w:tc>
              <w:tc>
                <w:tcPr>
                  <w:tcW w:w="1320" w:type="dxa"/>
                  <w:shd w:val="clear" w:color="auto" w:fill="auto"/>
                  <w:vAlign w:val="center"/>
                </w:tcPr>
                <w:p w:rsidR="00780F42" w:rsidRPr="006A2C1E" w:rsidRDefault="00780F42" w:rsidP="00653D8E">
                  <w:pPr>
                    <w:pStyle w:val="Text1"/>
                    <w:spacing w:line="276" w:lineRule="auto"/>
                    <w:ind w:left="0"/>
                    <w:jc w:val="center"/>
                    <w:rPr>
                      <w:rFonts w:ascii="Arial" w:hAnsi="Arial" w:cs="Arial"/>
                      <w:b/>
                      <w:i/>
                      <w:sz w:val="18"/>
                      <w:szCs w:val="18"/>
                      <w:lang w:val="en-GB" w:eastAsia="de-DE"/>
                    </w:rPr>
                  </w:pPr>
                  <w:r w:rsidRPr="006A2C1E">
                    <w:rPr>
                      <w:rFonts w:ascii="Arial" w:hAnsi="Arial" w:cs="Arial"/>
                      <w:b/>
                      <w:i/>
                      <w:sz w:val="18"/>
                      <w:szCs w:val="18"/>
                      <w:lang w:val="en-GB" w:eastAsia="de-DE"/>
                    </w:rPr>
                    <w:t>Analyse &amp; Evaluate</w:t>
                  </w:r>
                </w:p>
              </w:tc>
              <w:tc>
                <w:tcPr>
                  <w:tcW w:w="1320" w:type="dxa"/>
                  <w:vAlign w:val="center"/>
                </w:tcPr>
                <w:p w:rsidR="00780F42" w:rsidRPr="006A2C1E" w:rsidRDefault="00780F42" w:rsidP="00653D8E">
                  <w:pPr>
                    <w:pStyle w:val="Text1"/>
                    <w:spacing w:line="276" w:lineRule="auto"/>
                    <w:ind w:left="0"/>
                    <w:jc w:val="center"/>
                    <w:rPr>
                      <w:rFonts w:ascii="Arial" w:hAnsi="Arial" w:cs="Arial"/>
                      <w:b/>
                      <w:i/>
                      <w:sz w:val="18"/>
                      <w:szCs w:val="18"/>
                      <w:lang w:val="en-GB" w:eastAsia="de-DE"/>
                    </w:rPr>
                  </w:pPr>
                  <w:r w:rsidRPr="006A2C1E">
                    <w:rPr>
                      <w:rFonts w:ascii="Arial" w:hAnsi="Arial" w:cs="Arial"/>
                      <w:b/>
                      <w:i/>
                      <w:sz w:val="18"/>
                      <w:szCs w:val="18"/>
                      <w:lang w:val="en-GB" w:eastAsia="de-DE"/>
                    </w:rPr>
                    <w:t>Synthe</w:t>
                  </w:r>
                  <w:r w:rsidRPr="006A2C1E">
                    <w:rPr>
                      <w:rFonts w:ascii="Arial" w:hAnsi="Arial" w:cs="Arial"/>
                      <w:b/>
                      <w:i/>
                      <w:sz w:val="18"/>
                      <w:szCs w:val="18"/>
                      <w:lang w:val="en-GB" w:eastAsia="de-DE"/>
                    </w:rPr>
                    <w:softHyphen/>
                    <w:t>sise</w:t>
                  </w: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Basics of statistical inference</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p>
              </w:tc>
              <w:tc>
                <w:tcPr>
                  <w:tcW w:w="1320" w:type="dxa"/>
                  <w:shd w:val="clear" w:color="auto" w:fill="auto"/>
                  <w:vAlign w:val="center"/>
                </w:tcPr>
                <w:p w:rsidR="00780F42" w:rsidRPr="006A2C1E" w:rsidRDefault="00780F42" w:rsidP="00653D8E">
                  <w:pPr>
                    <w:spacing w:line="276" w:lineRule="auto"/>
                    <w:jc w:val="center"/>
                    <w:rPr>
                      <w:lang w:val="en-GB"/>
                    </w:rPr>
                  </w:pP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r w:rsidRPr="006A2C1E">
                    <w:rPr>
                      <w:rFonts w:ascii="Arial" w:hAnsi="Arial" w:cs="Arial"/>
                      <w:sz w:val="18"/>
                      <w:szCs w:val="18"/>
                      <w:lang w:val="en-GB" w:eastAsia="de-DE"/>
                    </w:rPr>
                    <w:tab/>
                  </w: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Process chain of adaptive data analytics</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Statistical learning theory</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p>
              </w:tc>
              <w:tc>
                <w:tcPr>
                  <w:tcW w:w="1320" w:type="dxa"/>
                  <w:shd w:val="clear" w:color="auto" w:fill="auto"/>
                  <w:vAlign w:val="center"/>
                </w:tcPr>
                <w:p w:rsidR="00780F42" w:rsidRPr="006A2C1E" w:rsidRDefault="00780F42" w:rsidP="00653D8E">
                  <w:pPr>
                    <w:spacing w:line="276" w:lineRule="auto"/>
                    <w:jc w:val="center"/>
                    <w:rPr>
                      <w:lang w:val="en-GB"/>
                    </w:rPr>
                  </w:pP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 xml:space="preserve">Multivariate regression </w:t>
                  </w:r>
                  <w:r w:rsidRPr="006A2C1E">
                    <w:rPr>
                      <w:i/>
                      <w:sz w:val="18"/>
                      <w:lang w:val="en-GB"/>
                    </w:rPr>
                    <w:softHyphen/>
                    <w:t>analysis</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 xml:space="preserve">Linear discriminant </w:t>
                  </w:r>
                  <w:r w:rsidRPr="006A2C1E">
                    <w:rPr>
                      <w:i/>
                      <w:sz w:val="18"/>
                      <w:lang w:val="en-GB"/>
                    </w:rPr>
                    <w:softHyphen/>
                    <w:t>analysis</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 xml:space="preserve">Kernel function discriminant </w:t>
                  </w:r>
                  <w:r w:rsidRPr="006A2C1E">
                    <w:rPr>
                      <w:i/>
                      <w:sz w:val="18"/>
                      <w:lang w:val="en-GB"/>
                    </w:rPr>
                    <w:softHyphen/>
                    <w:t>analysis</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Linear and non-linear adaptive filtering</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r w:rsidR="00780F42" w:rsidRPr="006A2C1E" w:rsidTr="00653D8E">
              <w:trPr>
                <w:jc w:val="center"/>
              </w:trPr>
              <w:tc>
                <w:tcPr>
                  <w:tcW w:w="4336" w:type="dxa"/>
                  <w:shd w:val="clear" w:color="auto" w:fill="auto"/>
                  <w:vAlign w:val="center"/>
                </w:tcPr>
                <w:p w:rsidR="00780F42" w:rsidRPr="006A2C1E" w:rsidRDefault="00780F42" w:rsidP="00653D8E">
                  <w:pPr>
                    <w:spacing w:line="276" w:lineRule="auto"/>
                    <w:jc w:val="center"/>
                    <w:rPr>
                      <w:i/>
                      <w:sz w:val="18"/>
                      <w:lang w:val="en-GB"/>
                    </w:rPr>
                  </w:pPr>
                  <w:r w:rsidRPr="006A2C1E">
                    <w:rPr>
                      <w:i/>
                      <w:sz w:val="18"/>
                      <w:lang w:val="en-GB"/>
                    </w:rPr>
                    <w:t>Deep learning</w:t>
                  </w:r>
                </w:p>
              </w:tc>
              <w:tc>
                <w:tcPr>
                  <w:tcW w:w="1319" w:type="dxa"/>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shd w:val="clear" w:color="auto" w:fill="auto"/>
                  <w:vAlign w:val="center"/>
                </w:tcPr>
                <w:p w:rsidR="00780F42" w:rsidRPr="006A2C1E" w:rsidRDefault="00780F42" w:rsidP="00653D8E">
                  <w:pPr>
                    <w:spacing w:line="276" w:lineRule="auto"/>
                    <w:jc w:val="center"/>
                    <w:rPr>
                      <w:lang w:val="en-GB"/>
                    </w:rPr>
                  </w:pPr>
                  <w:r w:rsidRPr="006A2C1E">
                    <w:rPr>
                      <w:lang w:val="en-GB"/>
                    </w:rPr>
                    <w:t>X</w:t>
                  </w:r>
                </w:p>
              </w:tc>
              <w:tc>
                <w:tcPr>
                  <w:tcW w:w="1320" w:type="dxa"/>
                  <w:vAlign w:val="center"/>
                </w:tcPr>
                <w:p w:rsidR="00780F42" w:rsidRPr="006A2C1E" w:rsidRDefault="00780F42" w:rsidP="00653D8E">
                  <w:pPr>
                    <w:pStyle w:val="Text1"/>
                    <w:spacing w:line="276" w:lineRule="auto"/>
                    <w:ind w:left="0"/>
                    <w:jc w:val="center"/>
                    <w:rPr>
                      <w:rFonts w:ascii="Arial" w:hAnsi="Arial" w:cs="Arial"/>
                      <w:sz w:val="18"/>
                      <w:szCs w:val="18"/>
                      <w:lang w:val="en-GB" w:eastAsia="de-DE"/>
                    </w:rPr>
                  </w:pPr>
                </w:p>
              </w:tc>
            </w:tr>
          </w:tbl>
          <w:p w:rsidR="00780F42" w:rsidRPr="006A2C1E" w:rsidRDefault="00780F42" w:rsidP="00653D8E">
            <w:pPr>
              <w:pStyle w:val="Text1"/>
              <w:ind w:left="0"/>
              <w:rPr>
                <w:rFonts w:ascii="Arial" w:hAnsi="Arial" w:cs="Arial"/>
                <w:sz w:val="6"/>
                <w:szCs w:val="6"/>
                <w:lang w:val="en-GB" w:eastAsia="de-DE"/>
              </w:rPr>
            </w:pPr>
            <w:r w:rsidRPr="006A2C1E">
              <w:rPr>
                <w:rFonts w:ascii="Arial" w:hAnsi="Arial" w:cs="Arial"/>
                <w:sz w:val="6"/>
                <w:szCs w:val="6"/>
                <w:lang w:val="en-GB" w:eastAsia="de-DE"/>
              </w:rPr>
              <w:t xml:space="preserve"> </w:t>
            </w:r>
          </w:p>
        </w:tc>
      </w:tr>
      <w:tr w:rsidR="00780F42" w:rsidRPr="006A2C1E" w:rsidTr="00B15DE7">
        <w:tc>
          <w:tcPr>
            <w:tcW w:w="2552" w:type="dxa"/>
          </w:tcPr>
          <w:p w:rsidR="00780F42" w:rsidRPr="006A2C1E" w:rsidRDefault="00780F42" w:rsidP="00653D8E">
            <w:pPr>
              <w:spacing w:before="60"/>
              <w:rPr>
                <w:rFonts w:cs="Arial"/>
                <w:kern w:val="16"/>
                <w:sz w:val="20"/>
                <w:szCs w:val="20"/>
                <w:lang w:val="en-GB"/>
              </w:rPr>
            </w:pPr>
            <w:r w:rsidRPr="006A2C1E">
              <w:rPr>
                <w:rFonts w:cs="Arial"/>
                <w:kern w:val="16"/>
                <w:sz w:val="20"/>
                <w:szCs w:val="20"/>
                <w:lang w:val="en-GB"/>
              </w:rPr>
              <w:t>Module Contents</w:t>
            </w:r>
          </w:p>
          <w:p w:rsidR="00780F42" w:rsidRPr="006A2C1E" w:rsidRDefault="00780F42" w:rsidP="00653D8E">
            <w:pPr>
              <w:rPr>
                <w:rFonts w:cs="Arial"/>
                <w:color w:val="E36C0A"/>
                <w:kern w:val="16"/>
                <w:sz w:val="20"/>
                <w:szCs w:val="20"/>
                <w:lang w:val="en-GB"/>
              </w:rPr>
            </w:pPr>
          </w:p>
        </w:tc>
        <w:tc>
          <w:tcPr>
            <w:tcW w:w="7229" w:type="dxa"/>
          </w:tcPr>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60"/>
              <w:ind w:left="357" w:hanging="357"/>
              <w:rPr>
                <w:rFonts w:cs="Arial"/>
                <w:i/>
                <w:kern w:val="16"/>
                <w:sz w:val="20"/>
                <w:szCs w:val="20"/>
                <w:lang w:val="en-GB"/>
              </w:rPr>
            </w:pPr>
            <w:r w:rsidRPr="006A2C1E">
              <w:rPr>
                <w:rFonts w:cs="Arial"/>
                <w:i/>
                <w:kern w:val="16"/>
                <w:sz w:val="20"/>
                <w:szCs w:val="20"/>
                <w:lang w:val="en-GB"/>
              </w:rPr>
              <w:t>Introduction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Five types of statistical inference</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Typical applications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Process chain</w:t>
            </w:r>
          </w:p>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6A2C1E">
              <w:rPr>
                <w:rFonts w:cs="Arial"/>
                <w:i/>
                <w:kern w:val="16"/>
                <w:sz w:val="20"/>
                <w:szCs w:val="20"/>
                <w:lang w:val="en-GB"/>
              </w:rPr>
              <w:t>Statistical learning theory</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left="781" w:hanging="567"/>
              <w:rPr>
                <w:rFonts w:cs="Arial"/>
                <w:i/>
                <w:kern w:val="16"/>
                <w:sz w:val="20"/>
                <w:szCs w:val="20"/>
                <w:lang w:val="en-GB"/>
              </w:rPr>
            </w:pPr>
            <w:r w:rsidRPr="006A2C1E">
              <w:rPr>
                <w:rFonts w:cs="Arial"/>
                <w:i/>
                <w:kern w:val="16"/>
                <w:sz w:val="20"/>
                <w:szCs w:val="20"/>
                <w:lang w:val="en-GB"/>
              </w:rPr>
              <w:t xml:space="preserve">Empirical risk minimisation  </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 xml:space="preserve">PAC learning </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 xml:space="preserve">General learning model </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Learning with uniform convergence</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Bias complexity trade-off</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proofErr w:type="spellStart"/>
            <w:r w:rsidRPr="006A2C1E">
              <w:rPr>
                <w:rFonts w:cs="Arial"/>
                <w:i/>
                <w:kern w:val="16"/>
                <w:sz w:val="20"/>
                <w:szCs w:val="20"/>
                <w:lang w:val="en-GB"/>
              </w:rPr>
              <w:t>Vapnik</w:t>
            </w:r>
            <w:proofErr w:type="spellEnd"/>
            <w:r w:rsidRPr="006A2C1E">
              <w:rPr>
                <w:rFonts w:cs="Arial"/>
                <w:i/>
                <w:kern w:val="16"/>
                <w:sz w:val="20"/>
                <w:szCs w:val="20"/>
                <w:lang w:val="en-GB"/>
              </w:rPr>
              <w:t xml:space="preserve"> </w:t>
            </w:r>
            <w:proofErr w:type="spellStart"/>
            <w:r w:rsidRPr="006A2C1E">
              <w:rPr>
                <w:rFonts w:cs="Arial"/>
                <w:i/>
                <w:kern w:val="16"/>
                <w:sz w:val="20"/>
                <w:szCs w:val="20"/>
                <w:lang w:val="en-GB"/>
              </w:rPr>
              <w:t>Chervonenkis</w:t>
            </w:r>
            <w:proofErr w:type="spellEnd"/>
            <w:r w:rsidRPr="006A2C1E">
              <w:rPr>
                <w:rFonts w:cs="Arial"/>
                <w:i/>
                <w:kern w:val="16"/>
                <w:sz w:val="20"/>
                <w:szCs w:val="20"/>
                <w:lang w:val="en-GB"/>
              </w:rPr>
              <w:t xml:space="preserve"> dimension</w:t>
            </w:r>
          </w:p>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6A2C1E">
              <w:rPr>
                <w:rFonts w:cs="Arial"/>
                <w:i/>
                <w:kern w:val="16"/>
                <w:sz w:val="20"/>
                <w:szCs w:val="20"/>
                <w:lang w:val="en-GB"/>
              </w:rPr>
              <w:t>Multivariate, linear regression analysis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Introduction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Model</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Principle of maximal a-posteriori probability</w:t>
            </w:r>
          </w:p>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6A2C1E">
              <w:rPr>
                <w:rFonts w:cs="Arial"/>
                <w:i/>
                <w:kern w:val="16"/>
                <w:sz w:val="20"/>
                <w:szCs w:val="20"/>
                <w:lang w:val="en-GB"/>
              </w:rPr>
              <w:t>Linear discriminant analysis (LDA)</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Introduction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Multi-class LDA</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 xml:space="preserve">Least squares LDA </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Fisher LDA</w:t>
            </w:r>
          </w:p>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6A2C1E">
              <w:rPr>
                <w:rFonts w:cs="Arial"/>
                <w:i/>
                <w:kern w:val="16"/>
                <w:sz w:val="20"/>
                <w:szCs w:val="20"/>
                <w:lang w:val="en-GB"/>
              </w:rPr>
              <w:t>Kernel function discriminant analysis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Introduction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Theorem of Cover</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Dual representation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Generation of kernel functions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Radial basis function networks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Recursive least squares minimisation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Gaussian processes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Applications</w:t>
            </w:r>
          </w:p>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6A2C1E">
              <w:rPr>
                <w:rFonts w:cs="Arial"/>
                <w:i/>
                <w:kern w:val="16"/>
                <w:sz w:val="20"/>
                <w:szCs w:val="20"/>
                <w:lang w:val="en-GB"/>
              </w:rPr>
              <w:t>Adaptive Filter</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Linear adaptive filtering</w:t>
            </w:r>
          </w:p>
          <w:p w:rsidR="00780F42" w:rsidRPr="006A2C1E" w:rsidRDefault="00780F42" w:rsidP="00780F42">
            <w:pPr>
              <w:numPr>
                <w:ilvl w:val="2"/>
                <w:numId w:val="6"/>
              </w:numPr>
              <w:pBdr>
                <w:top w:val="none" w:sz="0" w:space="0" w:color="auto"/>
                <w:left w:val="none" w:sz="0" w:space="0" w:color="auto"/>
                <w:bottom w:val="none" w:sz="0" w:space="0" w:color="auto"/>
                <w:right w:val="none" w:sz="0" w:space="0" w:color="auto"/>
                <w:between w:val="none" w:sz="0" w:space="0" w:color="auto"/>
                <w:bar w:val="none" w:sz="0" w:color="auto"/>
              </w:pBdr>
              <w:ind w:left="1064" w:hanging="628"/>
              <w:rPr>
                <w:rFonts w:cs="Arial"/>
                <w:i/>
                <w:kern w:val="16"/>
                <w:sz w:val="20"/>
                <w:szCs w:val="20"/>
                <w:lang w:val="en-GB"/>
              </w:rPr>
            </w:pPr>
            <w:r w:rsidRPr="006A2C1E">
              <w:rPr>
                <w:rFonts w:cs="Arial"/>
                <w:i/>
                <w:kern w:val="16"/>
                <w:sz w:val="20"/>
                <w:szCs w:val="20"/>
                <w:lang w:val="en-GB"/>
              </w:rPr>
              <w:t>Least squares algorithm (LS)</w:t>
            </w:r>
          </w:p>
          <w:p w:rsidR="00780F42" w:rsidRPr="006A2C1E" w:rsidRDefault="00780F42" w:rsidP="00780F42">
            <w:pPr>
              <w:numPr>
                <w:ilvl w:val="2"/>
                <w:numId w:val="6"/>
              </w:numPr>
              <w:pBdr>
                <w:top w:val="none" w:sz="0" w:space="0" w:color="auto"/>
                <w:left w:val="none" w:sz="0" w:space="0" w:color="auto"/>
                <w:bottom w:val="none" w:sz="0" w:space="0" w:color="auto"/>
                <w:right w:val="none" w:sz="0" w:space="0" w:color="auto"/>
                <w:between w:val="none" w:sz="0" w:space="0" w:color="auto"/>
                <w:bar w:val="none" w:sz="0" w:color="auto"/>
              </w:pBdr>
              <w:ind w:left="1064" w:hanging="628"/>
              <w:rPr>
                <w:rFonts w:cs="Arial"/>
                <w:i/>
                <w:kern w:val="16"/>
                <w:sz w:val="20"/>
                <w:szCs w:val="20"/>
                <w:lang w:val="en-GB"/>
              </w:rPr>
            </w:pPr>
            <w:r w:rsidRPr="006A2C1E">
              <w:rPr>
                <w:rFonts w:cs="Arial"/>
                <w:i/>
                <w:kern w:val="16"/>
                <w:sz w:val="20"/>
                <w:szCs w:val="20"/>
                <w:lang w:val="en-GB"/>
              </w:rPr>
              <w:t>Recursive LS algorithm (RLS)</w:t>
            </w:r>
          </w:p>
          <w:p w:rsidR="00780F42" w:rsidRPr="006A2C1E" w:rsidRDefault="00780F42" w:rsidP="00780F42">
            <w:pPr>
              <w:numPr>
                <w:ilvl w:val="2"/>
                <w:numId w:val="6"/>
              </w:numPr>
              <w:pBdr>
                <w:top w:val="none" w:sz="0" w:space="0" w:color="auto"/>
                <w:left w:val="none" w:sz="0" w:space="0" w:color="auto"/>
                <w:bottom w:val="none" w:sz="0" w:space="0" w:color="auto"/>
                <w:right w:val="none" w:sz="0" w:space="0" w:color="auto"/>
                <w:between w:val="none" w:sz="0" w:space="0" w:color="auto"/>
                <w:bar w:val="none" w:sz="0" w:color="auto"/>
              </w:pBdr>
              <w:ind w:left="1064" w:hanging="628"/>
              <w:rPr>
                <w:rFonts w:cs="Arial"/>
                <w:i/>
                <w:kern w:val="16"/>
                <w:sz w:val="20"/>
                <w:szCs w:val="20"/>
                <w:lang w:val="en-GB"/>
              </w:rPr>
            </w:pPr>
            <w:r w:rsidRPr="006A2C1E">
              <w:rPr>
                <w:rFonts w:cs="Arial"/>
                <w:i/>
                <w:kern w:val="16"/>
                <w:sz w:val="20"/>
                <w:szCs w:val="20"/>
                <w:lang w:val="en-GB"/>
              </w:rPr>
              <w:t>Extended RLS algorithm (Ex-RLS)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Non-linear adaptive filtering</w:t>
            </w:r>
          </w:p>
          <w:p w:rsidR="00780F42" w:rsidRPr="006A2C1E" w:rsidRDefault="00780F42" w:rsidP="00780F42">
            <w:pPr>
              <w:numPr>
                <w:ilvl w:val="2"/>
                <w:numId w:val="6"/>
              </w:numPr>
              <w:pBdr>
                <w:top w:val="none" w:sz="0" w:space="0" w:color="auto"/>
                <w:left w:val="none" w:sz="0" w:space="0" w:color="auto"/>
                <w:bottom w:val="none" w:sz="0" w:space="0" w:color="auto"/>
                <w:right w:val="none" w:sz="0" w:space="0" w:color="auto"/>
                <w:between w:val="none" w:sz="0" w:space="0" w:color="auto"/>
                <w:bar w:val="none" w:sz="0" w:color="auto"/>
              </w:pBdr>
              <w:ind w:left="1064" w:hanging="628"/>
              <w:rPr>
                <w:rFonts w:cs="Arial"/>
                <w:i/>
                <w:kern w:val="16"/>
                <w:sz w:val="20"/>
                <w:szCs w:val="20"/>
                <w:lang w:val="en-GB"/>
              </w:rPr>
            </w:pPr>
            <w:r w:rsidRPr="006A2C1E">
              <w:rPr>
                <w:rFonts w:cs="Arial"/>
                <w:i/>
                <w:kern w:val="16"/>
                <w:sz w:val="20"/>
                <w:szCs w:val="20"/>
                <w:lang w:val="en-GB"/>
              </w:rPr>
              <w:lastRenderedPageBreak/>
              <w:t>Reproducing kernel Hilbert space (RKHS)</w:t>
            </w:r>
          </w:p>
          <w:p w:rsidR="00780F42" w:rsidRPr="006A2C1E" w:rsidRDefault="00780F42" w:rsidP="00780F42">
            <w:pPr>
              <w:numPr>
                <w:ilvl w:val="2"/>
                <w:numId w:val="6"/>
              </w:numPr>
              <w:pBdr>
                <w:top w:val="none" w:sz="0" w:space="0" w:color="auto"/>
                <w:left w:val="none" w:sz="0" w:space="0" w:color="auto"/>
                <w:bottom w:val="none" w:sz="0" w:space="0" w:color="auto"/>
                <w:right w:val="none" w:sz="0" w:space="0" w:color="auto"/>
                <w:between w:val="none" w:sz="0" w:space="0" w:color="auto"/>
                <w:bar w:val="none" w:sz="0" w:color="auto"/>
              </w:pBdr>
              <w:ind w:left="1064" w:hanging="628"/>
              <w:rPr>
                <w:rFonts w:cs="Arial"/>
                <w:i/>
                <w:kern w:val="16"/>
                <w:sz w:val="20"/>
                <w:szCs w:val="20"/>
                <w:lang w:val="en-GB"/>
              </w:rPr>
            </w:pPr>
            <w:r w:rsidRPr="006A2C1E">
              <w:rPr>
                <w:rFonts w:cs="Arial"/>
                <w:i/>
                <w:kern w:val="16"/>
                <w:sz w:val="20"/>
                <w:szCs w:val="20"/>
                <w:lang w:val="en-GB"/>
              </w:rPr>
              <w:t>Kernel function LS filtering</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left="781" w:hanging="574"/>
              <w:rPr>
                <w:rFonts w:cs="Arial"/>
                <w:i/>
                <w:kern w:val="16"/>
                <w:sz w:val="20"/>
                <w:szCs w:val="20"/>
                <w:lang w:val="en-GB"/>
              </w:rPr>
            </w:pPr>
            <w:r w:rsidRPr="006A2C1E">
              <w:rPr>
                <w:rFonts w:cs="Arial"/>
                <w:i/>
                <w:kern w:val="16"/>
                <w:sz w:val="20"/>
                <w:szCs w:val="20"/>
                <w:lang w:val="en-GB"/>
              </w:rPr>
              <w:t>Applications</w:t>
            </w:r>
          </w:p>
          <w:p w:rsidR="00780F42" w:rsidRPr="006A2C1E"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6A2C1E">
              <w:rPr>
                <w:rFonts w:cs="Arial"/>
                <w:i/>
                <w:kern w:val="16"/>
                <w:sz w:val="20"/>
                <w:szCs w:val="20"/>
                <w:lang w:val="en-GB"/>
              </w:rPr>
              <w:t xml:space="preserve">Deep learning </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Characterisation</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Representation learning</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Deep auto</w:t>
            </w:r>
            <w:r>
              <w:rPr>
                <w:rFonts w:cs="Arial"/>
                <w:i/>
                <w:kern w:val="16"/>
                <w:sz w:val="20"/>
                <w:szCs w:val="20"/>
                <w:lang w:val="en-GB"/>
              </w:rPr>
              <w:t>-</w:t>
            </w:r>
            <w:r w:rsidRPr="006A2C1E">
              <w:rPr>
                <w:rFonts w:cs="Arial"/>
                <w:i/>
                <w:kern w:val="16"/>
                <w:sz w:val="20"/>
                <w:szCs w:val="20"/>
                <w:lang w:val="en-GB"/>
              </w:rPr>
              <w:t>encoder</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Restricted Boltzmann machines</w:t>
            </w:r>
          </w:p>
          <w:p w:rsidR="00780F42" w:rsidRPr="006A2C1E"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6A2C1E">
              <w:rPr>
                <w:rFonts w:cs="Arial"/>
                <w:i/>
                <w:kern w:val="16"/>
                <w:sz w:val="20"/>
                <w:szCs w:val="20"/>
                <w:lang w:val="en-GB"/>
              </w:rPr>
              <w:t>Applications</w:t>
            </w:r>
          </w:p>
          <w:p w:rsidR="00780F42" w:rsidRPr="006A2C1E" w:rsidRDefault="00780F42" w:rsidP="00653D8E">
            <w:pPr>
              <w:ind w:left="214"/>
              <w:rPr>
                <w:rFonts w:cs="Arial"/>
                <w:i/>
                <w:color w:val="7F7F7F"/>
                <w:kern w:val="16"/>
                <w:sz w:val="6"/>
                <w:szCs w:val="6"/>
                <w:lang w:val="en-GB"/>
              </w:rPr>
            </w:pPr>
          </w:p>
        </w:tc>
      </w:tr>
      <w:tr w:rsidR="00780F42" w:rsidRPr="006A2C1E" w:rsidTr="00B15DE7">
        <w:tc>
          <w:tcPr>
            <w:tcW w:w="2552" w:type="dxa"/>
          </w:tcPr>
          <w:p w:rsidR="00780F42" w:rsidRPr="006A2C1E" w:rsidRDefault="00780F42" w:rsidP="00653D8E">
            <w:pPr>
              <w:spacing w:before="60"/>
              <w:rPr>
                <w:rFonts w:cs="Arial"/>
                <w:kern w:val="16"/>
                <w:sz w:val="20"/>
                <w:szCs w:val="20"/>
                <w:lang w:val="en-GB"/>
              </w:rPr>
            </w:pPr>
            <w:r w:rsidRPr="006A2C1E">
              <w:rPr>
                <w:rFonts w:cs="Arial"/>
                <w:kern w:val="16"/>
                <w:sz w:val="20"/>
                <w:szCs w:val="20"/>
                <w:lang w:val="en-GB"/>
              </w:rPr>
              <w:lastRenderedPageBreak/>
              <w:t>Teaching methods</w:t>
            </w:r>
          </w:p>
          <w:p w:rsidR="00780F42" w:rsidRPr="006A2C1E" w:rsidRDefault="00780F42" w:rsidP="00653D8E">
            <w:pPr>
              <w:rPr>
                <w:rFonts w:cs="Arial"/>
                <w:color w:val="E36C0A"/>
                <w:kern w:val="16"/>
                <w:sz w:val="20"/>
                <w:szCs w:val="20"/>
                <w:lang w:val="en-GB"/>
              </w:rPr>
            </w:pPr>
          </w:p>
        </w:tc>
        <w:tc>
          <w:tcPr>
            <w:tcW w:w="7229" w:type="dxa"/>
            <w:shd w:val="clear" w:color="auto" w:fill="auto"/>
          </w:tcPr>
          <w:p w:rsidR="00780F42" w:rsidRPr="006A2C1E" w:rsidRDefault="00780F42" w:rsidP="00780F42">
            <w:pPr>
              <w:pStyle w:val="Listenabsatz"/>
              <w:numPr>
                <w:ilvl w:val="0"/>
                <w:numId w:val="4"/>
              </w:numPr>
              <w:snapToGrid w:val="0"/>
              <w:spacing w:before="60"/>
              <w:ind w:left="214" w:hanging="214"/>
              <w:rPr>
                <w:rFonts w:ascii="Arial" w:hAnsi="Arial" w:cs="Arial"/>
                <w:i/>
                <w:kern w:val="16"/>
                <w:sz w:val="20"/>
                <w:szCs w:val="20"/>
                <w:lang w:val="en-GB" w:eastAsia="de-DE"/>
              </w:rPr>
            </w:pPr>
            <w:r w:rsidRPr="006A2C1E">
              <w:rPr>
                <w:rFonts w:ascii="Arial" w:hAnsi="Arial" w:cs="Arial"/>
                <w:i/>
                <w:kern w:val="16"/>
                <w:sz w:val="20"/>
                <w:szCs w:val="20"/>
                <w:lang w:val="en-GB" w:eastAsia="de-DE"/>
              </w:rPr>
              <w:t>Frontal lectures with</w:t>
            </w:r>
          </w:p>
          <w:p w:rsidR="00780F42" w:rsidRPr="006A2C1E" w:rsidRDefault="00780F42" w:rsidP="00780F42">
            <w:pPr>
              <w:pStyle w:val="Listenabsatz"/>
              <w:numPr>
                <w:ilvl w:val="1"/>
                <w:numId w:val="4"/>
              </w:numPr>
              <w:snapToGrid w:val="0"/>
              <w:ind w:left="639"/>
              <w:rPr>
                <w:rFonts w:ascii="Arial" w:hAnsi="Arial" w:cs="Arial"/>
                <w:i/>
                <w:kern w:val="16"/>
                <w:sz w:val="20"/>
                <w:szCs w:val="20"/>
                <w:lang w:val="en-GB" w:eastAsia="de-DE"/>
              </w:rPr>
            </w:pPr>
            <w:r w:rsidRPr="006A2C1E">
              <w:rPr>
                <w:rFonts w:ascii="Arial" w:hAnsi="Arial" w:cs="Arial"/>
                <w:i/>
                <w:kern w:val="16"/>
                <w:sz w:val="20"/>
                <w:szCs w:val="20"/>
                <w:lang w:val="en-GB" w:eastAsia="de-DE"/>
              </w:rPr>
              <w:t xml:space="preserve">Digital presentation slides, </w:t>
            </w:r>
          </w:p>
          <w:p w:rsidR="00780F42" w:rsidRPr="006A2C1E" w:rsidRDefault="00780F42" w:rsidP="00780F42">
            <w:pPr>
              <w:pStyle w:val="Listenabsatz"/>
              <w:numPr>
                <w:ilvl w:val="1"/>
                <w:numId w:val="4"/>
              </w:numPr>
              <w:snapToGrid w:val="0"/>
              <w:ind w:left="639"/>
              <w:rPr>
                <w:rFonts w:ascii="Arial" w:hAnsi="Arial" w:cs="Arial"/>
                <w:i/>
                <w:kern w:val="16"/>
                <w:sz w:val="20"/>
                <w:szCs w:val="20"/>
                <w:lang w:val="en-GB" w:eastAsia="de-DE"/>
              </w:rPr>
            </w:pPr>
            <w:r w:rsidRPr="006A2C1E">
              <w:rPr>
                <w:rFonts w:ascii="Arial" w:hAnsi="Arial" w:cs="Arial"/>
                <w:i/>
                <w:kern w:val="16"/>
                <w:sz w:val="20"/>
                <w:szCs w:val="20"/>
                <w:lang w:val="en-GB" w:eastAsia="de-DE"/>
              </w:rPr>
              <w:t>Demonstration programs</w:t>
            </w:r>
          </w:p>
          <w:p w:rsidR="00780F42" w:rsidRPr="006A2C1E" w:rsidRDefault="00780F42" w:rsidP="00780F42">
            <w:pPr>
              <w:pStyle w:val="Listenabsatz"/>
              <w:numPr>
                <w:ilvl w:val="0"/>
                <w:numId w:val="4"/>
              </w:numPr>
              <w:snapToGrid w:val="0"/>
              <w:ind w:left="214" w:hanging="214"/>
              <w:rPr>
                <w:rFonts w:ascii="Arial" w:hAnsi="Arial" w:cs="Arial"/>
                <w:i/>
                <w:kern w:val="16"/>
                <w:sz w:val="20"/>
                <w:szCs w:val="20"/>
                <w:lang w:val="en-GB" w:eastAsia="de-DE"/>
              </w:rPr>
            </w:pPr>
            <w:r w:rsidRPr="006A2C1E">
              <w:rPr>
                <w:rFonts w:ascii="Arial" w:hAnsi="Arial" w:cs="Arial"/>
                <w:i/>
                <w:kern w:val="16"/>
                <w:sz w:val="20"/>
                <w:szCs w:val="20"/>
                <w:lang w:val="en-GB" w:eastAsia="de-DE"/>
              </w:rPr>
              <w:t>Exercises held in the computer pool</w:t>
            </w:r>
          </w:p>
          <w:p w:rsidR="00780F42" w:rsidRPr="006A2C1E" w:rsidRDefault="00780F42" w:rsidP="00780F42">
            <w:pPr>
              <w:pStyle w:val="Listenabsatz"/>
              <w:numPr>
                <w:ilvl w:val="1"/>
                <w:numId w:val="4"/>
              </w:numPr>
              <w:snapToGrid w:val="0"/>
              <w:ind w:left="639"/>
              <w:rPr>
                <w:rFonts w:ascii="Arial" w:hAnsi="Arial" w:cs="Arial"/>
                <w:i/>
                <w:kern w:val="16"/>
                <w:sz w:val="20"/>
                <w:szCs w:val="20"/>
                <w:lang w:val="en-GB" w:eastAsia="de-DE"/>
              </w:rPr>
            </w:pPr>
            <w:r w:rsidRPr="006A2C1E">
              <w:rPr>
                <w:rFonts w:ascii="Arial" w:hAnsi="Arial" w:cs="Arial"/>
                <w:i/>
                <w:kern w:val="16"/>
                <w:sz w:val="20"/>
                <w:szCs w:val="20"/>
                <w:lang w:val="en-GB" w:eastAsia="de-DE"/>
              </w:rPr>
              <w:t>Programming with MATLAB</w:t>
            </w:r>
          </w:p>
          <w:p w:rsidR="00780F42" w:rsidRPr="006A2C1E" w:rsidRDefault="00780F42" w:rsidP="00780F42">
            <w:pPr>
              <w:pStyle w:val="Listenabsatz"/>
              <w:numPr>
                <w:ilvl w:val="1"/>
                <w:numId w:val="4"/>
              </w:numPr>
              <w:snapToGrid w:val="0"/>
              <w:ind w:left="639"/>
              <w:rPr>
                <w:rFonts w:ascii="Arial" w:hAnsi="Arial" w:cs="Arial"/>
                <w:i/>
                <w:kern w:val="16"/>
                <w:sz w:val="20"/>
                <w:szCs w:val="20"/>
                <w:lang w:val="en-GB" w:eastAsia="de-DE"/>
              </w:rPr>
            </w:pPr>
            <w:r w:rsidRPr="006A2C1E">
              <w:rPr>
                <w:rFonts w:ascii="Arial" w:hAnsi="Arial" w:cs="Arial"/>
                <w:i/>
                <w:kern w:val="16"/>
                <w:sz w:val="20"/>
                <w:szCs w:val="20"/>
                <w:lang w:val="en-GB" w:eastAsia="de-DE"/>
              </w:rPr>
              <w:t>Clarification of open issues</w:t>
            </w:r>
          </w:p>
          <w:p w:rsidR="00780F42" w:rsidRPr="006A2C1E" w:rsidRDefault="00780F42" w:rsidP="00653D8E">
            <w:pPr>
              <w:rPr>
                <w:rFonts w:cs="Arial"/>
                <w:i/>
                <w:color w:val="808080"/>
                <w:kern w:val="16"/>
                <w:sz w:val="6"/>
                <w:szCs w:val="6"/>
                <w:lang w:val="en-GB"/>
              </w:rPr>
            </w:pPr>
          </w:p>
        </w:tc>
      </w:tr>
      <w:tr w:rsidR="00780F42" w:rsidRPr="00CC0FF9" w:rsidTr="00B15DE7">
        <w:tc>
          <w:tcPr>
            <w:tcW w:w="2552" w:type="dxa"/>
          </w:tcPr>
          <w:p w:rsidR="00780F42" w:rsidRPr="006A2C1E" w:rsidRDefault="00780F42" w:rsidP="00653D8E">
            <w:pPr>
              <w:spacing w:before="60"/>
              <w:rPr>
                <w:rFonts w:cs="Arial"/>
                <w:kern w:val="16"/>
                <w:sz w:val="20"/>
                <w:szCs w:val="20"/>
                <w:lang w:val="en-GB"/>
              </w:rPr>
            </w:pPr>
            <w:r w:rsidRPr="006A2C1E">
              <w:rPr>
                <w:rFonts w:cs="Arial"/>
                <w:kern w:val="16"/>
                <w:sz w:val="20"/>
                <w:szCs w:val="20"/>
                <w:lang w:val="en-GB"/>
              </w:rPr>
              <w:t>Requirements for Participation</w:t>
            </w:r>
          </w:p>
        </w:tc>
        <w:tc>
          <w:tcPr>
            <w:tcW w:w="7229" w:type="dxa"/>
            <w:shd w:val="clear" w:color="auto" w:fill="auto"/>
          </w:tcPr>
          <w:p w:rsidR="00780F42" w:rsidRPr="006A2C1E" w:rsidRDefault="00780F42" w:rsidP="00653D8E">
            <w:pPr>
              <w:spacing w:before="60"/>
              <w:rPr>
                <w:rFonts w:cs="Arial"/>
                <w:i/>
                <w:kern w:val="16"/>
                <w:sz w:val="20"/>
                <w:szCs w:val="20"/>
                <w:lang w:val="en-GB"/>
              </w:rPr>
            </w:pPr>
            <w:r w:rsidRPr="006A2C1E">
              <w:rPr>
                <w:rFonts w:cs="Arial"/>
                <w:i/>
                <w:kern w:val="16"/>
                <w:sz w:val="20"/>
                <w:szCs w:val="20"/>
                <w:lang w:val="en-GB"/>
              </w:rPr>
              <w:t>No formal suppositions</w:t>
            </w:r>
          </w:p>
          <w:p w:rsidR="00780F42" w:rsidRPr="006A2C1E" w:rsidRDefault="00780F42" w:rsidP="00653D8E">
            <w:pPr>
              <w:rPr>
                <w:rFonts w:cs="Arial"/>
                <w:i/>
                <w:kern w:val="16"/>
                <w:sz w:val="20"/>
                <w:szCs w:val="20"/>
                <w:lang w:val="en-GB"/>
              </w:rPr>
            </w:pPr>
            <w:r w:rsidRPr="006A2C1E">
              <w:rPr>
                <w:rFonts w:cs="Arial"/>
                <w:i/>
                <w:kern w:val="16"/>
                <w:sz w:val="20"/>
                <w:szCs w:val="20"/>
                <w:lang w:val="en-GB"/>
              </w:rPr>
              <w:t>Basic knowledge in linear algebra, analysis, statistics</w:t>
            </w:r>
          </w:p>
          <w:p w:rsidR="00780F42" w:rsidRPr="006A2C1E" w:rsidRDefault="00780F42" w:rsidP="00653D8E">
            <w:pPr>
              <w:rPr>
                <w:rFonts w:cs="Arial"/>
                <w:i/>
                <w:color w:val="808080"/>
                <w:kern w:val="16"/>
                <w:sz w:val="6"/>
                <w:szCs w:val="6"/>
                <w:lang w:val="en-GB"/>
              </w:rPr>
            </w:pPr>
            <w:r w:rsidRPr="006A2C1E">
              <w:rPr>
                <w:rFonts w:cs="Arial"/>
                <w:i/>
                <w:color w:val="808080"/>
                <w:kern w:val="16"/>
                <w:sz w:val="20"/>
                <w:szCs w:val="20"/>
                <w:lang w:val="en-GB"/>
              </w:rPr>
              <w:t xml:space="preserve"> </w:t>
            </w:r>
          </w:p>
        </w:tc>
      </w:tr>
      <w:tr w:rsidR="00780F42" w:rsidRPr="006A2C1E" w:rsidTr="00B15DE7">
        <w:tc>
          <w:tcPr>
            <w:tcW w:w="2552" w:type="dxa"/>
          </w:tcPr>
          <w:p w:rsidR="00780F42" w:rsidRPr="006A2C1E" w:rsidRDefault="00780F42" w:rsidP="00653D8E">
            <w:pPr>
              <w:spacing w:before="60"/>
              <w:rPr>
                <w:rFonts w:cs="Arial"/>
                <w:kern w:val="16"/>
                <w:sz w:val="20"/>
                <w:szCs w:val="20"/>
                <w:lang w:val="en-GB"/>
              </w:rPr>
            </w:pPr>
            <w:r w:rsidRPr="006A2C1E">
              <w:rPr>
                <w:rFonts w:cs="Arial"/>
                <w:kern w:val="16"/>
                <w:sz w:val="20"/>
                <w:szCs w:val="20"/>
                <w:lang w:val="en-GB"/>
              </w:rPr>
              <w:t>Literature</w:t>
            </w:r>
          </w:p>
          <w:p w:rsidR="00780F42" w:rsidRPr="006A2C1E" w:rsidRDefault="00780F42" w:rsidP="00653D8E">
            <w:pPr>
              <w:spacing w:before="60"/>
              <w:rPr>
                <w:rFonts w:cs="Arial"/>
                <w:kern w:val="16"/>
                <w:sz w:val="20"/>
                <w:szCs w:val="20"/>
                <w:lang w:val="en-GB"/>
              </w:rPr>
            </w:pPr>
          </w:p>
        </w:tc>
        <w:tc>
          <w:tcPr>
            <w:tcW w:w="7229" w:type="dxa"/>
            <w:shd w:val="clear" w:color="auto" w:fill="auto"/>
          </w:tcPr>
          <w:p w:rsidR="00780F42" w:rsidRPr="006A2C1E" w:rsidRDefault="00780F42" w:rsidP="00653D8E">
            <w:pPr>
              <w:spacing w:before="60"/>
              <w:rPr>
                <w:rFonts w:cs="Arial"/>
                <w:i/>
                <w:kern w:val="16"/>
                <w:sz w:val="20"/>
                <w:szCs w:val="20"/>
                <w:lang w:val="en-GB"/>
              </w:rPr>
            </w:pPr>
            <w:r w:rsidRPr="006A2C1E">
              <w:rPr>
                <w:rFonts w:cs="Arial"/>
                <w:i/>
                <w:kern w:val="16"/>
                <w:sz w:val="20"/>
                <w:szCs w:val="20"/>
                <w:lang w:val="en-GB"/>
              </w:rPr>
              <w:t>The following books are recommended:</w:t>
            </w:r>
          </w:p>
          <w:p w:rsidR="00780F42" w:rsidRPr="006A2C1E" w:rsidRDefault="00780F42" w:rsidP="00780F42">
            <w:pPr>
              <w:pStyle w:val="Listenabsatz"/>
              <w:numPr>
                <w:ilvl w:val="0"/>
                <w:numId w:val="4"/>
              </w:numPr>
              <w:snapToGrid w:val="0"/>
              <w:ind w:left="214" w:hanging="214"/>
              <w:rPr>
                <w:rFonts w:ascii="Arial" w:hAnsi="Arial" w:cs="Arial"/>
                <w:i/>
                <w:kern w:val="16"/>
                <w:sz w:val="20"/>
                <w:szCs w:val="20"/>
                <w:lang w:val="en-GB" w:eastAsia="de-DE"/>
              </w:rPr>
            </w:pPr>
            <w:r w:rsidRPr="006A2C1E">
              <w:rPr>
                <w:rFonts w:ascii="Arial" w:hAnsi="Arial" w:cs="Arial"/>
                <w:i/>
                <w:kern w:val="16"/>
                <w:sz w:val="20"/>
                <w:szCs w:val="20"/>
                <w:lang w:val="en-GB" w:eastAsia="de-DE"/>
              </w:rPr>
              <w:t>Nielsen (2015) Neural networks and deep learning. Determination press</w:t>
            </w:r>
          </w:p>
          <w:p w:rsidR="00780F42" w:rsidRPr="006A2C1E" w:rsidRDefault="00780F42" w:rsidP="00780F42">
            <w:pPr>
              <w:pStyle w:val="Listenabsatz"/>
              <w:numPr>
                <w:ilvl w:val="0"/>
                <w:numId w:val="4"/>
              </w:numPr>
              <w:snapToGrid w:val="0"/>
              <w:ind w:left="214" w:hanging="214"/>
              <w:rPr>
                <w:rFonts w:ascii="Arial" w:hAnsi="Arial" w:cs="Arial"/>
                <w:i/>
                <w:kern w:val="16"/>
                <w:sz w:val="20"/>
                <w:szCs w:val="20"/>
                <w:lang w:val="en-GB" w:eastAsia="de-DE"/>
              </w:rPr>
            </w:pPr>
            <w:proofErr w:type="spellStart"/>
            <w:r w:rsidRPr="006A2C1E">
              <w:rPr>
                <w:rFonts w:ascii="Arial" w:hAnsi="Arial" w:cs="Arial"/>
                <w:i/>
                <w:kern w:val="16"/>
                <w:sz w:val="20"/>
                <w:szCs w:val="20"/>
                <w:lang w:val="en-GB" w:eastAsia="de-DE"/>
              </w:rPr>
              <w:t>Mohri</w:t>
            </w:r>
            <w:proofErr w:type="spellEnd"/>
            <w:r w:rsidRPr="006A2C1E">
              <w:rPr>
                <w:rFonts w:ascii="Arial" w:hAnsi="Arial" w:cs="Arial"/>
                <w:i/>
                <w:kern w:val="16"/>
                <w:sz w:val="20"/>
                <w:szCs w:val="20"/>
                <w:lang w:val="en-GB" w:eastAsia="de-DE"/>
              </w:rPr>
              <w:t xml:space="preserve">, </w:t>
            </w:r>
            <w:proofErr w:type="spellStart"/>
            <w:r w:rsidRPr="006A2C1E">
              <w:rPr>
                <w:rFonts w:ascii="Arial" w:hAnsi="Arial" w:cs="Arial"/>
                <w:i/>
                <w:kern w:val="16"/>
                <w:sz w:val="20"/>
                <w:szCs w:val="20"/>
                <w:lang w:val="en-GB" w:eastAsia="de-DE"/>
              </w:rPr>
              <w:t>Rostamizadeh</w:t>
            </w:r>
            <w:proofErr w:type="spellEnd"/>
            <w:r w:rsidRPr="006A2C1E">
              <w:rPr>
                <w:rFonts w:ascii="Arial" w:hAnsi="Arial" w:cs="Arial"/>
                <w:i/>
                <w:kern w:val="16"/>
                <w:sz w:val="20"/>
                <w:szCs w:val="20"/>
                <w:lang w:val="en-GB" w:eastAsia="de-DE"/>
              </w:rPr>
              <w:t xml:space="preserve"> (2012) Foundations of machine learning. MIT press</w:t>
            </w:r>
          </w:p>
          <w:p w:rsidR="00780F42" w:rsidRPr="006A2C1E" w:rsidRDefault="00780F42" w:rsidP="00780F42">
            <w:pPr>
              <w:pStyle w:val="Listenabsatz"/>
              <w:numPr>
                <w:ilvl w:val="0"/>
                <w:numId w:val="4"/>
              </w:numPr>
              <w:snapToGrid w:val="0"/>
              <w:ind w:left="214" w:hanging="214"/>
              <w:rPr>
                <w:rFonts w:ascii="Arial" w:hAnsi="Arial" w:cs="Arial"/>
                <w:i/>
                <w:kern w:val="16"/>
                <w:sz w:val="20"/>
                <w:szCs w:val="20"/>
                <w:lang w:val="en-GB" w:eastAsia="de-DE"/>
              </w:rPr>
            </w:pPr>
            <w:r w:rsidRPr="006A2C1E">
              <w:rPr>
                <w:rFonts w:ascii="Arial" w:hAnsi="Arial" w:cs="Arial"/>
                <w:i/>
                <w:kern w:val="16"/>
                <w:sz w:val="20"/>
                <w:szCs w:val="20"/>
                <w:lang w:val="en-GB" w:eastAsia="de-DE"/>
              </w:rPr>
              <w:t>Bishop (2006) Pattern recognition &amp; machine learning. Springer</w:t>
            </w:r>
          </w:p>
          <w:p w:rsidR="00780F42" w:rsidRPr="006A2C1E" w:rsidRDefault="00780F42" w:rsidP="00780F42">
            <w:pPr>
              <w:pStyle w:val="Listenabsatz"/>
              <w:numPr>
                <w:ilvl w:val="0"/>
                <w:numId w:val="4"/>
              </w:numPr>
              <w:snapToGrid w:val="0"/>
              <w:ind w:left="214" w:hanging="214"/>
              <w:rPr>
                <w:rFonts w:ascii="Arial" w:hAnsi="Arial" w:cs="Arial"/>
                <w:i/>
                <w:kern w:val="16"/>
                <w:sz w:val="20"/>
                <w:szCs w:val="20"/>
                <w:lang w:val="en-GB" w:eastAsia="de-DE"/>
              </w:rPr>
            </w:pPr>
            <w:proofErr w:type="spellStart"/>
            <w:r w:rsidRPr="006A2C1E">
              <w:rPr>
                <w:rFonts w:ascii="Arial" w:hAnsi="Arial" w:cs="Arial"/>
                <w:i/>
                <w:kern w:val="16"/>
                <w:sz w:val="20"/>
                <w:szCs w:val="20"/>
                <w:lang w:val="en-GB" w:eastAsia="de-DE"/>
              </w:rPr>
              <w:t>Duda</w:t>
            </w:r>
            <w:proofErr w:type="spellEnd"/>
            <w:r w:rsidRPr="006A2C1E">
              <w:rPr>
                <w:rFonts w:ascii="Arial" w:hAnsi="Arial" w:cs="Arial"/>
                <w:i/>
                <w:kern w:val="16"/>
                <w:sz w:val="20"/>
                <w:szCs w:val="20"/>
                <w:lang w:val="en-GB" w:eastAsia="de-DE"/>
              </w:rPr>
              <w:t>, Hart, Stork (2001) Pattern classification. Wiley</w:t>
            </w:r>
          </w:p>
          <w:p w:rsidR="00780F42" w:rsidRPr="006A2C1E" w:rsidRDefault="00780F42" w:rsidP="00653D8E">
            <w:pPr>
              <w:pStyle w:val="Listenabsatz"/>
              <w:snapToGrid w:val="0"/>
              <w:ind w:left="0"/>
              <w:rPr>
                <w:rFonts w:ascii="Arial" w:hAnsi="Arial" w:cs="Arial"/>
                <w:i/>
                <w:kern w:val="16"/>
                <w:sz w:val="6"/>
                <w:szCs w:val="6"/>
                <w:lang w:val="en-GB" w:eastAsia="de-DE"/>
              </w:rPr>
            </w:pPr>
          </w:p>
        </w:tc>
      </w:tr>
      <w:tr w:rsidR="00780F42" w:rsidRPr="00CC0FF9" w:rsidTr="00B15DE7">
        <w:tc>
          <w:tcPr>
            <w:tcW w:w="2552" w:type="dxa"/>
          </w:tcPr>
          <w:p w:rsidR="00780F42" w:rsidRPr="006A2C1E" w:rsidRDefault="00780F42" w:rsidP="00653D8E">
            <w:pPr>
              <w:spacing w:before="60"/>
              <w:rPr>
                <w:rFonts w:cs="Arial"/>
                <w:kern w:val="16"/>
                <w:sz w:val="20"/>
                <w:szCs w:val="20"/>
                <w:lang w:val="en-GB"/>
              </w:rPr>
            </w:pPr>
            <w:r w:rsidRPr="006A2C1E">
              <w:rPr>
                <w:rFonts w:cs="Arial"/>
                <w:kern w:val="16"/>
                <w:sz w:val="20"/>
                <w:szCs w:val="20"/>
                <w:lang w:val="en-GB"/>
              </w:rPr>
              <w:t>Applicability</w:t>
            </w:r>
          </w:p>
        </w:tc>
        <w:tc>
          <w:tcPr>
            <w:tcW w:w="7229" w:type="dxa"/>
            <w:shd w:val="clear" w:color="auto" w:fill="auto"/>
          </w:tcPr>
          <w:p w:rsidR="00780F42" w:rsidRPr="006A2C1E" w:rsidRDefault="00780F42" w:rsidP="00653D8E">
            <w:pPr>
              <w:snapToGrid w:val="0"/>
              <w:spacing w:before="60"/>
              <w:rPr>
                <w:rFonts w:cs="Arial"/>
                <w:i/>
                <w:sz w:val="20"/>
                <w:szCs w:val="20"/>
                <w:lang w:val="en-GB"/>
              </w:rPr>
            </w:pPr>
            <w:r w:rsidRPr="006A2C1E">
              <w:rPr>
                <w:rFonts w:cs="Arial"/>
                <w:i/>
                <w:sz w:val="20"/>
                <w:szCs w:val="20"/>
                <w:lang w:val="en-GB"/>
              </w:rPr>
              <w:t xml:space="preserve">This module is an obligatory subject. </w:t>
            </w:r>
          </w:p>
          <w:p w:rsidR="00780F42" w:rsidRPr="006A2C1E" w:rsidRDefault="00780F42" w:rsidP="00653D8E">
            <w:pPr>
              <w:snapToGrid w:val="0"/>
              <w:rPr>
                <w:rFonts w:cs="Arial"/>
                <w:i/>
                <w:kern w:val="1"/>
                <w:sz w:val="20"/>
                <w:szCs w:val="20"/>
                <w:lang w:val="en-GB"/>
              </w:rPr>
            </w:pPr>
            <w:r w:rsidRPr="006A2C1E">
              <w:rPr>
                <w:rFonts w:cs="Arial"/>
                <w:i/>
                <w:kern w:val="1"/>
                <w:sz w:val="20"/>
                <w:szCs w:val="20"/>
                <w:lang w:val="en-GB"/>
              </w:rPr>
              <w:t xml:space="preserve">An appropriation to similar majors is possible under </w:t>
            </w:r>
            <w:r w:rsidRPr="006A2C1E">
              <w:rPr>
                <w:rFonts w:cs="Arial"/>
                <w:i/>
                <w:sz w:val="20"/>
                <w:szCs w:val="20"/>
                <w:lang w:val="en-GB"/>
              </w:rPr>
              <w:t>stipulation of their examination regulations.</w:t>
            </w:r>
            <w:r w:rsidRPr="006A2C1E">
              <w:rPr>
                <w:rFonts w:cs="Arial"/>
                <w:i/>
                <w:kern w:val="16"/>
                <w:sz w:val="20"/>
                <w:szCs w:val="20"/>
                <w:lang w:val="en-GB"/>
              </w:rPr>
              <w:t xml:space="preserve"> </w:t>
            </w:r>
          </w:p>
          <w:p w:rsidR="00780F42" w:rsidRPr="006A2C1E" w:rsidRDefault="00780F42" w:rsidP="00653D8E">
            <w:pPr>
              <w:rPr>
                <w:rFonts w:cs="Arial"/>
                <w:i/>
                <w:color w:val="808080"/>
                <w:kern w:val="16"/>
                <w:sz w:val="6"/>
                <w:szCs w:val="6"/>
                <w:lang w:val="en-GB"/>
              </w:rPr>
            </w:pPr>
          </w:p>
        </w:tc>
      </w:tr>
      <w:tr w:rsidR="00780F42" w:rsidRPr="00CC0FF9" w:rsidTr="00B15DE7">
        <w:tc>
          <w:tcPr>
            <w:tcW w:w="2552" w:type="dxa"/>
          </w:tcPr>
          <w:p w:rsidR="00780F42" w:rsidRPr="006A2C1E" w:rsidRDefault="00780F42" w:rsidP="00653D8E">
            <w:pPr>
              <w:spacing w:before="60" w:after="60"/>
              <w:rPr>
                <w:rFonts w:cs="Arial"/>
                <w:kern w:val="16"/>
                <w:sz w:val="20"/>
                <w:szCs w:val="20"/>
                <w:lang w:val="en-GB"/>
              </w:rPr>
            </w:pPr>
            <w:r w:rsidRPr="006A2C1E">
              <w:rPr>
                <w:rFonts w:cs="Arial"/>
                <w:kern w:val="16"/>
                <w:sz w:val="20"/>
                <w:szCs w:val="20"/>
                <w:lang w:val="en-GB"/>
              </w:rPr>
              <w:t>Effort / Total Workload</w:t>
            </w:r>
          </w:p>
        </w:tc>
        <w:tc>
          <w:tcPr>
            <w:tcW w:w="7229" w:type="dxa"/>
            <w:shd w:val="clear" w:color="auto" w:fill="auto"/>
          </w:tcPr>
          <w:p w:rsidR="00780F42" w:rsidRPr="006A2C1E" w:rsidRDefault="00780F42" w:rsidP="00653D8E">
            <w:pPr>
              <w:snapToGrid w:val="0"/>
              <w:spacing w:before="60" w:after="60"/>
              <w:rPr>
                <w:rFonts w:cs="Arial"/>
                <w:i/>
                <w:kern w:val="1"/>
                <w:sz w:val="20"/>
                <w:szCs w:val="20"/>
                <w:lang w:val="en-GB"/>
              </w:rPr>
            </w:pPr>
            <w:r w:rsidRPr="006A2C1E">
              <w:rPr>
                <w:rFonts w:cs="Arial"/>
                <w:i/>
                <w:kern w:val="1"/>
                <w:sz w:val="20"/>
                <w:szCs w:val="20"/>
                <w:lang w:val="en-GB"/>
              </w:rPr>
              <w:t>180 hours, including 60</w:t>
            </w:r>
            <w:r w:rsidRPr="006A2C1E">
              <w:rPr>
                <w:rFonts w:cs="Arial"/>
                <w:i/>
                <w:color w:val="808080"/>
                <w:kern w:val="1"/>
                <w:sz w:val="20"/>
                <w:szCs w:val="20"/>
                <w:lang w:val="en-GB"/>
              </w:rPr>
              <w:t xml:space="preserve"> </w:t>
            </w:r>
            <w:r w:rsidRPr="006A2C1E">
              <w:rPr>
                <w:rFonts w:cs="Arial"/>
                <w:i/>
                <w:kern w:val="1"/>
                <w:sz w:val="20"/>
                <w:szCs w:val="20"/>
                <w:lang w:val="en-GB"/>
              </w:rPr>
              <w:t>hours in presence and 120 hours self-instruction</w:t>
            </w:r>
          </w:p>
        </w:tc>
      </w:tr>
      <w:tr w:rsidR="00780F42" w:rsidRPr="00CC0FF9" w:rsidTr="00B15DE7">
        <w:tc>
          <w:tcPr>
            <w:tcW w:w="2552" w:type="dxa"/>
          </w:tcPr>
          <w:p w:rsidR="00780F42" w:rsidRPr="006A2C1E" w:rsidRDefault="00780F42" w:rsidP="00653D8E">
            <w:pPr>
              <w:spacing w:before="60" w:after="60"/>
              <w:rPr>
                <w:rFonts w:cs="Arial"/>
                <w:kern w:val="16"/>
                <w:sz w:val="20"/>
                <w:szCs w:val="20"/>
                <w:lang w:val="en-GB"/>
              </w:rPr>
            </w:pPr>
            <w:r w:rsidRPr="006A2C1E">
              <w:rPr>
                <w:rFonts w:cs="Arial"/>
                <w:kern w:val="16"/>
                <w:sz w:val="20"/>
                <w:szCs w:val="20"/>
                <w:lang w:val="en-GB"/>
              </w:rPr>
              <w:t>ECTS / Emphasis of the Grade for the final Grade</w:t>
            </w:r>
          </w:p>
        </w:tc>
        <w:tc>
          <w:tcPr>
            <w:tcW w:w="7229" w:type="dxa"/>
            <w:shd w:val="clear" w:color="auto" w:fill="auto"/>
          </w:tcPr>
          <w:p w:rsidR="00780F42" w:rsidRPr="006A2C1E" w:rsidRDefault="00780F42" w:rsidP="00653D8E">
            <w:pPr>
              <w:spacing w:before="60" w:after="60"/>
              <w:rPr>
                <w:rFonts w:cs="Arial"/>
                <w:i/>
                <w:kern w:val="1"/>
                <w:sz w:val="20"/>
                <w:szCs w:val="20"/>
                <w:lang w:val="en-GB"/>
              </w:rPr>
            </w:pPr>
            <w:r w:rsidRPr="00EE41CF">
              <w:rPr>
                <w:rFonts w:cs="Arial"/>
                <w:i/>
                <w:kern w:val="16"/>
                <w:sz w:val="20"/>
                <w:szCs w:val="20"/>
                <w:lang w:val="en-US"/>
              </w:rPr>
              <w:t>5 CP (Emphasis of the Grade for the final Grade 5/120)</w:t>
            </w:r>
          </w:p>
        </w:tc>
      </w:tr>
      <w:tr w:rsidR="00780F42" w:rsidRPr="006A2C1E" w:rsidTr="00B15DE7">
        <w:tc>
          <w:tcPr>
            <w:tcW w:w="2552" w:type="dxa"/>
          </w:tcPr>
          <w:p w:rsidR="00780F42" w:rsidRPr="006A2C1E" w:rsidRDefault="00780F42" w:rsidP="00653D8E">
            <w:pPr>
              <w:spacing w:before="60" w:after="60"/>
              <w:rPr>
                <w:rFonts w:cs="Arial"/>
                <w:kern w:val="16"/>
                <w:sz w:val="20"/>
                <w:szCs w:val="20"/>
                <w:lang w:val="en-GB"/>
              </w:rPr>
            </w:pPr>
            <w:r w:rsidRPr="006A2C1E">
              <w:rPr>
                <w:rFonts w:cs="Arial"/>
                <w:kern w:val="16"/>
                <w:sz w:val="20"/>
                <w:szCs w:val="20"/>
                <w:lang w:val="en-GB"/>
              </w:rPr>
              <w:t>Performance Record</w:t>
            </w:r>
          </w:p>
        </w:tc>
        <w:tc>
          <w:tcPr>
            <w:tcW w:w="7229" w:type="dxa"/>
            <w:shd w:val="clear" w:color="auto" w:fill="auto"/>
          </w:tcPr>
          <w:p w:rsidR="00780F42" w:rsidRPr="006A2C1E" w:rsidRDefault="00780F42" w:rsidP="00653D8E">
            <w:pPr>
              <w:spacing w:before="60" w:after="60"/>
              <w:rPr>
                <w:rFonts w:cs="Arial"/>
                <w:i/>
                <w:color w:val="7F7F7F"/>
                <w:kern w:val="16"/>
                <w:sz w:val="20"/>
                <w:szCs w:val="20"/>
                <w:lang w:val="en-GB"/>
              </w:rPr>
            </w:pPr>
            <w:r w:rsidRPr="006A2C1E">
              <w:rPr>
                <w:rFonts w:cs="Arial"/>
                <w:i/>
                <w:kern w:val="1"/>
                <w:sz w:val="20"/>
                <w:szCs w:val="20"/>
                <w:lang w:val="en-GB"/>
              </w:rPr>
              <w:t>Oral examination (30 minutes)</w:t>
            </w:r>
          </w:p>
        </w:tc>
      </w:tr>
      <w:tr w:rsidR="00780F42" w:rsidRPr="006A2C1E" w:rsidTr="00B15DE7">
        <w:tc>
          <w:tcPr>
            <w:tcW w:w="2552" w:type="dxa"/>
          </w:tcPr>
          <w:p w:rsidR="00780F42" w:rsidRPr="006A2C1E" w:rsidRDefault="00780F42" w:rsidP="00653D8E">
            <w:pPr>
              <w:spacing w:before="60" w:after="60"/>
              <w:rPr>
                <w:rFonts w:cs="Arial"/>
                <w:kern w:val="16"/>
                <w:sz w:val="20"/>
                <w:szCs w:val="20"/>
                <w:lang w:val="en-GB"/>
              </w:rPr>
            </w:pPr>
            <w:r w:rsidRPr="006A2C1E">
              <w:rPr>
                <w:rFonts w:cs="Arial"/>
                <w:kern w:val="16"/>
                <w:sz w:val="20"/>
                <w:szCs w:val="20"/>
                <w:lang w:val="en-GB"/>
              </w:rPr>
              <w:t xml:space="preserve">Semester </w:t>
            </w:r>
          </w:p>
        </w:tc>
        <w:tc>
          <w:tcPr>
            <w:tcW w:w="7229" w:type="dxa"/>
            <w:shd w:val="clear" w:color="auto" w:fill="auto"/>
          </w:tcPr>
          <w:p w:rsidR="00780F42" w:rsidRPr="006A2C1E" w:rsidRDefault="00780F42" w:rsidP="00653D8E">
            <w:pPr>
              <w:spacing w:before="60" w:after="60"/>
              <w:rPr>
                <w:rFonts w:cs="Arial"/>
                <w:i/>
                <w:color w:val="808080"/>
                <w:kern w:val="16"/>
                <w:sz w:val="20"/>
                <w:szCs w:val="20"/>
                <w:lang w:val="en-GB"/>
              </w:rPr>
            </w:pPr>
            <w:r w:rsidRPr="006A2C1E">
              <w:rPr>
                <w:rFonts w:cs="Arial"/>
                <w:i/>
                <w:kern w:val="16"/>
                <w:sz w:val="20"/>
                <w:szCs w:val="20"/>
                <w:lang w:val="en-GB"/>
              </w:rPr>
              <w:t>2</w:t>
            </w:r>
            <w:r w:rsidRPr="006A2C1E">
              <w:rPr>
                <w:rFonts w:cs="Arial"/>
                <w:i/>
                <w:kern w:val="16"/>
                <w:sz w:val="20"/>
                <w:szCs w:val="20"/>
                <w:vertAlign w:val="superscript"/>
                <w:lang w:val="en-GB"/>
              </w:rPr>
              <w:t>nd</w:t>
            </w:r>
            <w:r w:rsidRPr="006A2C1E">
              <w:rPr>
                <w:rFonts w:cs="Arial"/>
                <w:i/>
                <w:kern w:val="16"/>
                <w:sz w:val="20"/>
                <w:szCs w:val="20"/>
                <w:lang w:val="en-GB"/>
              </w:rPr>
              <w:t xml:space="preserve"> Semester</w:t>
            </w:r>
          </w:p>
        </w:tc>
      </w:tr>
      <w:tr w:rsidR="00780F42" w:rsidRPr="006A2C1E" w:rsidTr="00B15DE7">
        <w:tc>
          <w:tcPr>
            <w:tcW w:w="2552" w:type="dxa"/>
          </w:tcPr>
          <w:p w:rsidR="00780F42" w:rsidRPr="006A2C1E" w:rsidRDefault="00780F42" w:rsidP="00653D8E">
            <w:pPr>
              <w:spacing w:before="60" w:after="60"/>
              <w:rPr>
                <w:rFonts w:cs="Arial"/>
                <w:kern w:val="16"/>
                <w:sz w:val="20"/>
                <w:szCs w:val="20"/>
                <w:lang w:val="en-GB"/>
              </w:rPr>
            </w:pPr>
            <w:r w:rsidRPr="006A2C1E">
              <w:rPr>
                <w:rFonts w:cs="Arial"/>
                <w:kern w:val="16"/>
                <w:sz w:val="20"/>
                <w:szCs w:val="20"/>
                <w:lang w:val="en-GB"/>
              </w:rPr>
              <w:t>Frequency of Occurrence</w:t>
            </w:r>
          </w:p>
        </w:tc>
        <w:tc>
          <w:tcPr>
            <w:tcW w:w="7229" w:type="dxa"/>
            <w:shd w:val="clear" w:color="auto" w:fill="auto"/>
          </w:tcPr>
          <w:p w:rsidR="00780F42" w:rsidRPr="006A2C1E" w:rsidRDefault="00780F42" w:rsidP="00653D8E">
            <w:pPr>
              <w:snapToGrid w:val="0"/>
              <w:spacing w:before="60" w:after="60"/>
              <w:rPr>
                <w:rFonts w:cs="Arial"/>
                <w:i/>
                <w:color w:val="808080"/>
                <w:kern w:val="16"/>
                <w:sz w:val="20"/>
                <w:szCs w:val="20"/>
                <w:lang w:val="en-GB"/>
              </w:rPr>
            </w:pPr>
            <w:r>
              <w:rPr>
                <w:rFonts w:cs="Arial"/>
                <w:i/>
                <w:kern w:val="1"/>
                <w:sz w:val="20"/>
                <w:szCs w:val="20"/>
                <w:lang w:val="en-GB"/>
              </w:rPr>
              <w:t>Once a year</w:t>
            </w:r>
          </w:p>
        </w:tc>
      </w:tr>
      <w:tr w:rsidR="00780F42" w:rsidRPr="006A2C1E" w:rsidTr="00B15DE7">
        <w:tc>
          <w:tcPr>
            <w:tcW w:w="2552" w:type="dxa"/>
          </w:tcPr>
          <w:p w:rsidR="00780F42" w:rsidRPr="006A2C1E" w:rsidRDefault="00780F42" w:rsidP="00653D8E">
            <w:pPr>
              <w:spacing w:before="60" w:after="60"/>
              <w:rPr>
                <w:rFonts w:cs="Arial"/>
                <w:color w:val="E36C0A"/>
                <w:kern w:val="16"/>
                <w:sz w:val="20"/>
                <w:szCs w:val="20"/>
                <w:lang w:val="en-GB"/>
              </w:rPr>
            </w:pPr>
            <w:r w:rsidRPr="006A2C1E">
              <w:rPr>
                <w:rFonts w:cs="Arial"/>
                <w:kern w:val="16"/>
                <w:sz w:val="20"/>
                <w:szCs w:val="20"/>
                <w:lang w:val="en-GB"/>
              </w:rPr>
              <w:t>Duration</w:t>
            </w:r>
          </w:p>
        </w:tc>
        <w:tc>
          <w:tcPr>
            <w:tcW w:w="7229" w:type="dxa"/>
            <w:shd w:val="clear" w:color="auto" w:fill="auto"/>
          </w:tcPr>
          <w:p w:rsidR="00780F42" w:rsidRPr="006A2C1E" w:rsidRDefault="00780F42" w:rsidP="00653D8E">
            <w:pPr>
              <w:spacing w:before="60" w:after="60"/>
              <w:rPr>
                <w:rFonts w:cs="Arial"/>
                <w:i/>
                <w:color w:val="808080"/>
                <w:kern w:val="16"/>
                <w:sz w:val="20"/>
                <w:szCs w:val="20"/>
                <w:lang w:val="en-GB"/>
              </w:rPr>
            </w:pPr>
            <w:r w:rsidRPr="006A2C1E">
              <w:rPr>
                <w:rFonts w:cs="Arial"/>
                <w:i/>
                <w:kern w:val="1"/>
                <w:sz w:val="20"/>
                <w:szCs w:val="20"/>
                <w:lang w:val="en-GB"/>
              </w:rPr>
              <w:t>One semester</w:t>
            </w:r>
            <w:r w:rsidRPr="006A2C1E">
              <w:rPr>
                <w:rFonts w:cs="Arial"/>
                <w:i/>
                <w:color w:val="808080"/>
                <w:kern w:val="16"/>
                <w:sz w:val="20"/>
                <w:szCs w:val="20"/>
                <w:lang w:val="en-GB"/>
              </w:rPr>
              <w:t xml:space="preserve"> </w:t>
            </w:r>
          </w:p>
        </w:tc>
      </w:tr>
      <w:tr w:rsidR="00780F42" w:rsidRPr="006A2C1E" w:rsidTr="00B15DE7">
        <w:tc>
          <w:tcPr>
            <w:tcW w:w="2552" w:type="dxa"/>
          </w:tcPr>
          <w:p w:rsidR="00780F42" w:rsidRPr="006A2C1E" w:rsidRDefault="00780F42" w:rsidP="00653D8E">
            <w:pPr>
              <w:spacing w:before="60" w:after="60"/>
              <w:rPr>
                <w:rFonts w:cs="Arial"/>
                <w:kern w:val="16"/>
                <w:sz w:val="20"/>
                <w:szCs w:val="20"/>
                <w:lang w:val="en-GB"/>
              </w:rPr>
            </w:pPr>
            <w:r w:rsidRPr="006A2C1E">
              <w:rPr>
                <w:rFonts w:cs="Arial"/>
                <w:kern w:val="16"/>
                <w:sz w:val="20"/>
                <w:szCs w:val="20"/>
                <w:lang w:val="en-GB"/>
              </w:rPr>
              <w:t>Type of Course</w:t>
            </w:r>
          </w:p>
        </w:tc>
        <w:tc>
          <w:tcPr>
            <w:tcW w:w="7229" w:type="dxa"/>
            <w:shd w:val="clear" w:color="auto" w:fill="auto"/>
          </w:tcPr>
          <w:p w:rsidR="00780F42" w:rsidRPr="006A2C1E" w:rsidRDefault="00780F42" w:rsidP="00653D8E">
            <w:pPr>
              <w:spacing w:before="60" w:after="60"/>
              <w:rPr>
                <w:rFonts w:cs="Arial"/>
                <w:i/>
                <w:sz w:val="20"/>
                <w:szCs w:val="20"/>
                <w:lang w:val="en-GB"/>
              </w:rPr>
            </w:pPr>
            <w:r w:rsidRPr="006A2C1E">
              <w:rPr>
                <w:rFonts w:cs="Arial"/>
                <w:i/>
                <w:kern w:val="16"/>
                <w:sz w:val="20"/>
                <w:szCs w:val="20"/>
                <w:lang w:val="en-GB"/>
              </w:rPr>
              <w:t>Obligatory subject</w:t>
            </w:r>
          </w:p>
        </w:tc>
      </w:tr>
    </w:tbl>
    <w:p w:rsidR="003C2660" w:rsidRDefault="003C2660">
      <w:r>
        <w:br w:type="page"/>
      </w:r>
    </w:p>
    <w:tbl>
      <w:tblPr>
        <w:tblW w:w="9811" w:type="dxa"/>
        <w:tblInd w:w="-162" w:type="dxa"/>
        <w:tblLayout w:type="fixed"/>
        <w:tblCellMar>
          <w:left w:w="70" w:type="dxa"/>
          <w:right w:w="70" w:type="dxa"/>
        </w:tblCellMar>
        <w:tblLook w:val="0000" w:firstRow="0" w:lastRow="0" w:firstColumn="0" w:lastColumn="0" w:noHBand="0" w:noVBand="0"/>
      </w:tblPr>
      <w:tblGrid>
        <w:gridCol w:w="2552"/>
        <w:gridCol w:w="7259"/>
      </w:tblGrid>
      <w:tr w:rsidR="00780F42" w:rsidTr="00780F42">
        <w:tc>
          <w:tcPr>
            <w:tcW w:w="2552" w:type="dxa"/>
            <w:tcBorders>
              <w:top w:val="single" w:sz="4" w:space="0" w:color="000000"/>
              <w:left w:val="single" w:sz="4" w:space="0" w:color="000000"/>
              <w:bottom w:val="single" w:sz="4" w:space="0" w:color="000000"/>
            </w:tcBorders>
            <w:shd w:val="clear" w:color="auto" w:fill="E6E6E6"/>
          </w:tcPr>
          <w:p w:rsidR="00780F42" w:rsidRDefault="00780F42" w:rsidP="00653D8E">
            <w:pPr>
              <w:rPr>
                <w:rFonts w:cs="Arial"/>
                <w:kern w:val="1"/>
                <w:sz w:val="20"/>
                <w:szCs w:val="20"/>
              </w:rPr>
            </w:pPr>
            <w:r>
              <w:rPr>
                <w:rFonts w:cs="Arial"/>
                <w:kern w:val="1"/>
                <w:sz w:val="20"/>
                <w:szCs w:val="20"/>
              </w:rPr>
              <w:lastRenderedPageBreak/>
              <w:t>Module Name</w:t>
            </w:r>
          </w:p>
          <w:p w:rsidR="00780F42" w:rsidRDefault="00780F42" w:rsidP="00653D8E">
            <w:pPr>
              <w:rPr>
                <w:rFonts w:cs="Arial"/>
                <w:kern w:val="1"/>
                <w:sz w:val="20"/>
                <w:szCs w:val="20"/>
              </w:rPr>
            </w:pPr>
          </w:p>
          <w:p w:rsidR="00780F42" w:rsidRDefault="00780F42" w:rsidP="00653D8E">
            <w:pPr>
              <w:rPr>
                <w:rFonts w:cs="Arial"/>
                <w:kern w:val="1"/>
                <w:sz w:val="6"/>
                <w:szCs w:val="6"/>
              </w:rPr>
            </w:pPr>
          </w:p>
        </w:tc>
        <w:tc>
          <w:tcPr>
            <w:tcW w:w="7259" w:type="dxa"/>
            <w:tcBorders>
              <w:top w:val="single" w:sz="4" w:space="0" w:color="000000"/>
              <w:left w:val="single" w:sz="4" w:space="0" w:color="000000"/>
              <w:bottom w:val="single" w:sz="4" w:space="0" w:color="000000"/>
              <w:right w:val="single" w:sz="4" w:space="0" w:color="000000"/>
            </w:tcBorders>
            <w:shd w:val="clear" w:color="auto" w:fill="E6E6E6"/>
          </w:tcPr>
          <w:p w:rsidR="00780F42" w:rsidRPr="00B92F41" w:rsidRDefault="00780F42" w:rsidP="00653D8E">
            <w:bookmarkStart w:id="5" w:name="Ü14"/>
            <w:r w:rsidRPr="00B92F41">
              <w:rPr>
                <w:rFonts w:cs="Arial"/>
                <w:b/>
                <w:kern w:val="1"/>
                <w:sz w:val="20"/>
                <w:szCs w:val="20"/>
              </w:rPr>
              <w:t>Distributed Systems (Verteilte Systeme)</w:t>
            </w:r>
            <w:bookmarkEnd w:id="5"/>
          </w:p>
        </w:tc>
      </w:tr>
      <w:tr w:rsidR="00780F42"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kern w:val="1"/>
                <w:sz w:val="20"/>
                <w:szCs w:val="20"/>
                <w:lang w:val="en-GB"/>
              </w:rPr>
            </w:pPr>
            <w:r>
              <w:rPr>
                <w:rFonts w:cs="Arial"/>
                <w:kern w:val="1"/>
                <w:sz w:val="20"/>
                <w:szCs w:val="20"/>
                <w:lang w:val="en-GB"/>
              </w:rPr>
              <w:t>Module Responsibility</w:t>
            </w:r>
          </w:p>
          <w:p w:rsidR="00780F42" w:rsidRDefault="00780F42" w:rsidP="00653D8E">
            <w:pPr>
              <w:rPr>
                <w:rFonts w:cs="Arial"/>
                <w:kern w:val="1"/>
                <w:sz w:val="20"/>
                <w:szCs w:val="20"/>
                <w:lang w:val="en-GB"/>
              </w:rPr>
            </w:pPr>
          </w:p>
          <w:p w:rsidR="00780F42" w:rsidRDefault="00780F42" w:rsidP="00653D8E">
            <w:pPr>
              <w:rPr>
                <w:rFonts w:cs="Arial"/>
                <w:kern w:val="1"/>
                <w:sz w:val="6"/>
                <w:szCs w:val="6"/>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Default="00780F42" w:rsidP="00653D8E">
            <w:r>
              <w:rPr>
                <w:rFonts w:cs="Arial"/>
                <w:i/>
                <w:kern w:val="1"/>
                <w:sz w:val="20"/>
                <w:szCs w:val="20"/>
              </w:rPr>
              <w:t xml:space="preserve">Prof. Dr. Erwin </w:t>
            </w:r>
            <w:proofErr w:type="spellStart"/>
            <w:r>
              <w:rPr>
                <w:rFonts w:cs="Arial"/>
                <w:i/>
                <w:kern w:val="1"/>
                <w:sz w:val="20"/>
                <w:szCs w:val="20"/>
              </w:rPr>
              <w:t>Neuhardt</w:t>
            </w:r>
            <w:proofErr w:type="spellEnd"/>
          </w:p>
        </w:tc>
      </w:tr>
      <w:tr w:rsidR="00780F42" w:rsidRPr="00CC0FF9" w:rsidTr="00780F42">
        <w:tc>
          <w:tcPr>
            <w:tcW w:w="2552" w:type="dxa"/>
            <w:tcBorders>
              <w:top w:val="single" w:sz="4" w:space="0" w:color="000000"/>
              <w:left w:val="single" w:sz="4" w:space="0" w:color="000000"/>
            </w:tcBorders>
            <w:shd w:val="clear" w:color="auto" w:fill="auto"/>
          </w:tcPr>
          <w:p w:rsidR="00780F42" w:rsidRDefault="00780F42" w:rsidP="00653D8E">
            <w:pPr>
              <w:rPr>
                <w:rFonts w:cs="Arial"/>
                <w:color w:val="E36C0A"/>
                <w:kern w:val="1"/>
                <w:sz w:val="20"/>
                <w:szCs w:val="20"/>
              </w:rPr>
            </w:pPr>
            <w:r>
              <w:rPr>
                <w:rFonts w:cs="Arial"/>
                <w:kern w:val="1"/>
                <w:sz w:val="20"/>
                <w:szCs w:val="20"/>
                <w:lang w:val="en-GB"/>
              </w:rPr>
              <w:t>Qualification Targets</w:t>
            </w:r>
          </w:p>
          <w:p w:rsidR="00780F42" w:rsidRDefault="00780F42" w:rsidP="00653D8E">
            <w:pPr>
              <w:rPr>
                <w:rFonts w:cs="Arial"/>
                <w:color w:val="E36C0A"/>
                <w:kern w:val="1"/>
                <w:sz w:val="20"/>
                <w:szCs w:val="20"/>
              </w:rPr>
            </w:pPr>
          </w:p>
        </w:tc>
        <w:tc>
          <w:tcPr>
            <w:tcW w:w="7259" w:type="dxa"/>
            <w:tcBorders>
              <w:top w:val="single" w:sz="4" w:space="0" w:color="000000"/>
              <w:left w:val="single" w:sz="4" w:space="0" w:color="000000"/>
              <w:right w:val="single" w:sz="4" w:space="0" w:color="000000"/>
            </w:tcBorders>
            <w:shd w:val="clear" w:color="auto" w:fill="auto"/>
          </w:tcPr>
          <w:p w:rsidR="00780F42" w:rsidRPr="00780F42" w:rsidRDefault="00780F42" w:rsidP="00653D8E">
            <w:pPr>
              <w:rPr>
                <w:lang w:val="en-US"/>
              </w:rPr>
            </w:pPr>
            <w:r>
              <w:rPr>
                <w:rFonts w:cs="Arial"/>
                <w:i/>
                <w:color w:val="auto"/>
                <w:kern w:val="1"/>
                <w:sz w:val="20"/>
                <w:lang w:val="en-US"/>
              </w:rPr>
              <w:t>Students learn about important architectures which are relied on in the development of distributed systems. They know about the properties of different architectures. They learn about the different technologies for communication and cooperation in distributed systems and are able to apply these technologies in real world projects.</w:t>
            </w:r>
          </w:p>
        </w:tc>
      </w:tr>
      <w:tr w:rsidR="00780F42" w:rsidTr="00780F42">
        <w:tc>
          <w:tcPr>
            <w:tcW w:w="9811" w:type="dxa"/>
            <w:gridSpan w:val="2"/>
            <w:tcBorders>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1755"/>
              <w:gridCol w:w="1058"/>
              <w:gridCol w:w="1276"/>
              <w:gridCol w:w="851"/>
              <w:gridCol w:w="999"/>
              <w:gridCol w:w="884"/>
              <w:gridCol w:w="1408"/>
            </w:tblGrid>
            <w:tr w:rsidR="00780F42" w:rsidTr="00653D8E">
              <w:tc>
                <w:tcPr>
                  <w:tcW w:w="1755"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b/>
                      <w:sz w:val="18"/>
                      <w:szCs w:val="18"/>
                      <w:lang w:val="en-GB" w:eastAsia="de-DE"/>
                    </w:rPr>
                  </w:pPr>
                  <w:r>
                    <w:rPr>
                      <w:rFonts w:ascii="Arial" w:hAnsi="Arial" w:cs="Arial"/>
                      <w:b/>
                      <w:sz w:val="18"/>
                      <w:szCs w:val="18"/>
                      <w:lang w:val="en-GB" w:eastAsia="de-DE"/>
                    </w:rPr>
                    <w:t>Contents</w:t>
                  </w:r>
                </w:p>
              </w:tc>
              <w:tc>
                <w:tcPr>
                  <w:tcW w:w="1058"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Know</w:t>
                  </w:r>
                </w:p>
              </w:tc>
              <w:tc>
                <w:tcPr>
                  <w:tcW w:w="1276"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Understand</w:t>
                  </w:r>
                </w:p>
              </w:tc>
              <w:tc>
                <w:tcPr>
                  <w:tcW w:w="851"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Apply</w:t>
                  </w:r>
                </w:p>
              </w:tc>
              <w:tc>
                <w:tcPr>
                  <w:tcW w:w="999"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Analyse</w:t>
                  </w:r>
                </w:p>
              </w:tc>
              <w:tc>
                <w:tcPr>
                  <w:tcW w:w="884"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Assess</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ind w:left="0"/>
                    <w:jc w:val="center"/>
                  </w:pPr>
                  <w:r>
                    <w:rPr>
                      <w:rFonts w:ascii="Arial" w:hAnsi="Arial" w:cs="Arial"/>
                      <w:b/>
                      <w:sz w:val="18"/>
                      <w:szCs w:val="18"/>
                      <w:lang w:val="en-GB" w:eastAsia="de-DE"/>
                    </w:rPr>
                    <w:t>Synthesize</w:t>
                  </w:r>
                </w:p>
              </w:tc>
            </w:tr>
            <w:tr w:rsidR="00780F42" w:rsidTr="00653D8E">
              <w:tc>
                <w:tcPr>
                  <w:tcW w:w="1755"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Architecture</w:t>
                  </w:r>
                </w:p>
              </w:tc>
              <w:tc>
                <w:tcPr>
                  <w:tcW w:w="1058"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c>
                <w:tcPr>
                  <w:tcW w:w="884"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r>
            <w:tr w:rsidR="00780F42" w:rsidTr="00653D8E">
              <w:tc>
                <w:tcPr>
                  <w:tcW w:w="1755"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Sockets</w:t>
                  </w:r>
                </w:p>
              </w:tc>
              <w:tc>
                <w:tcPr>
                  <w:tcW w:w="1058"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r>
            <w:tr w:rsidR="00780F42" w:rsidTr="00653D8E">
              <w:tc>
                <w:tcPr>
                  <w:tcW w:w="1755"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RPC / RMI</w:t>
                  </w:r>
                </w:p>
              </w:tc>
              <w:tc>
                <w:tcPr>
                  <w:tcW w:w="1058"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r>
            <w:tr w:rsidR="00780F42" w:rsidTr="00653D8E">
              <w:tc>
                <w:tcPr>
                  <w:tcW w:w="1755"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JEE</w:t>
                  </w:r>
                </w:p>
              </w:tc>
              <w:tc>
                <w:tcPr>
                  <w:tcW w:w="1058"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r>
            <w:tr w:rsidR="00780F42" w:rsidTr="00653D8E">
              <w:tc>
                <w:tcPr>
                  <w:tcW w:w="1755"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JMS</w:t>
                  </w:r>
                </w:p>
              </w:tc>
              <w:tc>
                <w:tcPr>
                  <w:tcW w:w="1058"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r>
            <w:tr w:rsidR="00780F42" w:rsidTr="00653D8E">
              <w:tc>
                <w:tcPr>
                  <w:tcW w:w="1755" w:type="dxa"/>
                  <w:tcBorders>
                    <w:left w:val="single" w:sz="4" w:space="0" w:color="000000"/>
                    <w:bottom w:val="single" w:sz="4" w:space="0" w:color="000000"/>
                  </w:tcBorders>
                  <w:shd w:val="clear" w:color="auto" w:fill="auto"/>
                  <w:vAlign w:val="center"/>
                </w:tcPr>
                <w:p w:rsidR="00780F42" w:rsidRDefault="00780F42"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Threads</w:t>
                  </w:r>
                </w:p>
              </w:tc>
              <w:tc>
                <w:tcPr>
                  <w:tcW w:w="1058" w:type="dxa"/>
                  <w:tcBorders>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6" w:type="dxa"/>
                  <w:tcBorders>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51" w:type="dxa"/>
                  <w:tcBorders>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999" w:type="dxa"/>
                  <w:tcBorders>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4" w:type="dxa"/>
                  <w:tcBorders>
                    <w:left w:val="single" w:sz="4" w:space="0" w:color="000000"/>
                    <w:bottom w:val="single" w:sz="4" w:space="0" w:color="000000"/>
                  </w:tcBorders>
                  <w:shd w:val="clear" w:color="auto" w:fill="auto"/>
                  <w:vAlign w:val="center"/>
                </w:tcPr>
                <w:p w:rsidR="00780F42" w:rsidRDefault="00780F42"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408" w:type="dxa"/>
                  <w:tcBorders>
                    <w:left w:val="single" w:sz="4" w:space="0" w:color="000000"/>
                    <w:bottom w:val="single" w:sz="4" w:space="0" w:color="000000"/>
                    <w:right w:val="single" w:sz="4" w:space="0" w:color="000000"/>
                  </w:tcBorders>
                  <w:shd w:val="clear" w:color="auto" w:fill="auto"/>
                  <w:vAlign w:val="center"/>
                </w:tcPr>
                <w:p w:rsidR="00780F42" w:rsidRDefault="00780F42" w:rsidP="00653D8E">
                  <w:pPr>
                    <w:pStyle w:val="Text1"/>
                    <w:snapToGrid w:val="0"/>
                    <w:ind w:left="0"/>
                    <w:jc w:val="center"/>
                    <w:rPr>
                      <w:rFonts w:ascii="Arial" w:hAnsi="Arial" w:cs="Arial"/>
                      <w:sz w:val="18"/>
                      <w:szCs w:val="18"/>
                      <w:lang w:val="en-GB" w:eastAsia="de-DE"/>
                    </w:rPr>
                  </w:pPr>
                </w:p>
              </w:tc>
            </w:tr>
          </w:tbl>
          <w:p w:rsidR="00780F42" w:rsidRDefault="00780F42" w:rsidP="00653D8E">
            <w:pPr>
              <w:rPr>
                <w:rFonts w:cs="Arial"/>
                <w:i/>
                <w:kern w:val="1"/>
                <w:sz w:val="20"/>
                <w:szCs w:val="20"/>
                <w:lang w:val="en-US"/>
              </w:rPr>
            </w:pPr>
          </w:p>
        </w:tc>
      </w:tr>
      <w:tr w:rsidR="00780F42" w:rsidRPr="00CC0FF9" w:rsidTr="00780F42">
        <w:trPr>
          <w:trHeight w:val="2017"/>
        </w:trPr>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color w:val="E36C0A"/>
                <w:kern w:val="1"/>
                <w:sz w:val="20"/>
                <w:szCs w:val="20"/>
              </w:rPr>
            </w:pPr>
            <w:r>
              <w:rPr>
                <w:rFonts w:cs="Arial"/>
                <w:kern w:val="1"/>
                <w:sz w:val="20"/>
                <w:szCs w:val="20"/>
                <w:lang w:val="en-GB"/>
              </w:rPr>
              <w:t>Module Contents</w:t>
            </w:r>
          </w:p>
          <w:p w:rsidR="00780F42" w:rsidRDefault="00780F42" w:rsidP="00653D8E">
            <w:pPr>
              <w:rPr>
                <w:rFonts w:cs="Arial"/>
                <w:color w:val="E36C0A"/>
                <w:kern w:val="1"/>
                <w:sz w:val="20"/>
                <w:szCs w:val="20"/>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Default="00780F42" w:rsidP="00653D8E">
            <w:pPr>
              <w:rPr>
                <w:rFonts w:cs="Arial"/>
                <w:i/>
                <w:kern w:val="1"/>
                <w:sz w:val="20"/>
                <w:szCs w:val="20"/>
                <w:lang w:val="en-US"/>
              </w:rPr>
            </w:pPr>
            <w:r>
              <w:rPr>
                <w:rFonts w:cs="Arial"/>
                <w:i/>
                <w:kern w:val="1"/>
                <w:sz w:val="20"/>
                <w:szCs w:val="20"/>
                <w:lang w:val="en-US"/>
              </w:rPr>
              <w:t>Concepts and technologies for the development of distributed Systems:</w:t>
            </w:r>
          </w:p>
          <w:p w:rsidR="00780F42" w:rsidRDefault="00780F42" w:rsidP="00780F4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0"/>
              </w:tabs>
              <w:suppressAutoHyphens/>
              <w:rPr>
                <w:rFonts w:cs="Arial"/>
                <w:i/>
                <w:kern w:val="1"/>
                <w:sz w:val="20"/>
                <w:szCs w:val="20"/>
                <w:lang w:val="en-US"/>
              </w:rPr>
            </w:pPr>
            <w:r>
              <w:rPr>
                <w:rFonts w:cs="Arial"/>
                <w:i/>
                <w:kern w:val="1"/>
                <w:sz w:val="20"/>
                <w:szCs w:val="20"/>
                <w:lang w:val="en-US"/>
              </w:rPr>
              <w:t>architectures and properties of distributed systems: client server-architectures, transparency</w:t>
            </w:r>
          </w:p>
          <w:p w:rsidR="00780F42" w:rsidRDefault="00780F42" w:rsidP="00780F4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0"/>
              </w:tabs>
              <w:suppressAutoHyphens/>
              <w:rPr>
                <w:rFonts w:cs="Arial"/>
                <w:i/>
                <w:kern w:val="1"/>
                <w:sz w:val="20"/>
                <w:szCs w:val="20"/>
                <w:lang w:val="en-US"/>
              </w:rPr>
            </w:pPr>
            <w:r>
              <w:rPr>
                <w:rFonts w:cs="Arial"/>
                <w:i/>
                <w:kern w:val="1"/>
                <w:sz w:val="20"/>
                <w:szCs w:val="20"/>
                <w:lang w:val="en-US"/>
              </w:rPr>
              <w:t>Programming concepts for the communication in distributed systems: sockets, remote procedure call, remote method invocation, component based distributed systems, message based distributed systems</w:t>
            </w:r>
          </w:p>
          <w:p w:rsidR="00780F42" w:rsidRPr="00780F42" w:rsidRDefault="00780F42" w:rsidP="00780F42">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0"/>
              </w:tabs>
              <w:suppressAutoHyphens/>
              <w:rPr>
                <w:lang w:val="en-US"/>
              </w:rPr>
            </w:pPr>
            <w:r>
              <w:rPr>
                <w:rFonts w:cs="Arial"/>
                <w:i/>
                <w:kern w:val="1"/>
                <w:sz w:val="20"/>
                <w:szCs w:val="20"/>
                <w:lang w:val="en-US"/>
              </w:rPr>
              <w:t>Concurrent programming: java thread, synchronization and coordination, concurrent data structures, java executor framework</w:t>
            </w:r>
          </w:p>
        </w:tc>
      </w:tr>
      <w:tr w:rsidR="00780F42" w:rsidRPr="00CC0FF9"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color w:val="E36C0A"/>
                <w:kern w:val="1"/>
                <w:sz w:val="20"/>
                <w:szCs w:val="20"/>
              </w:rPr>
            </w:pPr>
            <w:r>
              <w:rPr>
                <w:rFonts w:cs="Arial"/>
                <w:kern w:val="1"/>
                <w:sz w:val="20"/>
                <w:szCs w:val="20"/>
                <w:lang w:val="en-GB"/>
              </w:rPr>
              <w:t>Teaching Methods</w:t>
            </w:r>
          </w:p>
          <w:p w:rsidR="00780F42" w:rsidRDefault="00780F42" w:rsidP="00653D8E">
            <w:pPr>
              <w:rPr>
                <w:rFonts w:cs="Arial"/>
                <w:color w:val="E36C0A"/>
                <w:kern w:val="1"/>
                <w:sz w:val="20"/>
                <w:szCs w:val="20"/>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Pr="00780F42" w:rsidRDefault="00780F42" w:rsidP="00653D8E">
            <w:pPr>
              <w:rPr>
                <w:lang w:val="en-US"/>
              </w:rPr>
            </w:pPr>
            <w:r>
              <w:rPr>
                <w:rFonts w:cs="Arial"/>
                <w:i/>
                <w:kern w:val="1"/>
                <w:sz w:val="20"/>
                <w:szCs w:val="20"/>
                <w:lang w:val="en-US"/>
              </w:rPr>
              <w:t>Lecture (2 hours/week), tutorial (2 hours/week)</w:t>
            </w:r>
          </w:p>
        </w:tc>
      </w:tr>
      <w:tr w:rsidR="00780F42" w:rsidRPr="00CC0FF9"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kern w:val="1"/>
                <w:sz w:val="20"/>
                <w:szCs w:val="20"/>
                <w:lang w:val="en-GB"/>
              </w:rPr>
            </w:pPr>
            <w:r>
              <w:rPr>
                <w:rFonts w:cs="Arial"/>
                <w:kern w:val="1"/>
                <w:sz w:val="20"/>
                <w:szCs w:val="20"/>
                <w:lang w:val="en-GB"/>
              </w:rPr>
              <w:t>Requirements for Participation</w:t>
            </w:r>
          </w:p>
          <w:p w:rsidR="00780F42" w:rsidRDefault="00780F42" w:rsidP="00653D8E">
            <w:pPr>
              <w:rPr>
                <w:rFonts w:cs="Arial"/>
                <w:kern w:val="1"/>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Pr="00780F42" w:rsidRDefault="00780F42" w:rsidP="00653D8E">
            <w:pPr>
              <w:rPr>
                <w:lang w:val="en-US"/>
              </w:rPr>
            </w:pPr>
            <w:r>
              <w:rPr>
                <w:rFonts w:cs="Arial"/>
                <w:i/>
                <w:kern w:val="1"/>
                <w:sz w:val="20"/>
                <w:szCs w:val="20"/>
                <w:lang w:val="en-GB"/>
              </w:rPr>
              <w:t>Skills and knowledge in Java programming and software engineering (at least 10 ECTS)</w:t>
            </w:r>
          </w:p>
        </w:tc>
      </w:tr>
      <w:tr w:rsidR="00780F42" w:rsidRPr="00CC0FF9"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i/>
                <w:kern w:val="1"/>
                <w:sz w:val="20"/>
                <w:szCs w:val="20"/>
                <w:lang w:val="en-GB"/>
              </w:rPr>
            </w:pPr>
            <w:r>
              <w:rPr>
                <w:rFonts w:cs="Arial"/>
                <w:kern w:val="1"/>
                <w:sz w:val="20"/>
                <w:szCs w:val="20"/>
                <w:lang w:val="en-US"/>
              </w:rPr>
              <w:t>Literature / Multimedia-based Teaching Material</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Default="00780F42" w:rsidP="00653D8E">
            <w:pPr>
              <w:ind w:left="397" w:hanging="397"/>
              <w:rPr>
                <w:rFonts w:cs="Arial"/>
                <w:i/>
                <w:sz w:val="20"/>
                <w:szCs w:val="20"/>
                <w:lang w:val="en-GB"/>
              </w:rPr>
            </w:pPr>
            <w:r>
              <w:rPr>
                <w:rFonts w:cs="Arial"/>
                <w:i/>
                <w:kern w:val="1"/>
                <w:sz w:val="20"/>
                <w:szCs w:val="20"/>
                <w:lang w:val="en-GB"/>
              </w:rPr>
              <w:t xml:space="preserve">Andrew S. Tanenbaum, Maarten van Steen, Distributed Systems, Published by Maarten </w:t>
            </w:r>
            <w:r>
              <w:rPr>
                <w:rFonts w:cs="Arial"/>
                <w:sz w:val="20"/>
                <w:szCs w:val="20"/>
                <w:lang w:val="en-GB"/>
              </w:rPr>
              <w:t>von Steen, 2017</w:t>
            </w:r>
          </w:p>
          <w:p w:rsidR="00780F42" w:rsidRDefault="00780F42" w:rsidP="00653D8E">
            <w:pPr>
              <w:ind w:left="397" w:hanging="397"/>
              <w:rPr>
                <w:rFonts w:cs="Arial"/>
                <w:i/>
                <w:sz w:val="20"/>
                <w:szCs w:val="20"/>
                <w:lang w:val="en-GB"/>
              </w:rPr>
            </w:pPr>
            <w:proofErr w:type="spellStart"/>
            <w:r>
              <w:rPr>
                <w:rFonts w:cs="Arial"/>
                <w:i/>
                <w:sz w:val="20"/>
                <w:szCs w:val="20"/>
                <w:lang w:val="en-GB"/>
              </w:rPr>
              <w:t>Jendrock</w:t>
            </w:r>
            <w:proofErr w:type="spellEnd"/>
            <w:r>
              <w:rPr>
                <w:rFonts w:cs="Arial"/>
                <w:i/>
                <w:sz w:val="20"/>
                <w:szCs w:val="20"/>
                <w:lang w:val="en-GB"/>
              </w:rPr>
              <w:t>, E. et al.: The Java EE Tutorial, Enterprise Java Beans, online on docs.oracle.com</w:t>
            </w:r>
          </w:p>
          <w:p w:rsidR="00780F42" w:rsidRDefault="00780F42" w:rsidP="00653D8E">
            <w:pPr>
              <w:ind w:left="397" w:hanging="397"/>
              <w:rPr>
                <w:i/>
                <w:sz w:val="20"/>
                <w:szCs w:val="20"/>
                <w:lang w:val="en-GB"/>
              </w:rPr>
            </w:pPr>
            <w:r>
              <w:rPr>
                <w:rFonts w:cs="Arial"/>
                <w:i/>
                <w:sz w:val="20"/>
                <w:szCs w:val="20"/>
                <w:lang w:val="en-GB"/>
              </w:rPr>
              <w:t>w/o author: Sockets, Java Remote Method Invocation, Concurrency, online on docs.oracle.com</w:t>
            </w:r>
          </w:p>
          <w:p w:rsidR="00780F42" w:rsidRDefault="00780F42" w:rsidP="00653D8E">
            <w:pPr>
              <w:ind w:left="397" w:hanging="397"/>
              <w:rPr>
                <w:i/>
                <w:sz w:val="20"/>
                <w:szCs w:val="20"/>
                <w:lang w:val="en-GB"/>
              </w:rPr>
            </w:pPr>
            <w:r>
              <w:rPr>
                <w:i/>
                <w:sz w:val="20"/>
                <w:szCs w:val="20"/>
                <w:lang w:val="en-GB"/>
              </w:rPr>
              <w:t xml:space="preserve">Brian Goetz, Joshua Bloch, Joseph </w:t>
            </w:r>
            <w:proofErr w:type="spellStart"/>
            <w:r>
              <w:rPr>
                <w:i/>
                <w:sz w:val="20"/>
                <w:szCs w:val="20"/>
                <w:lang w:val="en-GB"/>
              </w:rPr>
              <w:t>Bowbeer</w:t>
            </w:r>
            <w:proofErr w:type="spellEnd"/>
            <w:r>
              <w:rPr>
                <w:i/>
                <w:sz w:val="20"/>
                <w:szCs w:val="20"/>
                <w:lang w:val="en-GB"/>
              </w:rPr>
              <w:t xml:space="preserve">, Doug Lea, David Holmes, Tim </w:t>
            </w:r>
            <w:proofErr w:type="spellStart"/>
            <w:r>
              <w:rPr>
                <w:i/>
                <w:sz w:val="20"/>
                <w:szCs w:val="20"/>
                <w:lang w:val="en-GB"/>
              </w:rPr>
              <w:t>Peierls</w:t>
            </w:r>
            <w:proofErr w:type="spellEnd"/>
            <w:r>
              <w:rPr>
                <w:i/>
                <w:sz w:val="20"/>
                <w:szCs w:val="20"/>
                <w:lang w:val="en-GB"/>
              </w:rPr>
              <w:t>, Java Concurrency in Practice, Addison-Wesley, 2006</w:t>
            </w:r>
          </w:p>
          <w:p w:rsidR="00780F42" w:rsidRPr="00780F42" w:rsidRDefault="00780F42" w:rsidP="00653D8E">
            <w:pPr>
              <w:ind w:left="397" w:hanging="397"/>
              <w:rPr>
                <w:lang w:val="en-US"/>
              </w:rPr>
            </w:pPr>
            <w:r>
              <w:rPr>
                <w:i/>
                <w:sz w:val="20"/>
                <w:szCs w:val="20"/>
                <w:lang w:val="en-GB"/>
              </w:rPr>
              <w:t>David A. Chappell, Richard Monson-</w:t>
            </w:r>
            <w:proofErr w:type="spellStart"/>
            <w:r>
              <w:rPr>
                <w:i/>
                <w:sz w:val="20"/>
                <w:szCs w:val="20"/>
                <w:lang w:val="en-GB"/>
              </w:rPr>
              <w:t>Haefel</w:t>
            </w:r>
            <w:proofErr w:type="spellEnd"/>
            <w:r>
              <w:rPr>
                <w:i/>
                <w:sz w:val="20"/>
                <w:szCs w:val="20"/>
                <w:lang w:val="en-GB"/>
              </w:rPr>
              <w:t>, Java Message Service, O’Reilly 2009</w:t>
            </w:r>
          </w:p>
        </w:tc>
      </w:tr>
      <w:tr w:rsidR="00780F42"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color w:val="E36C0A"/>
                <w:kern w:val="1"/>
                <w:sz w:val="20"/>
                <w:szCs w:val="20"/>
                <w:lang w:val="en-GB"/>
              </w:rPr>
            </w:pPr>
            <w:r>
              <w:rPr>
                <w:rFonts w:cs="Arial"/>
                <w:kern w:val="1"/>
                <w:sz w:val="20"/>
                <w:szCs w:val="20"/>
                <w:lang w:val="en-GB"/>
              </w:rPr>
              <w:t>Applicability</w:t>
            </w:r>
          </w:p>
          <w:p w:rsidR="00780F42" w:rsidRDefault="00780F42" w:rsidP="00653D8E">
            <w:pPr>
              <w:rPr>
                <w:rFonts w:cs="Arial"/>
                <w:color w:val="E36C0A"/>
                <w:kern w:val="1"/>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Default="00780F42" w:rsidP="00653D8E">
            <w:r>
              <w:rPr>
                <w:rFonts w:cs="Arial"/>
                <w:i/>
                <w:kern w:val="1"/>
                <w:sz w:val="20"/>
                <w:szCs w:val="20"/>
                <w:lang w:val="en-GB"/>
              </w:rPr>
              <w:t xml:space="preserve">Master of Applied Computer Science, Master </w:t>
            </w:r>
            <w:proofErr w:type="spellStart"/>
            <w:r>
              <w:rPr>
                <w:rFonts w:cs="Arial"/>
                <w:i/>
                <w:kern w:val="1"/>
                <w:sz w:val="20"/>
                <w:szCs w:val="20"/>
                <w:lang w:val="en-GB"/>
              </w:rPr>
              <w:t>Angewandte</w:t>
            </w:r>
            <w:proofErr w:type="spellEnd"/>
            <w:r>
              <w:rPr>
                <w:rFonts w:cs="Arial"/>
                <w:i/>
                <w:kern w:val="1"/>
                <w:sz w:val="20"/>
                <w:szCs w:val="20"/>
                <w:lang w:val="en-GB"/>
              </w:rPr>
              <w:t xml:space="preserve"> </w:t>
            </w:r>
            <w:proofErr w:type="spellStart"/>
            <w:r>
              <w:rPr>
                <w:rFonts w:cs="Arial"/>
                <w:i/>
                <w:kern w:val="1"/>
                <w:sz w:val="20"/>
                <w:szCs w:val="20"/>
                <w:lang w:val="en-GB"/>
              </w:rPr>
              <w:t>Medieninformatik</w:t>
            </w:r>
            <w:proofErr w:type="spellEnd"/>
          </w:p>
        </w:tc>
      </w:tr>
      <w:tr w:rsidR="00780F42" w:rsidRPr="00CC0FF9"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vanish/>
                <w:color w:val="E36C0A"/>
                <w:kern w:val="1"/>
                <w:sz w:val="20"/>
                <w:szCs w:val="20"/>
                <w:lang w:val="en-GB"/>
              </w:rPr>
            </w:pPr>
            <w:r>
              <w:rPr>
                <w:rFonts w:cs="Arial"/>
                <w:kern w:val="1"/>
                <w:sz w:val="20"/>
                <w:szCs w:val="20"/>
                <w:lang w:val="en-GB"/>
              </w:rPr>
              <w:t>Effort / Total Workload</w:t>
            </w:r>
          </w:p>
          <w:p w:rsidR="00780F42" w:rsidRDefault="00780F42" w:rsidP="00653D8E">
            <w:pPr>
              <w:rPr>
                <w:rFonts w:cs="Arial"/>
                <w:vanish/>
                <w:color w:val="E36C0A"/>
                <w:kern w:val="1"/>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Pr="00780F42" w:rsidRDefault="00780F42" w:rsidP="00653D8E">
            <w:pPr>
              <w:rPr>
                <w:lang w:val="en-US"/>
              </w:rPr>
            </w:pPr>
            <w:r>
              <w:rPr>
                <w:rFonts w:cs="Arial"/>
                <w:i/>
                <w:kern w:val="1"/>
                <w:sz w:val="20"/>
                <w:szCs w:val="20"/>
                <w:lang w:val="en-GB"/>
              </w:rPr>
              <w:t>Total 150 hours. Attendance: 60 hours, Self-Study: 60 hours, Exam Preparation 30 hours</w:t>
            </w:r>
          </w:p>
        </w:tc>
      </w:tr>
      <w:tr w:rsidR="00780F42" w:rsidRPr="00CC0FF9"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i/>
                <w:kern w:val="1"/>
                <w:sz w:val="20"/>
                <w:szCs w:val="20"/>
                <w:lang w:val="en-GB"/>
              </w:rPr>
            </w:pPr>
            <w:r>
              <w:rPr>
                <w:rFonts w:cs="Arial"/>
                <w:kern w:val="1"/>
                <w:sz w:val="20"/>
                <w:szCs w:val="20"/>
                <w:lang w:val="en-GB"/>
              </w:rPr>
              <w:t>ECTS / Emphasis of the Grade for the final Grade</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Pr="00780F42" w:rsidRDefault="00780F42" w:rsidP="00653D8E">
            <w:pPr>
              <w:rPr>
                <w:lang w:val="en-US"/>
              </w:rPr>
            </w:pPr>
            <w:r>
              <w:rPr>
                <w:rFonts w:cs="Arial"/>
                <w:i/>
                <w:kern w:val="1"/>
                <w:sz w:val="20"/>
                <w:szCs w:val="20"/>
                <w:lang w:val="en-GB"/>
              </w:rPr>
              <w:t>5 ECTS (Emphasis of the Grade for the final Grade 5/120)</w:t>
            </w:r>
          </w:p>
        </w:tc>
      </w:tr>
      <w:tr w:rsidR="00780F42"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i/>
                <w:kern w:val="1"/>
                <w:sz w:val="20"/>
                <w:szCs w:val="20"/>
                <w:lang w:val="en-GB"/>
              </w:rPr>
            </w:pPr>
            <w:r>
              <w:rPr>
                <w:rFonts w:cs="Arial"/>
                <w:kern w:val="1"/>
                <w:sz w:val="20"/>
                <w:szCs w:val="20"/>
                <w:lang w:val="en-GB"/>
              </w:rPr>
              <w:t>Performance Record</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Default="00780F42" w:rsidP="00653D8E">
            <w:r>
              <w:rPr>
                <w:rFonts w:cs="Arial"/>
                <w:i/>
                <w:kern w:val="1"/>
                <w:sz w:val="20"/>
                <w:szCs w:val="20"/>
                <w:lang w:val="en-GB"/>
              </w:rPr>
              <w:t>Written examination on PC</w:t>
            </w:r>
          </w:p>
        </w:tc>
      </w:tr>
      <w:tr w:rsidR="00780F42"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653D8E">
            <w:pPr>
              <w:rPr>
                <w:rFonts w:cs="Arial"/>
                <w:kern w:val="1"/>
                <w:sz w:val="20"/>
                <w:szCs w:val="20"/>
                <w:lang w:val="en-GB"/>
              </w:rPr>
            </w:pPr>
            <w:r>
              <w:rPr>
                <w:rFonts w:cs="Arial"/>
                <w:kern w:val="1"/>
                <w:sz w:val="20"/>
                <w:szCs w:val="20"/>
                <w:lang w:val="en-GB"/>
              </w:rPr>
              <w:t xml:space="preserve">Semester </w:t>
            </w:r>
          </w:p>
          <w:p w:rsidR="00780F42" w:rsidRDefault="00780F42" w:rsidP="00653D8E">
            <w:pPr>
              <w:rPr>
                <w:rFonts w:cs="Arial"/>
                <w:kern w:val="1"/>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Default="00780F42" w:rsidP="00653D8E">
            <w:r>
              <w:rPr>
                <w:rFonts w:cs="Arial"/>
                <w:i/>
                <w:kern w:val="1"/>
                <w:sz w:val="20"/>
                <w:szCs w:val="20"/>
                <w:lang w:val="en-GB"/>
              </w:rPr>
              <w:t>1st semester</w:t>
            </w:r>
          </w:p>
        </w:tc>
      </w:tr>
      <w:tr w:rsidR="00780F42" w:rsidRPr="00CC0FF9" w:rsidTr="00780F42">
        <w:tc>
          <w:tcPr>
            <w:tcW w:w="2552" w:type="dxa"/>
            <w:tcBorders>
              <w:top w:val="single" w:sz="4" w:space="0" w:color="000000"/>
              <w:left w:val="single" w:sz="4" w:space="0" w:color="000000"/>
              <w:bottom w:val="single" w:sz="4" w:space="0" w:color="000000"/>
            </w:tcBorders>
            <w:shd w:val="clear" w:color="auto" w:fill="auto"/>
          </w:tcPr>
          <w:p w:rsidR="00780F42" w:rsidRDefault="00780F42" w:rsidP="00C179B1">
            <w:pPr>
              <w:rPr>
                <w:rFonts w:cs="Arial"/>
                <w:kern w:val="1"/>
                <w:sz w:val="20"/>
                <w:szCs w:val="20"/>
                <w:lang w:val="en-GB"/>
              </w:rPr>
            </w:pPr>
            <w:r>
              <w:rPr>
                <w:rFonts w:cs="Arial"/>
                <w:kern w:val="1"/>
                <w:sz w:val="20"/>
                <w:szCs w:val="20"/>
                <w:lang w:val="en-GB"/>
              </w:rPr>
              <w:t>Frequency of Occurrence</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780F42" w:rsidRPr="00780F42" w:rsidRDefault="00780F42" w:rsidP="00653D8E">
            <w:pPr>
              <w:rPr>
                <w:lang w:val="en-US"/>
              </w:rPr>
            </w:pPr>
            <w:r>
              <w:rPr>
                <w:rFonts w:cs="Arial"/>
                <w:i/>
                <w:kern w:val="1"/>
                <w:sz w:val="20"/>
                <w:szCs w:val="20"/>
                <w:lang w:val="en-GB"/>
              </w:rPr>
              <w:t>Once during the academic year</w:t>
            </w:r>
          </w:p>
        </w:tc>
      </w:tr>
      <w:tr w:rsidR="00B15DE7" w:rsidRPr="00B15DE7" w:rsidTr="00780F42">
        <w:tc>
          <w:tcPr>
            <w:tcW w:w="2552" w:type="dxa"/>
            <w:tcBorders>
              <w:top w:val="single" w:sz="4" w:space="0" w:color="000000"/>
              <w:left w:val="single" w:sz="4" w:space="0" w:color="000000"/>
              <w:bottom w:val="single" w:sz="4" w:space="0" w:color="000000"/>
            </w:tcBorders>
            <w:shd w:val="clear" w:color="auto" w:fill="auto"/>
          </w:tcPr>
          <w:p w:rsidR="00B15DE7" w:rsidRDefault="00B15DE7" w:rsidP="00B15DE7">
            <w:pPr>
              <w:rPr>
                <w:rFonts w:cs="Arial"/>
                <w:i/>
                <w:kern w:val="1"/>
                <w:sz w:val="20"/>
                <w:szCs w:val="20"/>
                <w:lang w:val="en-GB"/>
              </w:rPr>
            </w:pPr>
            <w:r>
              <w:rPr>
                <w:rFonts w:cs="Arial"/>
                <w:kern w:val="1"/>
                <w:sz w:val="20"/>
                <w:szCs w:val="20"/>
                <w:lang w:val="en-GB"/>
              </w:rPr>
              <w:t>Duration</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15DE7" w:rsidRDefault="00B15DE7" w:rsidP="00B15DE7">
            <w:r>
              <w:rPr>
                <w:rFonts w:cs="Arial"/>
                <w:i/>
                <w:kern w:val="1"/>
                <w:sz w:val="20"/>
                <w:szCs w:val="20"/>
                <w:lang w:val="en-GB"/>
              </w:rPr>
              <w:t>One semester</w:t>
            </w:r>
          </w:p>
        </w:tc>
      </w:tr>
    </w:tbl>
    <w:p w:rsidR="00B15DE7" w:rsidRDefault="00B15DE7">
      <w:pPr>
        <w:rPr>
          <w:lang w:val="en-US"/>
        </w:rPr>
      </w:pPr>
    </w:p>
    <w:tbl>
      <w:tblPr>
        <w:tblW w:w="9801" w:type="dxa"/>
        <w:tblInd w:w="-152" w:type="dxa"/>
        <w:tblLayout w:type="fixed"/>
        <w:tblCellMar>
          <w:left w:w="10" w:type="dxa"/>
          <w:right w:w="10" w:type="dxa"/>
        </w:tblCellMar>
        <w:tblLook w:val="0000" w:firstRow="0" w:lastRow="0" w:firstColumn="0" w:lastColumn="0" w:noHBand="0" w:noVBand="0"/>
      </w:tblPr>
      <w:tblGrid>
        <w:gridCol w:w="2552"/>
        <w:gridCol w:w="7249"/>
      </w:tblGrid>
      <w:tr w:rsidR="00D67495" w:rsidTr="00D67495">
        <w:tc>
          <w:tcPr>
            <w:tcW w:w="2552" w:type="dxa"/>
            <w:tcBorders>
              <w:top w:val="single" w:sz="4" w:space="0" w:color="000000"/>
              <w:left w:val="single" w:sz="4" w:space="0" w:color="000000"/>
              <w:bottom w:val="single" w:sz="4" w:space="0" w:color="000000"/>
            </w:tcBorders>
            <w:shd w:val="clear" w:color="auto" w:fill="E6E6E6"/>
            <w:tcMar>
              <w:top w:w="0" w:type="dxa"/>
              <w:left w:w="70" w:type="dxa"/>
              <w:bottom w:w="0" w:type="dxa"/>
              <w:right w:w="70" w:type="dxa"/>
            </w:tcMar>
          </w:tcPr>
          <w:p w:rsidR="00D67495" w:rsidRDefault="00D67495" w:rsidP="00D67495">
            <w:pPr>
              <w:rPr>
                <w:sz w:val="20"/>
                <w:szCs w:val="20"/>
              </w:rPr>
            </w:pPr>
            <w:r>
              <w:rPr>
                <w:kern w:val="3"/>
                <w:sz w:val="20"/>
                <w:szCs w:val="20"/>
                <w:lang w:val="en-GB"/>
              </w:rPr>
              <w:t>Module Name</w:t>
            </w:r>
          </w:p>
          <w:p w:rsidR="00D67495" w:rsidRDefault="00D67495" w:rsidP="00D67495">
            <w:pPr>
              <w:rPr>
                <w:sz w:val="20"/>
                <w:szCs w:val="20"/>
              </w:rPr>
            </w:pPr>
          </w:p>
          <w:p w:rsidR="00D67495" w:rsidRDefault="00D67495" w:rsidP="00D67495">
            <w:pPr>
              <w:rPr>
                <w:sz w:val="6"/>
                <w:szCs w:val="6"/>
              </w:rPr>
            </w:pPr>
          </w:p>
        </w:tc>
        <w:tc>
          <w:tcPr>
            <w:tcW w:w="7249" w:type="dxa"/>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tcPr>
          <w:p w:rsidR="00D67495" w:rsidRDefault="00D67495" w:rsidP="00D67495">
            <w:pPr>
              <w:snapToGrid w:val="0"/>
              <w:rPr>
                <w:b/>
                <w:sz w:val="20"/>
                <w:szCs w:val="20"/>
              </w:rPr>
            </w:pPr>
            <w:bookmarkStart w:id="6" w:name="Ü15"/>
            <w:r>
              <w:rPr>
                <w:b/>
                <w:kern w:val="3"/>
                <w:sz w:val="20"/>
                <w:szCs w:val="20"/>
                <w:lang w:val="en-GB"/>
              </w:rPr>
              <w:t>IT Security</w:t>
            </w:r>
            <w:bookmarkEnd w:id="6"/>
          </w:p>
        </w:tc>
      </w:tr>
      <w:tr w:rsidR="00D67495" w:rsidRPr="00CC0FF9" w:rsidTr="00D67495">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Module Responsibility</w:t>
            </w:r>
          </w:p>
          <w:p w:rsidR="00D67495" w:rsidRDefault="00D67495" w:rsidP="00D67495">
            <w:pPr>
              <w:rPr>
                <w:sz w:val="20"/>
                <w:szCs w:val="20"/>
              </w:rPr>
            </w:pPr>
          </w:p>
          <w:p w:rsidR="00D67495" w:rsidRDefault="00D67495" w:rsidP="00D67495">
            <w:pPr>
              <w:rPr>
                <w:sz w:val="6"/>
                <w:szCs w:val="6"/>
              </w:rPr>
            </w:pP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i/>
                <w:sz w:val="20"/>
                <w:szCs w:val="20"/>
                <w:lang w:val="en-US"/>
              </w:rPr>
            </w:pPr>
            <w:r>
              <w:rPr>
                <w:i/>
                <w:kern w:val="3"/>
                <w:sz w:val="20"/>
                <w:szCs w:val="20"/>
                <w:lang w:val="en-GB"/>
              </w:rPr>
              <w:t>Prof. Ralf C. Staudemeyer, Ph.D.</w:t>
            </w:r>
          </w:p>
        </w:tc>
      </w:tr>
      <w:tr w:rsidR="00D67495" w:rsidRPr="00CC0FF9" w:rsidTr="00D67495">
        <w:trPr>
          <w:trHeight w:val="2492"/>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lastRenderedPageBreak/>
              <w:t>Qualification Targets</w:t>
            </w:r>
          </w:p>
          <w:p w:rsidR="00D67495" w:rsidRDefault="00D67495" w:rsidP="00D67495">
            <w:pPr>
              <w:rPr>
                <w:color w:val="E36C0A"/>
                <w:sz w:val="20"/>
                <w:szCs w:val="20"/>
              </w:rPr>
            </w:pP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i/>
                <w:sz w:val="20"/>
                <w:szCs w:val="20"/>
                <w:lang w:val="en-US"/>
              </w:rPr>
            </w:pPr>
            <w:r>
              <w:rPr>
                <w:rFonts w:cs="Arial"/>
                <w:i/>
                <w:kern w:val="3"/>
                <w:sz w:val="20"/>
                <w:szCs w:val="20"/>
                <w:lang w:val="en-GB"/>
              </w:rPr>
              <w:t>In this course students will learn how to determine the level of security of a computer system or service, specify vulnerabilities, and to estimate the potential damage resulting from a successful attack. It covers the basic principles and key concepts for the operation of secure and (mostly) distributed systems, which includes partial components from operating systems and computer networks. The focus of this course is to deepen the understanding of network attacks and the cryptographic techniques to ensure integrity and confidentiality of information. Topics include various sub-components like cryptographic key management, biometrics, authentication in distributed systems, and basic security protocols and standards.</w:t>
            </w:r>
          </w:p>
        </w:tc>
      </w:tr>
      <w:tr w:rsidR="00D67495" w:rsidRPr="00CC0FF9" w:rsidTr="00D67495">
        <w:trPr>
          <w:trHeight w:val="4260"/>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Module Contents</w:t>
            </w:r>
          </w:p>
          <w:p w:rsidR="00D67495" w:rsidRDefault="00D67495" w:rsidP="00D67495">
            <w:pPr>
              <w:rPr>
                <w:color w:val="E36C0A"/>
                <w:sz w:val="20"/>
                <w:szCs w:val="20"/>
              </w:rPr>
            </w:pP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rFonts w:eastAsia="Arial"/>
                <w:i/>
                <w:sz w:val="20"/>
                <w:szCs w:val="20"/>
                <w:lang w:val="en-US"/>
              </w:rPr>
            </w:pPr>
            <w:r>
              <w:rPr>
                <w:rFonts w:eastAsia="Arial"/>
                <w:i/>
                <w:kern w:val="3"/>
                <w:sz w:val="20"/>
                <w:szCs w:val="20"/>
                <w:lang w:val="en-GB"/>
              </w:rPr>
              <w:t>The course starts with a general introduction into IT-Security, Cryptography and Privacy-Enhancing Technologies. The main focus of this course is on cryptographic algorithms and security protocols. Principally this module treats a selection of the following topics:</w:t>
            </w:r>
          </w:p>
          <w:p w:rsidR="00D67495" w:rsidRP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GB"/>
              </w:rPr>
              <w:t>Selected Attacks (attacks analysis, protection mechanisms)</w:t>
            </w:r>
          </w:p>
          <w:p w:rsid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rPr>
            </w:pPr>
            <w:r>
              <w:rPr>
                <w:rFonts w:eastAsia="Arial"/>
                <w:i/>
                <w:kern w:val="3"/>
                <w:sz w:val="20"/>
                <w:szCs w:val="20"/>
                <w:lang w:val="en-GB"/>
              </w:rPr>
              <w:t>Cryptographic Algorithms (AES, RSA, ECC, MACs, signatures)</w:t>
            </w:r>
          </w:p>
          <w:p w:rsidR="00D67495" w:rsidRP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GB"/>
              </w:rPr>
              <w:t>Cryptographic Key Management (Diffie-Hellman key exchange, certificates, public-key infrastructure)</w:t>
            </w:r>
          </w:p>
          <w:p w:rsidR="00D67495" w:rsidRP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GB"/>
              </w:rPr>
              <w:t>Digital Identity (multi-factor authentication, challenge-response protocols, authentication in distributed systems)</w:t>
            </w:r>
          </w:p>
          <w:p w:rsidR="00D67495" w:rsidRP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GB"/>
              </w:rPr>
              <w:t xml:space="preserve">Mobile Security (mobile networks, Internet-of-Things, </w:t>
            </w:r>
            <w:proofErr w:type="spellStart"/>
            <w:r>
              <w:rPr>
                <w:rFonts w:eastAsia="Arial"/>
                <w:i/>
                <w:kern w:val="3"/>
                <w:sz w:val="20"/>
                <w:szCs w:val="20"/>
                <w:lang w:val="en-GB"/>
              </w:rPr>
              <w:t>SmartCities</w:t>
            </w:r>
            <w:proofErr w:type="spellEnd"/>
            <w:r>
              <w:rPr>
                <w:rFonts w:eastAsia="Arial"/>
                <w:i/>
                <w:kern w:val="3"/>
                <w:sz w:val="20"/>
                <w:szCs w:val="20"/>
                <w:lang w:val="en-GB"/>
              </w:rPr>
              <w:t>)</w:t>
            </w:r>
          </w:p>
          <w:p w:rsidR="00D67495" w:rsidRP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GB"/>
              </w:rPr>
              <w:t>Network Security (security protocols, virtual private networks, secure Internet services)</w:t>
            </w:r>
          </w:p>
          <w:p w:rsidR="00D67495" w:rsidRPr="00D67495" w:rsidRDefault="00D67495" w:rsidP="00D67495">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GB"/>
              </w:rPr>
              <w:t>User-tools for IT-Security and Privacy in daily practise (email, web, chat, filesystems)</w:t>
            </w:r>
          </w:p>
          <w:p w:rsidR="00D67495" w:rsidRPr="00D67495" w:rsidRDefault="00D67495" w:rsidP="00D67495">
            <w:pPr>
              <w:snapToGrid w:val="0"/>
              <w:rPr>
                <w:rFonts w:eastAsia="Arial"/>
                <w:i/>
                <w:sz w:val="20"/>
                <w:szCs w:val="20"/>
                <w:lang w:val="en-US"/>
              </w:rPr>
            </w:pPr>
            <w:r>
              <w:rPr>
                <w:rFonts w:eastAsia="Arial"/>
                <w:i/>
                <w:kern w:val="3"/>
                <w:sz w:val="20"/>
                <w:szCs w:val="20"/>
                <w:lang w:val="en-GB"/>
              </w:rPr>
              <w:t>This module is under constant development to reflect the most recent developments.</w:t>
            </w:r>
          </w:p>
        </w:tc>
      </w:tr>
      <w:tr w:rsidR="00D67495" w:rsidRPr="001B1DFF" w:rsidTr="00D67495">
        <w:trPr>
          <w:trHeight w:val="283"/>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Teaching Methods</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i/>
                <w:sz w:val="20"/>
                <w:szCs w:val="20"/>
                <w:lang w:val="en-US"/>
              </w:rPr>
            </w:pPr>
            <w:r>
              <w:rPr>
                <w:i/>
                <w:kern w:val="3"/>
                <w:sz w:val="20"/>
                <w:szCs w:val="20"/>
                <w:lang w:val="en-GB"/>
              </w:rPr>
              <w:t>Lecture (2 hours/week), Exercise (2 hours/week)</w:t>
            </w:r>
          </w:p>
        </w:tc>
      </w:tr>
      <w:tr w:rsidR="00D67495" w:rsidRPr="001B1DFF" w:rsidTr="00D67495">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Requirements for Participation</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i/>
                <w:sz w:val="20"/>
                <w:szCs w:val="20"/>
                <w:lang w:val="en-US"/>
              </w:rPr>
            </w:pPr>
            <w:r>
              <w:rPr>
                <w:i/>
                <w:kern w:val="3"/>
                <w:sz w:val="20"/>
                <w:szCs w:val="20"/>
                <w:lang w:val="en-GB"/>
              </w:rPr>
              <w:t>Decent programming skills and basic knowledge in IT-security</w:t>
            </w:r>
          </w:p>
        </w:tc>
      </w:tr>
      <w:tr w:rsidR="00D67495" w:rsidRPr="001B1DFF" w:rsidTr="00D67495">
        <w:trPr>
          <w:trHeight w:val="2398"/>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Pr="00D67495" w:rsidRDefault="00D67495" w:rsidP="00D67495">
            <w:pPr>
              <w:rPr>
                <w:sz w:val="20"/>
                <w:szCs w:val="20"/>
                <w:lang w:val="en-US"/>
              </w:rPr>
            </w:pPr>
            <w:r>
              <w:rPr>
                <w:kern w:val="3"/>
                <w:sz w:val="20"/>
                <w:szCs w:val="20"/>
                <w:lang w:val="en-GB"/>
              </w:rPr>
              <w:t>Literature / Multimedia-based Teaching Material</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Default="00D67495" w:rsidP="00D67495">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lang w:val="en-US"/>
              </w:rPr>
            </w:pPr>
            <w:r w:rsidRPr="00FA37C2">
              <w:rPr>
                <w:i/>
                <w:kern w:val="3"/>
                <w:sz w:val="20"/>
                <w:szCs w:val="20"/>
              </w:rPr>
              <w:t xml:space="preserve">Eckert, C. (2018). IT-Sicherheit. Berlin, München, Boston. </w:t>
            </w:r>
            <w:r>
              <w:rPr>
                <w:i/>
                <w:kern w:val="3"/>
                <w:sz w:val="20"/>
                <w:szCs w:val="20"/>
                <w:lang w:val="en-US"/>
              </w:rPr>
              <w:t>De Gruyter.</w:t>
            </w:r>
          </w:p>
          <w:p w:rsidR="00D67495" w:rsidRDefault="00D67495" w:rsidP="00D6749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lang w:val="en-US"/>
              </w:rPr>
            </w:pPr>
            <w:r>
              <w:rPr>
                <w:i/>
                <w:kern w:val="3"/>
                <w:sz w:val="20"/>
                <w:szCs w:val="20"/>
                <w:lang w:val="en-US"/>
              </w:rPr>
              <w:t>Stallings, W. (2016). Cryptography and network security, principles and practices (7th edition). Prentice Hall.</w:t>
            </w:r>
          </w:p>
          <w:p w:rsidR="00D67495" w:rsidRPr="00FA37C2" w:rsidRDefault="00D67495" w:rsidP="00D6749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rPr>
            </w:pPr>
            <w:r w:rsidRPr="00FA37C2">
              <w:rPr>
                <w:i/>
                <w:kern w:val="3"/>
                <w:sz w:val="20"/>
                <w:szCs w:val="20"/>
              </w:rPr>
              <w:t xml:space="preserve">Paar, C., &amp; </w:t>
            </w:r>
            <w:proofErr w:type="spellStart"/>
            <w:r w:rsidRPr="00FA37C2">
              <w:rPr>
                <w:i/>
                <w:kern w:val="3"/>
                <w:sz w:val="20"/>
                <w:szCs w:val="20"/>
              </w:rPr>
              <w:t>Pelzl</w:t>
            </w:r>
            <w:proofErr w:type="spellEnd"/>
            <w:r w:rsidRPr="00FA37C2">
              <w:rPr>
                <w:i/>
                <w:kern w:val="3"/>
                <w:sz w:val="20"/>
                <w:szCs w:val="20"/>
              </w:rPr>
              <w:t xml:space="preserve">, J. (2010). Understanding </w:t>
            </w:r>
            <w:proofErr w:type="spellStart"/>
            <w:r w:rsidRPr="00FA37C2">
              <w:rPr>
                <w:i/>
                <w:kern w:val="3"/>
                <w:sz w:val="20"/>
                <w:szCs w:val="20"/>
              </w:rPr>
              <w:t>Cryptography</w:t>
            </w:r>
            <w:proofErr w:type="spellEnd"/>
            <w:r w:rsidRPr="00FA37C2">
              <w:rPr>
                <w:i/>
                <w:kern w:val="3"/>
                <w:sz w:val="20"/>
                <w:szCs w:val="20"/>
              </w:rPr>
              <w:t>. Berlin, Heidelberg: Springer Berlin Heidelberg.</w:t>
            </w:r>
          </w:p>
          <w:p w:rsidR="00D67495" w:rsidRDefault="00D67495" w:rsidP="00D6749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lang w:val="en-US"/>
              </w:rPr>
            </w:pPr>
            <w:proofErr w:type="spellStart"/>
            <w:r>
              <w:rPr>
                <w:i/>
                <w:kern w:val="3"/>
                <w:sz w:val="20"/>
                <w:szCs w:val="20"/>
                <w:lang w:val="en-US"/>
              </w:rPr>
              <w:t>Schneier</w:t>
            </w:r>
            <w:proofErr w:type="spellEnd"/>
            <w:r>
              <w:rPr>
                <w:i/>
                <w:kern w:val="3"/>
                <w:sz w:val="20"/>
                <w:szCs w:val="20"/>
                <w:lang w:val="en-US"/>
              </w:rPr>
              <w:t>, B. (1996), Applied Cryptography, John Wiley &amp; Sons.</w:t>
            </w:r>
          </w:p>
          <w:p w:rsidR="00D67495" w:rsidRDefault="00D67495" w:rsidP="00D6749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lang w:val="en-US"/>
              </w:rPr>
            </w:pPr>
            <w:proofErr w:type="spellStart"/>
            <w:r>
              <w:rPr>
                <w:i/>
                <w:kern w:val="3"/>
                <w:sz w:val="20"/>
                <w:szCs w:val="20"/>
                <w:lang w:val="en-US"/>
              </w:rPr>
              <w:t>Hoglund</w:t>
            </w:r>
            <w:proofErr w:type="spellEnd"/>
            <w:r>
              <w:rPr>
                <w:i/>
                <w:kern w:val="3"/>
                <w:sz w:val="20"/>
                <w:szCs w:val="20"/>
                <w:lang w:val="en-US"/>
              </w:rPr>
              <w:t xml:space="preserve">, G, &amp; </w:t>
            </w:r>
            <w:proofErr w:type="gramStart"/>
            <w:r>
              <w:rPr>
                <w:i/>
                <w:kern w:val="3"/>
                <w:sz w:val="20"/>
                <w:szCs w:val="20"/>
                <w:lang w:val="en-US"/>
              </w:rPr>
              <w:t>McGraw ,</w:t>
            </w:r>
            <w:proofErr w:type="gramEnd"/>
            <w:r>
              <w:rPr>
                <w:i/>
                <w:kern w:val="3"/>
                <w:sz w:val="20"/>
                <w:szCs w:val="20"/>
                <w:lang w:val="en-US"/>
              </w:rPr>
              <w:t xml:space="preserve"> G. (2004). Exploiting Software, how to break code, Addison Wesley.</w:t>
            </w:r>
          </w:p>
          <w:p w:rsidR="00D67495" w:rsidRDefault="00D67495" w:rsidP="00D67495">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lang w:val="en-US"/>
              </w:rPr>
            </w:pPr>
            <w:r>
              <w:rPr>
                <w:i/>
                <w:kern w:val="3"/>
                <w:sz w:val="20"/>
                <w:szCs w:val="20"/>
                <w:lang w:val="en-US"/>
              </w:rPr>
              <w:t>Selected sources announced in the lecture.</w:t>
            </w:r>
          </w:p>
        </w:tc>
      </w:tr>
      <w:tr w:rsidR="00D67495" w:rsidRPr="001B1DFF" w:rsidTr="00D67495">
        <w:trPr>
          <w:trHeight w:val="312"/>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Applicability</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i/>
                <w:sz w:val="20"/>
                <w:szCs w:val="20"/>
                <w:lang w:val="en-US"/>
              </w:rPr>
            </w:pPr>
            <w:r>
              <w:rPr>
                <w:i/>
                <w:kern w:val="3"/>
                <w:sz w:val="20"/>
                <w:szCs w:val="20"/>
                <w:lang w:val="en-GB"/>
              </w:rPr>
              <w:t>Master of Applied Computer Science</w:t>
            </w:r>
          </w:p>
        </w:tc>
      </w:tr>
      <w:tr w:rsidR="00D67495" w:rsidRPr="001B1DFF" w:rsidTr="00D67495">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Effort/</w:t>
            </w:r>
          </w:p>
          <w:p w:rsidR="00D67495" w:rsidRDefault="00D67495" w:rsidP="00D67495">
            <w:pPr>
              <w:rPr>
                <w:sz w:val="20"/>
                <w:szCs w:val="20"/>
              </w:rPr>
            </w:pPr>
            <w:r>
              <w:rPr>
                <w:kern w:val="3"/>
                <w:sz w:val="20"/>
                <w:szCs w:val="20"/>
                <w:lang w:val="en-GB"/>
              </w:rPr>
              <w:t>Total Workload</w:t>
            </w:r>
          </w:p>
          <w:p w:rsidR="00D67495" w:rsidRDefault="00D67495" w:rsidP="00D67495">
            <w:pPr>
              <w:rPr>
                <w:vanish/>
                <w:color w:val="E36C0A"/>
                <w:sz w:val="20"/>
                <w:szCs w:val="20"/>
              </w:rPr>
            </w:pP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Default="00D67495" w:rsidP="00D67495">
            <w:pPr>
              <w:snapToGrid w:val="0"/>
              <w:rPr>
                <w:i/>
                <w:sz w:val="20"/>
                <w:szCs w:val="20"/>
                <w:lang w:val="en-US"/>
              </w:rPr>
            </w:pPr>
            <w:r>
              <w:rPr>
                <w:i/>
                <w:kern w:val="3"/>
                <w:sz w:val="20"/>
                <w:szCs w:val="20"/>
                <w:lang w:val="en-US"/>
              </w:rPr>
              <w:t>Total 150 hours. Attendance: 60 hours, Self-Study incl. exam preparation: 90h.</w:t>
            </w:r>
          </w:p>
        </w:tc>
      </w:tr>
      <w:tr w:rsidR="00D67495" w:rsidRPr="001B1DFF" w:rsidTr="00D67495">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Pr="00D67495" w:rsidRDefault="00D67495" w:rsidP="00D67495">
            <w:pPr>
              <w:rPr>
                <w:sz w:val="20"/>
                <w:szCs w:val="20"/>
                <w:lang w:val="en-US"/>
              </w:rPr>
            </w:pPr>
            <w:r>
              <w:rPr>
                <w:kern w:val="3"/>
                <w:sz w:val="20"/>
                <w:szCs w:val="20"/>
                <w:lang w:val="en-GB"/>
              </w:rPr>
              <w:t>ECTS/ Emphasis of the Grade for the final Grade</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rPr>
                <w:i/>
                <w:sz w:val="20"/>
                <w:szCs w:val="20"/>
                <w:lang w:val="en-US"/>
              </w:rPr>
            </w:pPr>
            <w:r>
              <w:rPr>
                <w:i/>
                <w:kern w:val="3"/>
                <w:sz w:val="20"/>
                <w:szCs w:val="20"/>
                <w:lang w:val="en-GB"/>
              </w:rPr>
              <w:t>5 CP (Emphasis of the Grade for the final Grade 5/120)</w:t>
            </w:r>
          </w:p>
        </w:tc>
      </w:tr>
      <w:tr w:rsidR="00D67495" w:rsidRPr="001B1DFF" w:rsidTr="00D67495">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Performance Record</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Default="00D67495" w:rsidP="00D67495">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rPr>
            </w:pPr>
            <w:r>
              <w:rPr>
                <w:i/>
                <w:kern w:val="3"/>
                <w:sz w:val="20"/>
                <w:szCs w:val="20"/>
                <w:lang w:val="en-GB"/>
              </w:rPr>
              <w:t>successfully completed exercises</w:t>
            </w:r>
          </w:p>
          <w:p w:rsidR="00D67495" w:rsidRPr="00D67495" w:rsidRDefault="00D67495" w:rsidP="00D67495">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lang w:val="en-US"/>
              </w:rPr>
            </w:pPr>
            <w:r>
              <w:rPr>
                <w:i/>
                <w:kern w:val="3"/>
                <w:sz w:val="20"/>
                <w:szCs w:val="20"/>
                <w:lang w:val="en-GB"/>
              </w:rPr>
              <w:t>oral exam or written exam (&gt;14 participants)</w:t>
            </w:r>
          </w:p>
        </w:tc>
      </w:tr>
      <w:tr w:rsidR="00D67495" w:rsidTr="00D67495">
        <w:trPr>
          <w:trHeight w:val="283"/>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Semester</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Default="00D67495" w:rsidP="00D67495">
            <w:pPr>
              <w:snapToGrid w:val="0"/>
              <w:rPr>
                <w:i/>
                <w:sz w:val="20"/>
                <w:szCs w:val="20"/>
              </w:rPr>
            </w:pPr>
            <w:r>
              <w:rPr>
                <w:i/>
                <w:kern w:val="3"/>
                <w:sz w:val="20"/>
                <w:szCs w:val="20"/>
                <w:lang w:val="en-GB"/>
              </w:rPr>
              <w:t>1st semester</w:t>
            </w:r>
          </w:p>
        </w:tc>
      </w:tr>
      <w:tr w:rsidR="00D67495" w:rsidTr="00D67495">
        <w:trPr>
          <w:trHeight w:val="283"/>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Frequency of Occurrence</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Default="00D67495" w:rsidP="00D67495">
            <w:pPr>
              <w:snapToGrid w:val="0"/>
              <w:rPr>
                <w:i/>
                <w:sz w:val="20"/>
                <w:szCs w:val="20"/>
              </w:rPr>
            </w:pPr>
            <w:r>
              <w:rPr>
                <w:i/>
                <w:kern w:val="3"/>
                <w:sz w:val="20"/>
                <w:szCs w:val="20"/>
                <w:lang w:val="en-GB"/>
              </w:rPr>
              <w:t>annually (WS)</w:t>
            </w:r>
          </w:p>
        </w:tc>
      </w:tr>
      <w:tr w:rsidR="00D67495" w:rsidTr="00D67495">
        <w:trPr>
          <w:trHeight w:val="283"/>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Duration</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Default="00D67495" w:rsidP="00D67495">
            <w:pPr>
              <w:snapToGrid w:val="0"/>
            </w:pPr>
            <w:r>
              <w:rPr>
                <w:i/>
                <w:kern w:val="3"/>
                <w:sz w:val="20"/>
                <w:szCs w:val="20"/>
                <w:lang w:val="en-GB"/>
              </w:rPr>
              <w:t>one semester</w:t>
            </w:r>
          </w:p>
        </w:tc>
      </w:tr>
      <w:tr w:rsidR="00D67495" w:rsidRPr="001B1DFF" w:rsidTr="00D67495">
        <w:trPr>
          <w:trHeight w:val="283"/>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D67495" w:rsidRDefault="00D67495" w:rsidP="00D67495">
            <w:pPr>
              <w:rPr>
                <w:sz w:val="20"/>
                <w:szCs w:val="20"/>
              </w:rPr>
            </w:pPr>
            <w:r>
              <w:rPr>
                <w:kern w:val="3"/>
                <w:sz w:val="20"/>
                <w:szCs w:val="20"/>
                <w:lang w:val="en-GB"/>
              </w:rPr>
              <w:t>Type of Course</w:t>
            </w:r>
          </w:p>
        </w:tc>
        <w:tc>
          <w:tcPr>
            <w:tcW w:w="724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D67495" w:rsidRPr="00D67495" w:rsidRDefault="00D67495" w:rsidP="00D67495">
            <w:pPr>
              <w:snapToGrid w:val="0"/>
              <w:rPr>
                <w:i/>
                <w:sz w:val="20"/>
                <w:szCs w:val="20"/>
                <w:lang w:val="en-US"/>
              </w:rPr>
            </w:pPr>
            <w:r>
              <w:rPr>
                <w:i/>
                <w:kern w:val="3"/>
                <w:sz w:val="20"/>
                <w:szCs w:val="20"/>
                <w:lang w:val="en-GB"/>
              </w:rPr>
              <w:t>Obligatory course from the area IT-Security</w:t>
            </w:r>
          </w:p>
        </w:tc>
      </w:tr>
    </w:tbl>
    <w:p w:rsidR="00B15DE7" w:rsidRDefault="00B15DE7">
      <w:pPr>
        <w:rPr>
          <w:lang w:val="en-US"/>
        </w:rPr>
      </w:pPr>
    </w:p>
    <w:p w:rsidR="00D67495" w:rsidRDefault="00D67495">
      <w:pPr>
        <w:rPr>
          <w:lang w:val="en-US"/>
        </w:rPr>
      </w:pPr>
      <w:r>
        <w:rPr>
          <w:lang w:val="en-US"/>
        </w:rPr>
        <w:br w:type="page"/>
      </w:r>
    </w:p>
    <w:p w:rsidR="003C2660" w:rsidRPr="00B15DE7" w:rsidRDefault="003C2660">
      <w:pPr>
        <w:rPr>
          <w:lang w:val="en-US"/>
        </w:rPr>
      </w:pP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7229"/>
      </w:tblGrid>
      <w:tr w:rsidR="00780F42" w:rsidRPr="00C477F8" w:rsidTr="00780F42">
        <w:tc>
          <w:tcPr>
            <w:tcW w:w="2552" w:type="dxa"/>
            <w:shd w:val="clear" w:color="auto" w:fill="E6E6E6"/>
          </w:tcPr>
          <w:p w:rsidR="00780F42" w:rsidRDefault="00780F42" w:rsidP="00653D8E">
            <w:pPr>
              <w:rPr>
                <w:rFonts w:cs="Arial"/>
                <w:kern w:val="16"/>
                <w:sz w:val="20"/>
                <w:szCs w:val="20"/>
              </w:rPr>
            </w:pPr>
            <w:r w:rsidRPr="00C477F8">
              <w:rPr>
                <w:rFonts w:cs="Arial"/>
                <w:kern w:val="16"/>
                <w:sz w:val="20"/>
                <w:szCs w:val="20"/>
              </w:rPr>
              <w:t>Modul</w:t>
            </w:r>
            <w:r>
              <w:rPr>
                <w:rFonts w:cs="Arial"/>
                <w:kern w:val="16"/>
                <w:sz w:val="20"/>
                <w:szCs w:val="20"/>
              </w:rPr>
              <w:t>e N</w:t>
            </w:r>
            <w:r w:rsidRPr="00C477F8">
              <w:rPr>
                <w:rFonts w:cs="Arial"/>
                <w:kern w:val="16"/>
                <w:sz w:val="20"/>
                <w:szCs w:val="20"/>
              </w:rPr>
              <w:t>ame</w:t>
            </w:r>
          </w:p>
          <w:p w:rsidR="00780F42" w:rsidRPr="00C477F8" w:rsidRDefault="00780F42" w:rsidP="00653D8E">
            <w:pPr>
              <w:rPr>
                <w:rFonts w:cs="Arial"/>
                <w:kern w:val="16"/>
                <w:sz w:val="20"/>
                <w:szCs w:val="20"/>
              </w:rPr>
            </w:pPr>
          </w:p>
          <w:p w:rsidR="00780F42" w:rsidRPr="00C477F8" w:rsidRDefault="00780F42" w:rsidP="00653D8E">
            <w:pPr>
              <w:rPr>
                <w:rFonts w:cs="Arial"/>
                <w:kern w:val="16"/>
                <w:sz w:val="6"/>
                <w:szCs w:val="6"/>
              </w:rPr>
            </w:pPr>
          </w:p>
        </w:tc>
        <w:tc>
          <w:tcPr>
            <w:tcW w:w="7229" w:type="dxa"/>
            <w:shd w:val="clear" w:color="auto" w:fill="E6E6E6"/>
          </w:tcPr>
          <w:p w:rsidR="00780F42" w:rsidRPr="00C179B1" w:rsidRDefault="00780F42" w:rsidP="00653D8E">
            <w:pPr>
              <w:rPr>
                <w:rFonts w:cs="Arial"/>
                <w:b/>
                <w:kern w:val="16"/>
                <w:sz w:val="20"/>
                <w:szCs w:val="20"/>
              </w:rPr>
            </w:pPr>
            <w:bookmarkStart w:id="7" w:name="Ü16"/>
            <w:r w:rsidRPr="00C179B1">
              <w:rPr>
                <w:rFonts w:cs="Arial"/>
                <w:b/>
                <w:kern w:val="16"/>
                <w:sz w:val="20"/>
                <w:szCs w:val="20"/>
              </w:rPr>
              <w:t>Mobile Systems (Mobile Systeme)</w:t>
            </w:r>
            <w:bookmarkEnd w:id="7"/>
          </w:p>
        </w:tc>
      </w:tr>
      <w:tr w:rsidR="00780F42" w:rsidRPr="00C477F8" w:rsidTr="00780F42">
        <w:tc>
          <w:tcPr>
            <w:tcW w:w="2552" w:type="dxa"/>
            <w:tcBorders>
              <w:bottom w:val="single" w:sz="4" w:space="0" w:color="auto"/>
            </w:tcBorders>
          </w:tcPr>
          <w:p w:rsidR="00780F42" w:rsidRDefault="00780F42" w:rsidP="00653D8E">
            <w:pPr>
              <w:rPr>
                <w:rFonts w:cs="Arial"/>
                <w:kern w:val="16"/>
                <w:sz w:val="20"/>
                <w:szCs w:val="20"/>
              </w:rPr>
            </w:pPr>
            <w:r w:rsidRPr="00C477F8">
              <w:rPr>
                <w:rFonts w:cs="Arial"/>
                <w:kern w:val="16"/>
                <w:sz w:val="20"/>
                <w:szCs w:val="20"/>
              </w:rPr>
              <w:t>Modul</w:t>
            </w:r>
            <w:r>
              <w:rPr>
                <w:rFonts w:cs="Arial"/>
                <w:kern w:val="16"/>
                <w:sz w:val="20"/>
                <w:szCs w:val="20"/>
              </w:rPr>
              <w:t xml:space="preserve">e </w:t>
            </w:r>
            <w:proofErr w:type="spellStart"/>
            <w:r>
              <w:rPr>
                <w:rFonts w:cs="Arial"/>
                <w:kern w:val="16"/>
                <w:sz w:val="20"/>
                <w:szCs w:val="20"/>
              </w:rPr>
              <w:t>Responsibility</w:t>
            </w:r>
            <w:proofErr w:type="spellEnd"/>
          </w:p>
          <w:p w:rsidR="00780F42" w:rsidRDefault="00780F42" w:rsidP="00653D8E">
            <w:pPr>
              <w:rPr>
                <w:rFonts w:cs="Arial"/>
                <w:kern w:val="16"/>
                <w:sz w:val="20"/>
                <w:szCs w:val="20"/>
              </w:rPr>
            </w:pPr>
          </w:p>
          <w:p w:rsidR="00780F42" w:rsidRPr="00C477F8" w:rsidRDefault="00780F42" w:rsidP="00653D8E">
            <w:pPr>
              <w:rPr>
                <w:rFonts w:cs="Arial"/>
                <w:kern w:val="16"/>
                <w:sz w:val="6"/>
                <w:szCs w:val="6"/>
              </w:rPr>
            </w:pPr>
          </w:p>
        </w:tc>
        <w:tc>
          <w:tcPr>
            <w:tcW w:w="7229" w:type="dxa"/>
            <w:tcBorders>
              <w:bottom w:val="single" w:sz="4" w:space="0" w:color="auto"/>
            </w:tcBorders>
            <w:shd w:val="clear" w:color="auto" w:fill="auto"/>
          </w:tcPr>
          <w:p w:rsidR="00780F42" w:rsidRPr="0084088D" w:rsidRDefault="00780F42" w:rsidP="00653D8E">
            <w:pPr>
              <w:rPr>
                <w:rFonts w:cs="Arial"/>
                <w:i/>
                <w:kern w:val="16"/>
                <w:sz w:val="20"/>
                <w:szCs w:val="20"/>
              </w:rPr>
            </w:pPr>
            <w:r>
              <w:rPr>
                <w:rFonts w:cs="Arial"/>
                <w:i/>
                <w:kern w:val="16"/>
                <w:sz w:val="20"/>
                <w:szCs w:val="20"/>
              </w:rPr>
              <w:t>Prof. Dr. Michael Cebulla</w:t>
            </w:r>
          </w:p>
        </w:tc>
      </w:tr>
      <w:tr w:rsidR="00780F42" w:rsidRPr="001B1DFF" w:rsidTr="00780F42">
        <w:tc>
          <w:tcPr>
            <w:tcW w:w="2552" w:type="dxa"/>
            <w:tcBorders>
              <w:bottom w:val="nil"/>
            </w:tcBorders>
          </w:tcPr>
          <w:p w:rsidR="00780F42" w:rsidRPr="00C477F8" w:rsidRDefault="00780F42" w:rsidP="00653D8E">
            <w:pPr>
              <w:rPr>
                <w:rFonts w:cs="Arial"/>
                <w:kern w:val="16"/>
                <w:sz w:val="20"/>
                <w:szCs w:val="20"/>
              </w:rPr>
            </w:pPr>
            <w:proofErr w:type="spellStart"/>
            <w:r>
              <w:rPr>
                <w:rFonts w:cs="Arial"/>
                <w:kern w:val="16"/>
                <w:sz w:val="20"/>
                <w:szCs w:val="20"/>
              </w:rPr>
              <w:t>Qualific</w:t>
            </w:r>
            <w:r w:rsidRPr="00C477F8">
              <w:rPr>
                <w:rFonts w:cs="Arial"/>
                <w:kern w:val="16"/>
                <w:sz w:val="20"/>
                <w:szCs w:val="20"/>
              </w:rPr>
              <w:t>ation</w:t>
            </w:r>
            <w:proofErr w:type="spellEnd"/>
            <w:r>
              <w:rPr>
                <w:rFonts w:cs="Arial"/>
                <w:kern w:val="16"/>
                <w:sz w:val="20"/>
                <w:szCs w:val="20"/>
              </w:rPr>
              <w:t xml:space="preserve"> Targets</w:t>
            </w:r>
            <w:r w:rsidRPr="00C477F8">
              <w:rPr>
                <w:rFonts w:cs="Arial"/>
                <w:kern w:val="16"/>
                <w:sz w:val="20"/>
                <w:szCs w:val="20"/>
              </w:rPr>
              <w:t xml:space="preserve"> </w:t>
            </w:r>
          </w:p>
          <w:p w:rsidR="00780F42" w:rsidRPr="00C477F8" w:rsidRDefault="00780F42" w:rsidP="00653D8E">
            <w:pPr>
              <w:rPr>
                <w:rFonts w:cs="Arial"/>
                <w:color w:val="E36C0A"/>
                <w:kern w:val="16"/>
                <w:sz w:val="20"/>
                <w:szCs w:val="20"/>
              </w:rPr>
            </w:pPr>
          </w:p>
        </w:tc>
        <w:tc>
          <w:tcPr>
            <w:tcW w:w="7229" w:type="dxa"/>
            <w:tcBorders>
              <w:bottom w:val="nil"/>
            </w:tcBorders>
          </w:tcPr>
          <w:p w:rsidR="00780F42" w:rsidRPr="00317EA8" w:rsidRDefault="00780F42" w:rsidP="00653D8E">
            <w:pPr>
              <w:rPr>
                <w:rFonts w:cs="Arial"/>
                <w:i/>
                <w:kern w:val="16"/>
                <w:sz w:val="20"/>
                <w:szCs w:val="20"/>
                <w:lang w:val="en-US"/>
              </w:rPr>
            </w:pPr>
            <w:r w:rsidRPr="00317EA8">
              <w:rPr>
                <w:rFonts w:cs="Arial"/>
                <w:i/>
                <w:kern w:val="16"/>
                <w:sz w:val="20"/>
                <w:szCs w:val="20"/>
                <w:lang w:val="en-US"/>
              </w:rPr>
              <w:t xml:space="preserve">Students learn about substantial concepts and technologies for the development of smart, mobile applications. </w:t>
            </w:r>
            <w:r>
              <w:rPr>
                <w:rFonts w:cs="Arial"/>
                <w:i/>
                <w:kern w:val="16"/>
                <w:sz w:val="20"/>
                <w:szCs w:val="20"/>
                <w:lang w:val="en-US"/>
              </w:rPr>
              <w:t>One focus area consists in the programming with sensor data.</w:t>
            </w:r>
          </w:p>
          <w:p w:rsidR="00780F42" w:rsidRPr="00F43AFA" w:rsidRDefault="00780F42" w:rsidP="00653D8E">
            <w:pPr>
              <w:rPr>
                <w:rFonts w:cs="Arial"/>
                <w:i/>
                <w:color w:val="7F7F7F"/>
                <w:kern w:val="16"/>
                <w:lang w:val="en-US"/>
              </w:rPr>
            </w:pPr>
          </w:p>
          <w:p w:rsidR="00780F42" w:rsidRPr="00F43AFA" w:rsidRDefault="00780F42" w:rsidP="00653D8E">
            <w:pPr>
              <w:rPr>
                <w:rFonts w:cs="Arial"/>
                <w:i/>
                <w:color w:val="7F7F7F"/>
                <w:kern w:val="16"/>
                <w:sz w:val="6"/>
                <w:szCs w:val="6"/>
                <w:lang w:val="en-US"/>
              </w:rPr>
            </w:pPr>
          </w:p>
        </w:tc>
      </w:tr>
      <w:tr w:rsidR="00780F42" w:rsidRPr="00C477F8" w:rsidTr="00780F42">
        <w:tc>
          <w:tcPr>
            <w:tcW w:w="9781" w:type="dxa"/>
            <w:gridSpan w:val="2"/>
            <w:tcBorders>
              <w:top w:val="nil"/>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851"/>
              <w:gridCol w:w="1238"/>
              <w:gridCol w:w="746"/>
              <w:gridCol w:w="1022"/>
              <w:gridCol w:w="884"/>
              <w:gridCol w:w="1213"/>
              <w:gridCol w:w="360"/>
            </w:tblGrid>
            <w:tr w:rsidR="00780F42" w:rsidRPr="001E2274" w:rsidTr="00653D8E">
              <w:trPr>
                <w:gridAfter w:val="1"/>
                <w:wAfter w:w="360" w:type="dxa"/>
                <w:jc w:val="center"/>
              </w:trPr>
              <w:tc>
                <w:tcPr>
                  <w:tcW w:w="2082" w:type="dxa"/>
                  <w:shd w:val="clear" w:color="auto" w:fill="auto"/>
                </w:tcPr>
                <w:p w:rsidR="00780F42" w:rsidRPr="001E2274" w:rsidRDefault="00780F42" w:rsidP="00653D8E">
                  <w:pPr>
                    <w:pStyle w:val="Text1"/>
                    <w:ind w:left="0"/>
                    <w:jc w:val="left"/>
                    <w:rPr>
                      <w:rFonts w:ascii="Arial" w:hAnsi="Arial" w:cs="Arial"/>
                      <w:b/>
                      <w:sz w:val="18"/>
                      <w:szCs w:val="18"/>
                      <w:lang w:eastAsia="de-DE"/>
                    </w:rPr>
                  </w:pPr>
                  <w:r>
                    <w:rPr>
                      <w:rFonts w:ascii="Arial" w:hAnsi="Arial" w:cs="Arial"/>
                      <w:b/>
                      <w:sz w:val="18"/>
                      <w:szCs w:val="18"/>
                      <w:lang w:eastAsia="de-DE"/>
                    </w:rPr>
                    <w:t>Content</w:t>
                  </w:r>
                </w:p>
              </w:tc>
              <w:tc>
                <w:tcPr>
                  <w:tcW w:w="851" w:type="dxa"/>
                </w:tcPr>
                <w:p w:rsidR="00780F42" w:rsidRPr="001E2274" w:rsidRDefault="00780F42"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Know</w:t>
                  </w:r>
                  <w:proofErr w:type="spellEnd"/>
                </w:p>
              </w:tc>
              <w:tc>
                <w:tcPr>
                  <w:tcW w:w="1238" w:type="dxa"/>
                </w:tcPr>
                <w:p w:rsidR="00780F42" w:rsidRPr="001E2274" w:rsidRDefault="00780F42"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Understand</w:t>
                  </w:r>
                  <w:proofErr w:type="spellEnd"/>
                </w:p>
              </w:tc>
              <w:tc>
                <w:tcPr>
                  <w:tcW w:w="746" w:type="dxa"/>
                  <w:shd w:val="clear" w:color="auto" w:fill="auto"/>
                </w:tcPr>
                <w:p w:rsidR="00780F42" w:rsidRPr="001E2274" w:rsidRDefault="00780F42"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Apply</w:t>
                  </w:r>
                  <w:proofErr w:type="spellEnd"/>
                </w:p>
              </w:tc>
              <w:tc>
                <w:tcPr>
                  <w:tcW w:w="1022" w:type="dxa"/>
                  <w:shd w:val="clear" w:color="auto" w:fill="auto"/>
                </w:tcPr>
                <w:p w:rsidR="00780F42" w:rsidRPr="001E2274" w:rsidRDefault="00780F42"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Analyze</w:t>
                  </w:r>
                  <w:proofErr w:type="spellEnd"/>
                </w:p>
              </w:tc>
              <w:tc>
                <w:tcPr>
                  <w:tcW w:w="884" w:type="dxa"/>
                  <w:shd w:val="clear" w:color="auto" w:fill="auto"/>
                </w:tcPr>
                <w:p w:rsidR="00780F42" w:rsidRPr="001E2274" w:rsidRDefault="00780F42"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Assess</w:t>
                  </w:r>
                  <w:proofErr w:type="spellEnd"/>
                </w:p>
              </w:tc>
              <w:tc>
                <w:tcPr>
                  <w:tcW w:w="1213" w:type="dxa"/>
                </w:tcPr>
                <w:p w:rsidR="00780F42" w:rsidRPr="001E2274" w:rsidRDefault="00780F42"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Synthesize</w:t>
                  </w:r>
                  <w:proofErr w:type="spellEnd"/>
                </w:p>
              </w:tc>
            </w:tr>
            <w:tr w:rsidR="00780F42" w:rsidRPr="001E2274" w:rsidTr="00653D8E">
              <w:trPr>
                <w:gridAfter w:val="1"/>
                <w:wAfter w:w="360" w:type="dxa"/>
                <w:jc w:val="center"/>
              </w:trPr>
              <w:tc>
                <w:tcPr>
                  <w:tcW w:w="2082" w:type="dxa"/>
                  <w:shd w:val="clear" w:color="auto" w:fill="auto"/>
                </w:tcPr>
                <w:p w:rsidR="00780F42" w:rsidRPr="001E2274" w:rsidRDefault="00780F42" w:rsidP="00653D8E">
                  <w:pPr>
                    <w:pStyle w:val="Text1"/>
                    <w:ind w:left="0"/>
                    <w:rPr>
                      <w:rFonts w:ascii="Arial" w:hAnsi="Arial" w:cs="Arial"/>
                      <w:sz w:val="18"/>
                      <w:szCs w:val="18"/>
                      <w:lang w:eastAsia="de-DE"/>
                    </w:rPr>
                  </w:pPr>
                  <w:r>
                    <w:rPr>
                      <w:rFonts w:ascii="Arial" w:hAnsi="Arial" w:cs="Arial"/>
                      <w:sz w:val="18"/>
                      <w:szCs w:val="18"/>
                      <w:lang w:eastAsia="de-DE"/>
                    </w:rPr>
                    <w:t>Location-</w:t>
                  </w:r>
                  <w:proofErr w:type="spellStart"/>
                  <w:r>
                    <w:rPr>
                      <w:rFonts w:ascii="Arial" w:hAnsi="Arial" w:cs="Arial"/>
                      <w:sz w:val="18"/>
                      <w:szCs w:val="18"/>
                      <w:lang w:eastAsia="de-DE"/>
                    </w:rPr>
                    <w:t>based</w:t>
                  </w:r>
                  <w:proofErr w:type="spellEnd"/>
                  <w:r>
                    <w:rPr>
                      <w:rFonts w:ascii="Arial" w:hAnsi="Arial" w:cs="Arial"/>
                      <w:sz w:val="18"/>
                      <w:szCs w:val="18"/>
                      <w:lang w:eastAsia="de-DE"/>
                    </w:rPr>
                    <w:t xml:space="preserve"> Services</w:t>
                  </w:r>
                </w:p>
              </w:tc>
              <w:tc>
                <w:tcPr>
                  <w:tcW w:w="851"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38"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46"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1022"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84"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13"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r>
            <w:tr w:rsidR="00780F42" w:rsidRPr="001E2274" w:rsidTr="00653D8E">
              <w:trPr>
                <w:gridAfter w:val="1"/>
                <w:wAfter w:w="360" w:type="dxa"/>
                <w:jc w:val="center"/>
              </w:trPr>
              <w:tc>
                <w:tcPr>
                  <w:tcW w:w="2082" w:type="dxa"/>
                  <w:shd w:val="clear" w:color="auto" w:fill="auto"/>
                </w:tcPr>
                <w:p w:rsidR="00780F42" w:rsidRPr="00D420CD" w:rsidRDefault="00780F42" w:rsidP="00653D8E">
                  <w:pPr>
                    <w:pStyle w:val="Text1"/>
                    <w:ind w:left="0"/>
                    <w:rPr>
                      <w:rFonts w:ascii="Arial" w:hAnsi="Arial" w:cs="Arial"/>
                      <w:sz w:val="18"/>
                      <w:szCs w:val="18"/>
                      <w:lang w:val="en-US" w:eastAsia="de-DE"/>
                    </w:rPr>
                  </w:pPr>
                  <w:r>
                    <w:rPr>
                      <w:rFonts w:ascii="Arial" w:hAnsi="Arial" w:cs="Arial"/>
                      <w:sz w:val="18"/>
                      <w:szCs w:val="18"/>
                      <w:lang w:val="en-US" w:eastAsia="de-DE"/>
                    </w:rPr>
                    <w:t>Communication</w:t>
                  </w:r>
                </w:p>
              </w:tc>
              <w:tc>
                <w:tcPr>
                  <w:tcW w:w="851"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38"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46"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22"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84"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1213" w:type="dxa"/>
                  <w:vAlign w:val="center"/>
                </w:tcPr>
                <w:p w:rsidR="00780F42" w:rsidRPr="001E2274" w:rsidRDefault="00780F42" w:rsidP="00653D8E">
                  <w:pPr>
                    <w:pStyle w:val="Text1"/>
                    <w:ind w:left="0"/>
                    <w:jc w:val="center"/>
                    <w:rPr>
                      <w:rFonts w:ascii="Arial" w:hAnsi="Arial" w:cs="Arial"/>
                      <w:sz w:val="18"/>
                      <w:szCs w:val="18"/>
                      <w:lang w:eastAsia="de-DE"/>
                    </w:rPr>
                  </w:pPr>
                </w:p>
              </w:tc>
            </w:tr>
            <w:tr w:rsidR="00780F42" w:rsidRPr="001E2274" w:rsidTr="00653D8E">
              <w:trPr>
                <w:gridAfter w:val="1"/>
                <w:wAfter w:w="360" w:type="dxa"/>
                <w:jc w:val="center"/>
              </w:trPr>
              <w:tc>
                <w:tcPr>
                  <w:tcW w:w="2082" w:type="dxa"/>
                  <w:shd w:val="clear" w:color="auto" w:fill="auto"/>
                </w:tcPr>
                <w:p w:rsidR="00780F42" w:rsidRPr="001E2274" w:rsidRDefault="00780F42" w:rsidP="00653D8E">
                  <w:pPr>
                    <w:pStyle w:val="Text1"/>
                    <w:ind w:left="0"/>
                    <w:rPr>
                      <w:rFonts w:ascii="Arial" w:hAnsi="Arial" w:cs="Arial"/>
                      <w:sz w:val="18"/>
                      <w:szCs w:val="18"/>
                      <w:lang w:eastAsia="de-DE"/>
                    </w:rPr>
                  </w:pPr>
                  <w:proofErr w:type="spellStart"/>
                  <w:r>
                    <w:rPr>
                      <w:rFonts w:ascii="Arial" w:hAnsi="Arial" w:cs="Arial"/>
                      <w:sz w:val="18"/>
                      <w:szCs w:val="18"/>
                      <w:lang w:eastAsia="de-DE"/>
                    </w:rPr>
                    <w:t>Sensorics</w:t>
                  </w:r>
                  <w:proofErr w:type="spellEnd"/>
                </w:p>
              </w:tc>
              <w:tc>
                <w:tcPr>
                  <w:tcW w:w="851"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38"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46"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22"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884"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13" w:type="dxa"/>
                  <w:vAlign w:val="center"/>
                </w:tcPr>
                <w:p w:rsidR="00780F42" w:rsidRPr="001E2274" w:rsidRDefault="00780F42" w:rsidP="00653D8E">
                  <w:pPr>
                    <w:pStyle w:val="Text1"/>
                    <w:ind w:left="0"/>
                    <w:jc w:val="center"/>
                    <w:rPr>
                      <w:rFonts w:ascii="Arial" w:hAnsi="Arial" w:cs="Arial"/>
                      <w:sz w:val="18"/>
                      <w:szCs w:val="18"/>
                      <w:lang w:eastAsia="de-DE"/>
                    </w:rPr>
                  </w:pPr>
                </w:p>
              </w:tc>
            </w:tr>
            <w:tr w:rsidR="00780F42" w:rsidRPr="001E2274" w:rsidTr="00653D8E">
              <w:trPr>
                <w:jc w:val="center"/>
              </w:trPr>
              <w:tc>
                <w:tcPr>
                  <w:tcW w:w="2082" w:type="dxa"/>
                  <w:shd w:val="clear" w:color="auto" w:fill="auto"/>
                </w:tcPr>
                <w:p w:rsidR="00780F42" w:rsidRDefault="00780F42" w:rsidP="00653D8E">
                  <w:pPr>
                    <w:pStyle w:val="Text1"/>
                    <w:ind w:left="0"/>
                    <w:rPr>
                      <w:rFonts w:ascii="Arial" w:hAnsi="Arial" w:cs="Arial"/>
                      <w:sz w:val="18"/>
                      <w:szCs w:val="18"/>
                      <w:lang w:eastAsia="de-DE"/>
                    </w:rPr>
                  </w:pPr>
                  <w:proofErr w:type="spellStart"/>
                  <w:r>
                    <w:rPr>
                      <w:rFonts w:ascii="Arial" w:hAnsi="Arial" w:cs="Arial"/>
                      <w:sz w:val="18"/>
                      <w:szCs w:val="18"/>
                      <w:lang w:eastAsia="de-DE"/>
                    </w:rPr>
                    <w:t>Activity</w:t>
                  </w:r>
                  <w:proofErr w:type="spellEnd"/>
                  <w:r>
                    <w:rPr>
                      <w:rFonts w:ascii="Arial" w:hAnsi="Arial" w:cs="Arial"/>
                      <w:sz w:val="18"/>
                      <w:szCs w:val="18"/>
                      <w:lang w:eastAsia="de-DE"/>
                    </w:rPr>
                    <w:t xml:space="preserve"> Recognition</w:t>
                  </w:r>
                </w:p>
              </w:tc>
              <w:tc>
                <w:tcPr>
                  <w:tcW w:w="851" w:type="dxa"/>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38" w:type="dxa"/>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46" w:type="dxa"/>
                  <w:shd w:val="clear" w:color="auto" w:fill="auto"/>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22"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84" w:type="dxa"/>
                  <w:shd w:val="clear" w:color="auto" w:fill="auto"/>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13"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360" w:type="dxa"/>
                </w:tcPr>
                <w:p w:rsidR="00780F42" w:rsidRPr="001E2274" w:rsidRDefault="00780F42">
                  <w:pPr>
                    <w:rPr>
                      <w:rFonts w:cs="Arial"/>
                      <w:color w:val="E36C0A"/>
                      <w:sz w:val="18"/>
                      <w:szCs w:val="18"/>
                    </w:rPr>
                  </w:pPr>
                  <w:r>
                    <w:rPr>
                      <w:rFonts w:cs="Arial"/>
                      <w:color w:val="E36C0A"/>
                      <w:sz w:val="18"/>
                      <w:szCs w:val="18"/>
                    </w:rPr>
                    <w:tab/>
                  </w:r>
                </w:p>
              </w:tc>
            </w:tr>
            <w:tr w:rsidR="00780F42" w:rsidTr="00653D8E">
              <w:trPr>
                <w:gridAfter w:val="1"/>
                <w:wAfter w:w="360" w:type="dxa"/>
                <w:jc w:val="center"/>
              </w:trPr>
              <w:tc>
                <w:tcPr>
                  <w:tcW w:w="2082" w:type="dxa"/>
                  <w:shd w:val="clear" w:color="auto" w:fill="auto"/>
                </w:tcPr>
                <w:p w:rsidR="00780F42" w:rsidRDefault="00780F42" w:rsidP="00653D8E">
                  <w:pPr>
                    <w:pStyle w:val="Text1"/>
                    <w:ind w:left="0"/>
                    <w:rPr>
                      <w:rFonts w:ascii="Arial" w:hAnsi="Arial" w:cs="Arial"/>
                      <w:sz w:val="18"/>
                      <w:szCs w:val="18"/>
                      <w:lang w:eastAsia="de-DE"/>
                    </w:rPr>
                  </w:pPr>
                  <w:r>
                    <w:rPr>
                      <w:rFonts w:ascii="Arial" w:hAnsi="Arial" w:cs="Arial"/>
                      <w:sz w:val="18"/>
                      <w:szCs w:val="18"/>
                      <w:lang w:eastAsia="de-DE"/>
                    </w:rPr>
                    <w:t>Track &amp; Trace</w:t>
                  </w:r>
                </w:p>
              </w:tc>
              <w:tc>
                <w:tcPr>
                  <w:tcW w:w="851" w:type="dxa"/>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38" w:type="dxa"/>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46" w:type="dxa"/>
                  <w:shd w:val="clear" w:color="auto" w:fill="auto"/>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22" w:type="dxa"/>
                  <w:shd w:val="clear" w:color="auto" w:fill="auto"/>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84" w:type="dxa"/>
                  <w:shd w:val="clear" w:color="auto" w:fill="auto"/>
                  <w:vAlign w:val="center"/>
                </w:tcPr>
                <w:p w:rsidR="00780F42"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13" w:type="dxa"/>
                  <w:vAlign w:val="center"/>
                </w:tcPr>
                <w:p w:rsidR="00780F42" w:rsidRPr="001E2274" w:rsidRDefault="00780F42"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r>
          </w:tbl>
          <w:p w:rsidR="00780F42" w:rsidRPr="00317EA8" w:rsidRDefault="00780F42" w:rsidP="00653D8E">
            <w:pPr>
              <w:rPr>
                <w:rFonts w:cs="Arial"/>
                <w:i/>
                <w:kern w:val="16"/>
                <w:sz w:val="20"/>
                <w:szCs w:val="20"/>
                <w:lang w:val="en-US"/>
              </w:rPr>
            </w:pPr>
          </w:p>
        </w:tc>
      </w:tr>
      <w:tr w:rsidR="00780F42" w:rsidRPr="001B1DFF" w:rsidTr="00780F42">
        <w:trPr>
          <w:trHeight w:val="3398"/>
        </w:trPr>
        <w:tc>
          <w:tcPr>
            <w:tcW w:w="2552" w:type="dxa"/>
          </w:tcPr>
          <w:p w:rsidR="00780F42" w:rsidRPr="00C477F8" w:rsidRDefault="00780F42" w:rsidP="00653D8E">
            <w:pPr>
              <w:rPr>
                <w:rFonts w:cs="Arial"/>
                <w:kern w:val="16"/>
                <w:sz w:val="20"/>
                <w:szCs w:val="20"/>
              </w:rPr>
            </w:pPr>
            <w:r w:rsidRPr="00C477F8">
              <w:rPr>
                <w:rFonts w:cs="Arial"/>
                <w:kern w:val="16"/>
                <w:sz w:val="20"/>
                <w:szCs w:val="20"/>
              </w:rPr>
              <w:t>Modul</w:t>
            </w:r>
            <w:r>
              <w:rPr>
                <w:rFonts w:cs="Arial"/>
                <w:kern w:val="16"/>
                <w:sz w:val="20"/>
                <w:szCs w:val="20"/>
              </w:rPr>
              <w:t>e Contents</w:t>
            </w:r>
          </w:p>
          <w:p w:rsidR="00780F42" w:rsidRPr="00C477F8" w:rsidRDefault="00780F42" w:rsidP="00653D8E">
            <w:pPr>
              <w:rPr>
                <w:rFonts w:cs="Arial"/>
                <w:color w:val="E36C0A"/>
                <w:kern w:val="16"/>
                <w:sz w:val="20"/>
                <w:szCs w:val="20"/>
              </w:rPr>
            </w:pPr>
          </w:p>
        </w:tc>
        <w:tc>
          <w:tcPr>
            <w:tcW w:w="7229" w:type="dxa"/>
          </w:tcPr>
          <w:p w:rsidR="00780F42" w:rsidRPr="00317EA8" w:rsidRDefault="00780F42" w:rsidP="00653D8E">
            <w:pPr>
              <w:rPr>
                <w:rFonts w:cs="Arial"/>
                <w:i/>
                <w:kern w:val="16"/>
                <w:sz w:val="20"/>
                <w:szCs w:val="20"/>
                <w:lang w:val="en-US"/>
              </w:rPr>
            </w:pPr>
            <w:r w:rsidRPr="00780F42">
              <w:rPr>
                <w:rFonts w:cs="Arial"/>
                <w:i/>
                <w:kern w:val="16"/>
                <w:sz w:val="20"/>
                <w:szCs w:val="20"/>
                <w:lang w:val="en-US"/>
              </w:rPr>
              <w:t xml:space="preserve">Concepts and technologies for the development of advanced mobile applications. </w:t>
            </w:r>
            <w:r w:rsidRPr="00317EA8">
              <w:rPr>
                <w:rFonts w:cs="Arial"/>
                <w:i/>
                <w:kern w:val="16"/>
                <w:sz w:val="20"/>
                <w:szCs w:val="20"/>
                <w:lang w:val="en-US"/>
              </w:rPr>
              <w:t>Special focus lies on the contextual dependencies of system behavior and the communication between different compone</w:t>
            </w:r>
            <w:r>
              <w:rPr>
                <w:rFonts w:cs="Arial"/>
                <w:i/>
                <w:kern w:val="16"/>
                <w:sz w:val="20"/>
                <w:szCs w:val="20"/>
                <w:lang w:val="en-US"/>
              </w:rPr>
              <w:t>n</w:t>
            </w:r>
            <w:r w:rsidRPr="00317EA8">
              <w:rPr>
                <w:rFonts w:cs="Arial"/>
                <w:i/>
                <w:kern w:val="16"/>
                <w:sz w:val="20"/>
                <w:szCs w:val="20"/>
                <w:lang w:val="en-US"/>
              </w:rPr>
              <w:t xml:space="preserve">ts. </w:t>
            </w:r>
            <w:r>
              <w:rPr>
                <w:rFonts w:cs="Arial"/>
                <w:i/>
                <w:kern w:val="16"/>
                <w:sz w:val="20"/>
                <w:szCs w:val="20"/>
                <w:lang w:val="en-US"/>
              </w:rPr>
              <w:t>The following topics are examined:</w:t>
            </w:r>
          </w:p>
          <w:p w:rsidR="00780F42" w:rsidRPr="00C22A0F" w:rsidRDefault="00780F42" w:rsidP="00780F42">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C22A0F">
              <w:rPr>
                <w:rFonts w:cs="Arial"/>
                <w:i/>
                <w:kern w:val="16"/>
                <w:sz w:val="20"/>
                <w:szCs w:val="20"/>
                <w:lang w:val="en-US"/>
              </w:rPr>
              <w:t>Location-based Services: applicati</w:t>
            </w:r>
            <w:r>
              <w:rPr>
                <w:rFonts w:cs="Arial"/>
                <w:i/>
                <w:kern w:val="16"/>
                <w:sz w:val="20"/>
                <w:szCs w:val="20"/>
                <w:lang w:val="en-US"/>
              </w:rPr>
              <w:t>o</w:t>
            </w:r>
            <w:r w:rsidRPr="00C22A0F">
              <w:rPr>
                <w:rFonts w:cs="Arial"/>
                <w:i/>
                <w:kern w:val="16"/>
                <w:sz w:val="20"/>
                <w:szCs w:val="20"/>
                <w:lang w:val="en-US"/>
              </w:rPr>
              <w:t>n of different localization services with different properties, services</w:t>
            </w:r>
            <w:r>
              <w:rPr>
                <w:rFonts w:cs="Arial"/>
                <w:i/>
                <w:kern w:val="16"/>
                <w:sz w:val="20"/>
                <w:szCs w:val="20"/>
                <w:lang w:val="en-US"/>
              </w:rPr>
              <w:t xml:space="preserve"> for the visualization of geographical data, management of geographical data, geofencing, location-based social networking (</w:t>
            </w:r>
            <w:proofErr w:type="spellStart"/>
            <w:r>
              <w:rPr>
                <w:rFonts w:cs="Arial"/>
                <w:i/>
                <w:kern w:val="16"/>
                <w:sz w:val="20"/>
                <w:szCs w:val="20"/>
                <w:lang w:val="en-US"/>
              </w:rPr>
              <w:t>lbsn</w:t>
            </w:r>
            <w:proofErr w:type="spellEnd"/>
            <w:r>
              <w:rPr>
                <w:rFonts w:cs="Arial"/>
                <w:i/>
                <w:kern w:val="16"/>
                <w:sz w:val="20"/>
                <w:szCs w:val="20"/>
                <w:lang w:val="en-US"/>
              </w:rPr>
              <w:t>)</w:t>
            </w:r>
          </w:p>
          <w:p w:rsidR="00780F42" w:rsidRPr="00B807B3" w:rsidRDefault="00780F42" w:rsidP="00780F42">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B807B3">
              <w:rPr>
                <w:rFonts w:cs="Arial"/>
                <w:i/>
                <w:kern w:val="16"/>
                <w:sz w:val="20"/>
                <w:szCs w:val="20"/>
                <w:lang w:val="en-US"/>
              </w:rPr>
              <w:t xml:space="preserve">Communication in mobile applications: </w:t>
            </w:r>
            <w:proofErr w:type="spellStart"/>
            <w:r w:rsidRPr="00B807B3">
              <w:rPr>
                <w:rFonts w:cs="Arial"/>
                <w:i/>
                <w:kern w:val="16"/>
                <w:sz w:val="20"/>
                <w:szCs w:val="20"/>
                <w:lang w:val="en-US"/>
              </w:rPr>
              <w:t>bluetooth</w:t>
            </w:r>
            <w:proofErr w:type="spellEnd"/>
            <w:r w:rsidRPr="00B807B3">
              <w:rPr>
                <w:rFonts w:cs="Arial"/>
                <w:i/>
                <w:kern w:val="16"/>
                <w:sz w:val="20"/>
                <w:szCs w:val="20"/>
                <w:lang w:val="en-US"/>
              </w:rPr>
              <w:t>, NFC, http etc.</w:t>
            </w:r>
          </w:p>
          <w:p w:rsidR="00780F42" w:rsidRPr="00B807B3" w:rsidRDefault="00780F42" w:rsidP="00780F42">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B807B3">
              <w:rPr>
                <w:rFonts w:cs="Arial"/>
                <w:i/>
                <w:kern w:val="16"/>
                <w:sz w:val="20"/>
                <w:szCs w:val="20"/>
                <w:lang w:val="en-US"/>
              </w:rPr>
              <w:t xml:space="preserve">Acquisition of environmental data using </w:t>
            </w:r>
            <w:proofErr w:type="spellStart"/>
            <w:r w:rsidRPr="00B807B3">
              <w:rPr>
                <w:rFonts w:cs="Arial"/>
                <w:i/>
                <w:kern w:val="16"/>
                <w:sz w:val="20"/>
                <w:szCs w:val="20"/>
                <w:lang w:val="en-US"/>
              </w:rPr>
              <w:t>sensoric</w:t>
            </w:r>
            <w:proofErr w:type="spellEnd"/>
            <w:r w:rsidRPr="00B807B3">
              <w:rPr>
                <w:rFonts w:cs="Arial"/>
                <w:i/>
                <w:kern w:val="16"/>
                <w:sz w:val="20"/>
                <w:szCs w:val="20"/>
                <w:lang w:val="en-US"/>
              </w:rPr>
              <w:t xml:space="preserve"> interfaces</w:t>
            </w:r>
          </w:p>
          <w:p w:rsidR="00780F42" w:rsidRPr="00944BB2" w:rsidRDefault="00780F42" w:rsidP="00780F42">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Activity Recognition</w:t>
            </w:r>
          </w:p>
          <w:p w:rsidR="00780F42" w:rsidRPr="00A07E3C" w:rsidRDefault="00780F42" w:rsidP="00780F42">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A07E3C">
              <w:rPr>
                <w:rFonts w:cs="Arial"/>
                <w:i/>
                <w:kern w:val="16"/>
                <w:sz w:val="20"/>
                <w:szCs w:val="20"/>
                <w:lang w:val="en-US"/>
              </w:rPr>
              <w:t>Track &amp; Trace-applications: acquisition of position data and environmental data, collection and management of data, automated situation monitoring and recognition</w:t>
            </w:r>
          </w:p>
        </w:tc>
      </w:tr>
      <w:tr w:rsidR="00780F42" w:rsidRPr="001B1DFF" w:rsidTr="00780F42">
        <w:tc>
          <w:tcPr>
            <w:tcW w:w="2552" w:type="dxa"/>
          </w:tcPr>
          <w:p w:rsidR="00780F42" w:rsidRPr="00C477F8" w:rsidRDefault="00780F42" w:rsidP="00653D8E">
            <w:pPr>
              <w:rPr>
                <w:rFonts w:cs="Arial"/>
                <w:kern w:val="16"/>
                <w:sz w:val="20"/>
                <w:szCs w:val="20"/>
              </w:rPr>
            </w:pPr>
            <w:r>
              <w:rPr>
                <w:rFonts w:cs="Arial"/>
                <w:kern w:val="16"/>
                <w:sz w:val="20"/>
                <w:szCs w:val="20"/>
              </w:rPr>
              <w:t>Teaching Methods</w:t>
            </w:r>
          </w:p>
          <w:p w:rsidR="00780F42" w:rsidRPr="00C477F8" w:rsidRDefault="00780F42" w:rsidP="00653D8E">
            <w:pPr>
              <w:rPr>
                <w:rFonts w:cs="Arial"/>
                <w:color w:val="E36C0A"/>
                <w:kern w:val="16"/>
                <w:sz w:val="20"/>
                <w:szCs w:val="20"/>
              </w:rPr>
            </w:pPr>
          </w:p>
        </w:tc>
        <w:tc>
          <w:tcPr>
            <w:tcW w:w="7229" w:type="dxa"/>
            <w:shd w:val="clear" w:color="auto" w:fill="auto"/>
          </w:tcPr>
          <w:p w:rsidR="00780F42" w:rsidRPr="00A07E3C" w:rsidRDefault="00780F42" w:rsidP="00653D8E">
            <w:pPr>
              <w:rPr>
                <w:rFonts w:cs="Arial"/>
                <w:i/>
                <w:kern w:val="16"/>
                <w:sz w:val="20"/>
                <w:szCs w:val="20"/>
                <w:lang w:val="en-US"/>
              </w:rPr>
            </w:pPr>
            <w:r w:rsidRPr="00A07E3C">
              <w:rPr>
                <w:rFonts w:cs="Arial"/>
                <w:i/>
                <w:kern w:val="16"/>
                <w:sz w:val="20"/>
                <w:szCs w:val="20"/>
                <w:lang w:val="en-US"/>
              </w:rPr>
              <w:t>Lecture (2 hours/</w:t>
            </w:r>
            <w:r>
              <w:rPr>
                <w:rFonts w:cs="Arial"/>
                <w:i/>
                <w:kern w:val="16"/>
                <w:sz w:val="20"/>
                <w:szCs w:val="20"/>
                <w:lang w:val="en-US"/>
              </w:rPr>
              <w:t>week</w:t>
            </w:r>
            <w:r w:rsidRPr="00A07E3C">
              <w:rPr>
                <w:rFonts w:cs="Arial"/>
                <w:i/>
                <w:kern w:val="16"/>
                <w:sz w:val="20"/>
                <w:szCs w:val="20"/>
                <w:lang w:val="en-US"/>
              </w:rPr>
              <w:t xml:space="preserve">), </w:t>
            </w:r>
            <w:proofErr w:type="spellStart"/>
            <w:r>
              <w:rPr>
                <w:rFonts w:cs="Arial"/>
                <w:i/>
                <w:kern w:val="16"/>
                <w:sz w:val="20"/>
                <w:szCs w:val="20"/>
                <w:lang w:val="en-US"/>
              </w:rPr>
              <w:t>excercise</w:t>
            </w:r>
            <w:proofErr w:type="spellEnd"/>
            <w:r w:rsidRPr="00A07E3C">
              <w:rPr>
                <w:rFonts w:cs="Arial"/>
                <w:i/>
                <w:kern w:val="16"/>
                <w:sz w:val="20"/>
                <w:szCs w:val="20"/>
                <w:lang w:val="en-US"/>
              </w:rPr>
              <w:t xml:space="preserve"> (2 </w:t>
            </w:r>
            <w:r>
              <w:rPr>
                <w:rFonts w:cs="Arial"/>
                <w:i/>
                <w:kern w:val="16"/>
                <w:sz w:val="20"/>
                <w:szCs w:val="20"/>
                <w:lang w:val="en-US"/>
              </w:rPr>
              <w:t>hours/week</w:t>
            </w:r>
            <w:r w:rsidRPr="00A07E3C">
              <w:rPr>
                <w:rFonts w:cs="Arial"/>
                <w:i/>
                <w:kern w:val="16"/>
                <w:sz w:val="20"/>
                <w:szCs w:val="20"/>
                <w:lang w:val="en-US"/>
              </w:rPr>
              <w:t>)</w:t>
            </w:r>
          </w:p>
        </w:tc>
      </w:tr>
      <w:tr w:rsidR="00780F42" w:rsidRPr="001B1DFF" w:rsidTr="00780F42">
        <w:tc>
          <w:tcPr>
            <w:tcW w:w="2552" w:type="dxa"/>
          </w:tcPr>
          <w:p w:rsidR="00780F42" w:rsidRPr="00C477F8" w:rsidRDefault="00780F42" w:rsidP="00653D8E">
            <w:pPr>
              <w:rPr>
                <w:rFonts w:cs="Arial"/>
                <w:kern w:val="16"/>
                <w:sz w:val="20"/>
                <w:szCs w:val="20"/>
              </w:rPr>
            </w:pPr>
            <w:proofErr w:type="spellStart"/>
            <w:r>
              <w:rPr>
                <w:rFonts w:cs="Arial"/>
                <w:kern w:val="16"/>
                <w:sz w:val="20"/>
                <w:szCs w:val="20"/>
              </w:rPr>
              <w:t>Requirements</w:t>
            </w:r>
            <w:proofErr w:type="spellEnd"/>
            <w:r>
              <w:rPr>
                <w:rFonts w:cs="Arial"/>
                <w:kern w:val="16"/>
                <w:sz w:val="20"/>
                <w:szCs w:val="20"/>
              </w:rPr>
              <w:t xml:space="preserve"> </w:t>
            </w:r>
            <w:proofErr w:type="spellStart"/>
            <w:r>
              <w:rPr>
                <w:rFonts w:cs="Arial"/>
                <w:kern w:val="16"/>
                <w:sz w:val="20"/>
                <w:szCs w:val="20"/>
              </w:rPr>
              <w:t>for</w:t>
            </w:r>
            <w:proofErr w:type="spellEnd"/>
            <w:r>
              <w:rPr>
                <w:rFonts w:cs="Arial"/>
                <w:kern w:val="16"/>
                <w:sz w:val="20"/>
                <w:szCs w:val="20"/>
              </w:rPr>
              <w:t xml:space="preserve"> </w:t>
            </w:r>
            <w:proofErr w:type="spellStart"/>
            <w:r>
              <w:rPr>
                <w:rFonts w:cs="Arial"/>
                <w:kern w:val="16"/>
                <w:sz w:val="20"/>
                <w:szCs w:val="20"/>
              </w:rPr>
              <w:t>Participation</w:t>
            </w:r>
            <w:proofErr w:type="spellEnd"/>
          </w:p>
          <w:p w:rsidR="00780F42" w:rsidRPr="00C477F8" w:rsidRDefault="00780F42" w:rsidP="00653D8E">
            <w:pPr>
              <w:rPr>
                <w:rFonts w:cs="Arial"/>
                <w:kern w:val="16"/>
                <w:sz w:val="20"/>
                <w:szCs w:val="20"/>
              </w:rPr>
            </w:pPr>
          </w:p>
        </w:tc>
        <w:tc>
          <w:tcPr>
            <w:tcW w:w="7229" w:type="dxa"/>
            <w:shd w:val="clear" w:color="auto" w:fill="auto"/>
          </w:tcPr>
          <w:p w:rsidR="00780F42" w:rsidRPr="00A07E3C" w:rsidRDefault="00780F42" w:rsidP="00653D8E">
            <w:pPr>
              <w:rPr>
                <w:rFonts w:cs="Arial"/>
                <w:i/>
                <w:kern w:val="16"/>
                <w:sz w:val="20"/>
                <w:szCs w:val="20"/>
                <w:lang w:val="en-US"/>
              </w:rPr>
            </w:pPr>
            <w:r w:rsidRPr="00A07E3C">
              <w:rPr>
                <w:rFonts w:cs="Arial"/>
                <w:i/>
                <w:kern w:val="16"/>
                <w:sz w:val="20"/>
                <w:szCs w:val="20"/>
                <w:lang w:val="en-US"/>
              </w:rPr>
              <w:t>Skills and Knowledge in Programming with Java and</w:t>
            </w:r>
            <w:r>
              <w:rPr>
                <w:rFonts w:cs="Arial"/>
                <w:i/>
                <w:kern w:val="16"/>
                <w:sz w:val="20"/>
                <w:szCs w:val="20"/>
                <w:lang w:val="en-US"/>
              </w:rPr>
              <w:t xml:space="preserve"> Android</w:t>
            </w:r>
          </w:p>
        </w:tc>
      </w:tr>
      <w:tr w:rsidR="00780F42" w:rsidRPr="001B1DFF" w:rsidTr="00780F42">
        <w:tc>
          <w:tcPr>
            <w:tcW w:w="2552" w:type="dxa"/>
          </w:tcPr>
          <w:p w:rsidR="00780F42" w:rsidRPr="00C477F8" w:rsidRDefault="00780F42" w:rsidP="00653D8E">
            <w:pPr>
              <w:rPr>
                <w:rFonts w:cs="Arial"/>
                <w:kern w:val="16"/>
                <w:sz w:val="20"/>
                <w:szCs w:val="20"/>
              </w:rPr>
            </w:pPr>
            <w:proofErr w:type="spellStart"/>
            <w:r w:rsidRPr="00C477F8">
              <w:rPr>
                <w:rFonts w:cs="Arial"/>
                <w:kern w:val="16"/>
                <w:sz w:val="20"/>
                <w:szCs w:val="20"/>
              </w:rPr>
              <w:t>Literatur</w:t>
            </w:r>
            <w:r>
              <w:rPr>
                <w:rFonts w:cs="Arial"/>
                <w:kern w:val="16"/>
                <w:sz w:val="20"/>
                <w:szCs w:val="20"/>
              </w:rPr>
              <w:t>e</w:t>
            </w:r>
            <w:proofErr w:type="spellEnd"/>
            <w:r>
              <w:rPr>
                <w:rFonts w:cs="Arial"/>
                <w:kern w:val="16"/>
                <w:sz w:val="20"/>
                <w:szCs w:val="20"/>
              </w:rPr>
              <w:t xml:space="preserve"> </w:t>
            </w:r>
            <w:r w:rsidRPr="00C477F8">
              <w:rPr>
                <w:rFonts w:cs="Arial"/>
                <w:kern w:val="16"/>
                <w:sz w:val="20"/>
                <w:szCs w:val="20"/>
              </w:rPr>
              <w:t xml:space="preserve">/ </w:t>
            </w:r>
            <w:proofErr w:type="spellStart"/>
            <w:r>
              <w:rPr>
                <w:rFonts w:cs="Arial"/>
                <w:kern w:val="16"/>
                <w:sz w:val="20"/>
                <w:szCs w:val="20"/>
              </w:rPr>
              <w:t>Multimediabased</w:t>
            </w:r>
            <w:proofErr w:type="spellEnd"/>
            <w:r>
              <w:rPr>
                <w:rFonts w:cs="Arial"/>
                <w:kern w:val="16"/>
                <w:sz w:val="20"/>
                <w:szCs w:val="20"/>
              </w:rPr>
              <w:t xml:space="preserve"> Teaching Material</w:t>
            </w:r>
          </w:p>
        </w:tc>
        <w:tc>
          <w:tcPr>
            <w:tcW w:w="7229" w:type="dxa"/>
            <w:shd w:val="clear" w:color="auto" w:fill="auto"/>
          </w:tcPr>
          <w:p w:rsidR="00780F42" w:rsidRPr="00944BB2" w:rsidRDefault="00780F42" w:rsidP="00653D8E">
            <w:pPr>
              <w:ind w:left="454" w:hanging="454"/>
              <w:rPr>
                <w:rFonts w:cs="Arial"/>
                <w:i/>
                <w:kern w:val="16"/>
                <w:sz w:val="20"/>
                <w:szCs w:val="20"/>
                <w:lang w:val="en-US"/>
              </w:rPr>
            </w:pPr>
            <w:r w:rsidRPr="00944BB2">
              <w:rPr>
                <w:rFonts w:cs="Arial"/>
                <w:i/>
                <w:kern w:val="16"/>
                <w:sz w:val="20"/>
                <w:szCs w:val="20"/>
                <w:lang w:val="en-US"/>
              </w:rPr>
              <w:t xml:space="preserve">Bill Philips, Chris Stewart, Brian Hardy, Kristin </w:t>
            </w:r>
            <w:proofErr w:type="spellStart"/>
            <w:r w:rsidRPr="00944BB2">
              <w:rPr>
                <w:rFonts w:cs="Arial"/>
                <w:i/>
                <w:kern w:val="16"/>
                <w:sz w:val="20"/>
                <w:szCs w:val="20"/>
                <w:lang w:val="en-US"/>
              </w:rPr>
              <w:t>Marsiciano</w:t>
            </w:r>
            <w:proofErr w:type="spellEnd"/>
            <w:r w:rsidRPr="00944BB2">
              <w:rPr>
                <w:rFonts w:cs="Arial"/>
                <w:i/>
                <w:kern w:val="16"/>
                <w:sz w:val="20"/>
                <w:szCs w:val="20"/>
                <w:lang w:val="en-US"/>
              </w:rPr>
              <w:t>, Android Programming – The big Nerd Ranch Guide (2</w:t>
            </w:r>
            <w:r w:rsidRPr="00944BB2">
              <w:rPr>
                <w:rFonts w:cs="Arial"/>
                <w:i/>
                <w:kern w:val="16"/>
                <w:sz w:val="20"/>
                <w:szCs w:val="20"/>
                <w:vertAlign w:val="superscript"/>
                <w:lang w:val="en-US"/>
              </w:rPr>
              <w:t>nd</w:t>
            </w:r>
            <w:r w:rsidRPr="00944BB2">
              <w:rPr>
                <w:rFonts w:cs="Arial"/>
                <w:i/>
                <w:kern w:val="16"/>
                <w:sz w:val="20"/>
                <w:szCs w:val="20"/>
                <w:lang w:val="en-US"/>
              </w:rPr>
              <w:t xml:space="preserve"> Edition), Big Nerd Ranch.</w:t>
            </w:r>
          </w:p>
          <w:p w:rsidR="00780F42" w:rsidRPr="00944BB2" w:rsidRDefault="00780F42" w:rsidP="00653D8E">
            <w:pPr>
              <w:ind w:left="454" w:hanging="454"/>
              <w:rPr>
                <w:rFonts w:cs="Arial"/>
                <w:i/>
                <w:kern w:val="16"/>
                <w:sz w:val="20"/>
                <w:szCs w:val="20"/>
              </w:rPr>
            </w:pPr>
            <w:r w:rsidRPr="00944BB2">
              <w:rPr>
                <w:rFonts w:cs="Arial"/>
                <w:i/>
                <w:kern w:val="16"/>
                <w:sz w:val="20"/>
                <w:szCs w:val="20"/>
              </w:rPr>
              <w:t xml:space="preserve">Thomas </w:t>
            </w:r>
            <w:proofErr w:type="spellStart"/>
            <w:r w:rsidRPr="00944BB2">
              <w:rPr>
                <w:rFonts w:cs="Arial"/>
                <w:i/>
                <w:kern w:val="16"/>
                <w:sz w:val="20"/>
                <w:szCs w:val="20"/>
              </w:rPr>
              <w:t>Künneth</w:t>
            </w:r>
            <w:proofErr w:type="spellEnd"/>
            <w:r w:rsidRPr="00944BB2">
              <w:rPr>
                <w:rFonts w:cs="Arial"/>
                <w:i/>
                <w:kern w:val="16"/>
                <w:sz w:val="20"/>
                <w:szCs w:val="20"/>
              </w:rPr>
              <w:t xml:space="preserve">, Android 5 </w:t>
            </w:r>
            <w:proofErr w:type="gramStart"/>
            <w:r w:rsidRPr="00944BB2">
              <w:rPr>
                <w:rFonts w:cs="Arial"/>
                <w:i/>
                <w:kern w:val="16"/>
                <w:sz w:val="20"/>
                <w:szCs w:val="20"/>
              </w:rPr>
              <w:t>-  Apps</w:t>
            </w:r>
            <w:proofErr w:type="gramEnd"/>
            <w:r w:rsidRPr="00944BB2">
              <w:rPr>
                <w:rFonts w:cs="Arial"/>
                <w:i/>
                <w:kern w:val="16"/>
                <w:sz w:val="20"/>
                <w:szCs w:val="20"/>
              </w:rPr>
              <w:t xml:space="preserve"> entwickeln mit dem Android SDK, Galileo Press, Bonn 2012</w:t>
            </w:r>
          </w:p>
          <w:p w:rsidR="00780F42" w:rsidRPr="00944BB2" w:rsidRDefault="00780F42" w:rsidP="00653D8E">
            <w:pPr>
              <w:ind w:left="454" w:hanging="454"/>
              <w:rPr>
                <w:rFonts w:cs="Arial"/>
                <w:i/>
                <w:kern w:val="16"/>
                <w:sz w:val="20"/>
                <w:szCs w:val="20"/>
                <w:lang w:val="en-US"/>
              </w:rPr>
            </w:pPr>
            <w:r w:rsidRPr="00944BB2">
              <w:rPr>
                <w:rFonts w:cs="Arial"/>
                <w:i/>
                <w:kern w:val="16"/>
                <w:sz w:val="20"/>
                <w:szCs w:val="20"/>
                <w:lang w:val="en-US"/>
              </w:rPr>
              <w:t xml:space="preserve">Greg </w:t>
            </w:r>
            <w:proofErr w:type="spellStart"/>
            <w:r w:rsidRPr="00944BB2">
              <w:rPr>
                <w:rFonts w:cs="Arial"/>
                <w:i/>
                <w:kern w:val="16"/>
                <w:sz w:val="20"/>
                <w:szCs w:val="20"/>
                <w:lang w:val="en-US"/>
              </w:rPr>
              <w:t>Milette</w:t>
            </w:r>
            <w:proofErr w:type="spellEnd"/>
            <w:r w:rsidRPr="00944BB2">
              <w:rPr>
                <w:rFonts w:cs="Arial"/>
                <w:i/>
                <w:kern w:val="16"/>
                <w:sz w:val="20"/>
                <w:szCs w:val="20"/>
                <w:lang w:val="en-US"/>
              </w:rPr>
              <w:t xml:space="preserve">, Adam Stroud, Professional Android Sensor Programming, John Wiley, Indianapolis 2012 </w:t>
            </w:r>
          </w:p>
        </w:tc>
      </w:tr>
      <w:tr w:rsidR="00780F42" w:rsidRPr="001B1DFF" w:rsidTr="00780F42">
        <w:tc>
          <w:tcPr>
            <w:tcW w:w="2552" w:type="dxa"/>
          </w:tcPr>
          <w:p w:rsidR="00780F42" w:rsidRPr="00C477F8" w:rsidRDefault="00780F42" w:rsidP="00653D8E">
            <w:pPr>
              <w:rPr>
                <w:rFonts w:cs="Arial"/>
                <w:kern w:val="16"/>
                <w:sz w:val="20"/>
                <w:szCs w:val="20"/>
              </w:rPr>
            </w:pPr>
            <w:proofErr w:type="spellStart"/>
            <w:r>
              <w:rPr>
                <w:rFonts w:cs="Arial"/>
                <w:kern w:val="16"/>
                <w:sz w:val="20"/>
                <w:szCs w:val="20"/>
              </w:rPr>
              <w:t>Applicability</w:t>
            </w:r>
            <w:proofErr w:type="spellEnd"/>
          </w:p>
          <w:p w:rsidR="00780F42" w:rsidRPr="00C477F8" w:rsidRDefault="00780F42" w:rsidP="00653D8E">
            <w:pPr>
              <w:rPr>
                <w:rFonts w:cs="Arial"/>
                <w:color w:val="E36C0A"/>
                <w:kern w:val="16"/>
                <w:sz w:val="20"/>
                <w:szCs w:val="20"/>
              </w:rPr>
            </w:pPr>
          </w:p>
        </w:tc>
        <w:tc>
          <w:tcPr>
            <w:tcW w:w="7229" w:type="dxa"/>
            <w:shd w:val="clear" w:color="auto" w:fill="auto"/>
          </w:tcPr>
          <w:p w:rsidR="00780F42" w:rsidRPr="00780F42" w:rsidRDefault="00780F42" w:rsidP="00653D8E">
            <w:pPr>
              <w:rPr>
                <w:rFonts w:cs="Arial"/>
                <w:i/>
                <w:kern w:val="16"/>
                <w:sz w:val="20"/>
                <w:szCs w:val="20"/>
                <w:lang w:val="en-US"/>
              </w:rPr>
            </w:pPr>
            <w:r w:rsidRPr="00780F42">
              <w:rPr>
                <w:rFonts w:cs="Arial"/>
                <w:i/>
                <w:kern w:val="16"/>
                <w:sz w:val="20"/>
                <w:szCs w:val="20"/>
                <w:lang w:val="en-US"/>
              </w:rPr>
              <w:t>Master of Applied Computer Science</w:t>
            </w:r>
          </w:p>
        </w:tc>
      </w:tr>
      <w:tr w:rsidR="00780F42" w:rsidRPr="001B1DFF" w:rsidTr="00780F42">
        <w:tc>
          <w:tcPr>
            <w:tcW w:w="2552" w:type="dxa"/>
          </w:tcPr>
          <w:p w:rsidR="00780F42" w:rsidRDefault="00780F42" w:rsidP="00653D8E">
            <w:pPr>
              <w:rPr>
                <w:rFonts w:cs="Arial"/>
                <w:kern w:val="16"/>
                <w:sz w:val="20"/>
                <w:szCs w:val="20"/>
              </w:rPr>
            </w:pPr>
            <w:proofErr w:type="spellStart"/>
            <w:r>
              <w:rPr>
                <w:rFonts w:cs="Arial"/>
                <w:kern w:val="16"/>
                <w:sz w:val="20"/>
                <w:szCs w:val="20"/>
              </w:rPr>
              <w:t>Effort</w:t>
            </w:r>
            <w:proofErr w:type="spellEnd"/>
            <w:r>
              <w:rPr>
                <w:rFonts w:cs="Arial"/>
                <w:kern w:val="16"/>
                <w:sz w:val="20"/>
                <w:szCs w:val="20"/>
              </w:rPr>
              <w:t>/</w:t>
            </w:r>
          </w:p>
          <w:p w:rsidR="00780F42" w:rsidRPr="00C477F8" w:rsidRDefault="00780F42" w:rsidP="00653D8E">
            <w:pPr>
              <w:rPr>
                <w:rFonts w:cs="Arial"/>
                <w:vanish/>
                <w:color w:val="E36C0A"/>
                <w:kern w:val="16"/>
                <w:sz w:val="20"/>
                <w:szCs w:val="20"/>
              </w:rPr>
            </w:pPr>
            <w:r>
              <w:rPr>
                <w:rFonts w:cs="Arial"/>
                <w:kern w:val="16"/>
                <w:sz w:val="20"/>
                <w:szCs w:val="20"/>
              </w:rPr>
              <w:t>Total Workload</w:t>
            </w:r>
          </w:p>
          <w:p w:rsidR="00780F42" w:rsidRPr="00C477F8" w:rsidRDefault="00780F42" w:rsidP="00653D8E">
            <w:pPr>
              <w:rPr>
                <w:rFonts w:cs="Arial"/>
                <w:color w:val="E36C0A"/>
                <w:kern w:val="16"/>
                <w:sz w:val="20"/>
                <w:szCs w:val="20"/>
              </w:rPr>
            </w:pPr>
          </w:p>
        </w:tc>
        <w:tc>
          <w:tcPr>
            <w:tcW w:w="7229" w:type="dxa"/>
            <w:shd w:val="clear" w:color="auto" w:fill="auto"/>
          </w:tcPr>
          <w:p w:rsidR="00780F42" w:rsidRPr="00A07E3C" w:rsidRDefault="00780F42" w:rsidP="00653D8E">
            <w:pPr>
              <w:rPr>
                <w:rFonts w:cs="Arial"/>
                <w:i/>
                <w:kern w:val="16"/>
                <w:sz w:val="20"/>
                <w:szCs w:val="20"/>
                <w:lang w:val="en-US"/>
              </w:rPr>
            </w:pPr>
            <w:r w:rsidRPr="00A07E3C">
              <w:rPr>
                <w:rFonts w:cs="Arial"/>
                <w:i/>
                <w:kern w:val="16"/>
                <w:sz w:val="20"/>
                <w:szCs w:val="20"/>
                <w:lang w:val="en-US"/>
              </w:rPr>
              <w:t xml:space="preserve">150 hours: 60 hours presence, 45 hours self-study, 45 </w:t>
            </w:r>
            <w:r>
              <w:rPr>
                <w:rFonts w:cs="Arial"/>
                <w:i/>
                <w:kern w:val="16"/>
                <w:sz w:val="20"/>
                <w:szCs w:val="20"/>
                <w:lang w:val="en-US"/>
              </w:rPr>
              <w:t>hours</w:t>
            </w:r>
            <w:r w:rsidRPr="00A07E3C">
              <w:rPr>
                <w:rFonts w:cs="Arial"/>
                <w:i/>
                <w:kern w:val="16"/>
                <w:sz w:val="20"/>
                <w:szCs w:val="20"/>
                <w:lang w:val="en-US"/>
              </w:rPr>
              <w:t xml:space="preserve"> </w:t>
            </w:r>
            <w:r>
              <w:rPr>
                <w:rFonts w:cs="Arial"/>
                <w:i/>
                <w:kern w:val="16"/>
                <w:sz w:val="20"/>
                <w:szCs w:val="20"/>
                <w:lang w:val="en-US"/>
              </w:rPr>
              <w:t>preparation of exam</w:t>
            </w:r>
          </w:p>
        </w:tc>
      </w:tr>
      <w:tr w:rsidR="00780F42" w:rsidRPr="001B1DFF" w:rsidTr="00780F42">
        <w:tc>
          <w:tcPr>
            <w:tcW w:w="2552" w:type="dxa"/>
          </w:tcPr>
          <w:p w:rsidR="00780F42" w:rsidRPr="00A07E3C" w:rsidRDefault="00780F42" w:rsidP="00653D8E">
            <w:pPr>
              <w:rPr>
                <w:rFonts w:cs="Arial"/>
                <w:kern w:val="16"/>
                <w:sz w:val="20"/>
                <w:szCs w:val="20"/>
                <w:lang w:val="en-US"/>
              </w:rPr>
            </w:pPr>
            <w:r w:rsidRPr="00A07E3C">
              <w:rPr>
                <w:rFonts w:cs="Arial"/>
                <w:kern w:val="16"/>
                <w:sz w:val="20"/>
                <w:szCs w:val="20"/>
                <w:lang w:val="en-US"/>
              </w:rPr>
              <w:t>ECTS / Emphasis of the Grade for the final Grad</w:t>
            </w:r>
          </w:p>
        </w:tc>
        <w:tc>
          <w:tcPr>
            <w:tcW w:w="7229" w:type="dxa"/>
            <w:shd w:val="clear" w:color="auto" w:fill="auto"/>
          </w:tcPr>
          <w:p w:rsidR="00780F42" w:rsidRPr="00A07E3C" w:rsidRDefault="00780F42" w:rsidP="00653D8E">
            <w:pPr>
              <w:rPr>
                <w:rFonts w:cs="Arial"/>
                <w:i/>
                <w:kern w:val="16"/>
                <w:sz w:val="20"/>
                <w:szCs w:val="20"/>
                <w:lang w:val="en-US"/>
              </w:rPr>
            </w:pPr>
            <w:r w:rsidRPr="00A07E3C">
              <w:rPr>
                <w:rFonts w:cs="Arial"/>
                <w:i/>
                <w:kern w:val="16"/>
                <w:sz w:val="20"/>
                <w:szCs w:val="20"/>
                <w:lang w:val="en-US"/>
              </w:rPr>
              <w:t>5 CP (Emphasis of the Grade for the final Grade 5/120)</w:t>
            </w:r>
          </w:p>
        </w:tc>
      </w:tr>
      <w:tr w:rsidR="00780F42" w:rsidRPr="00C477F8" w:rsidTr="00780F42">
        <w:tc>
          <w:tcPr>
            <w:tcW w:w="2552" w:type="dxa"/>
          </w:tcPr>
          <w:p w:rsidR="00780F42" w:rsidRPr="00617DF4" w:rsidRDefault="00780F42" w:rsidP="00653D8E">
            <w:pPr>
              <w:rPr>
                <w:rFonts w:cs="Arial"/>
                <w:kern w:val="16"/>
                <w:sz w:val="20"/>
                <w:szCs w:val="20"/>
              </w:rPr>
            </w:pPr>
            <w:r>
              <w:rPr>
                <w:rFonts w:cs="Arial"/>
                <w:kern w:val="16"/>
                <w:sz w:val="20"/>
                <w:szCs w:val="20"/>
              </w:rPr>
              <w:t xml:space="preserve">Performance </w:t>
            </w:r>
            <w:proofErr w:type="spellStart"/>
            <w:r>
              <w:rPr>
                <w:rFonts w:cs="Arial"/>
                <w:kern w:val="16"/>
                <w:sz w:val="20"/>
                <w:szCs w:val="20"/>
              </w:rPr>
              <w:t>Record</w:t>
            </w:r>
            <w:proofErr w:type="spellEnd"/>
          </w:p>
        </w:tc>
        <w:tc>
          <w:tcPr>
            <w:tcW w:w="7229" w:type="dxa"/>
            <w:shd w:val="clear" w:color="auto" w:fill="auto"/>
          </w:tcPr>
          <w:p w:rsidR="00780F42" w:rsidRPr="00944BB2" w:rsidRDefault="00780F42" w:rsidP="00653D8E">
            <w:pPr>
              <w:rPr>
                <w:rFonts w:cs="Arial"/>
                <w:i/>
                <w:kern w:val="16"/>
                <w:sz w:val="20"/>
                <w:szCs w:val="20"/>
              </w:rPr>
            </w:pPr>
            <w:proofErr w:type="spellStart"/>
            <w:r>
              <w:rPr>
                <w:rFonts w:cs="Arial"/>
                <w:i/>
                <w:kern w:val="16"/>
                <w:sz w:val="20"/>
                <w:szCs w:val="20"/>
              </w:rPr>
              <w:t>Written</w:t>
            </w:r>
            <w:proofErr w:type="spellEnd"/>
            <w:r>
              <w:rPr>
                <w:rFonts w:cs="Arial"/>
                <w:i/>
                <w:kern w:val="16"/>
                <w:sz w:val="20"/>
                <w:szCs w:val="20"/>
              </w:rPr>
              <w:t xml:space="preserve"> </w:t>
            </w:r>
            <w:proofErr w:type="spellStart"/>
            <w:r>
              <w:rPr>
                <w:rFonts w:cs="Arial"/>
                <w:i/>
                <w:kern w:val="16"/>
                <w:sz w:val="20"/>
                <w:szCs w:val="20"/>
              </w:rPr>
              <w:t>exam</w:t>
            </w:r>
            <w:proofErr w:type="spellEnd"/>
          </w:p>
        </w:tc>
      </w:tr>
      <w:tr w:rsidR="00780F42" w:rsidRPr="00C477F8" w:rsidTr="00780F42">
        <w:tc>
          <w:tcPr>
            <w:tcW w:w="2552" w:type="dxa"/>
          </w:tcPr>
          <w:p w:rsidR="00780F42" w:rsidRDefault="00780F42" w:rsidP="00653D8E">
            <w:pPr>
              <w:rPr>
                <w:rFonts w:cs="Arial"/>
                <w:kern w:val="16"/>
                <w:sz w:val="20"/>
                <w:szCs w:val="20"/>
              </w:rPr>
            </w:pPr>
            <w:r w:rsidRPr="00C477F8">
              <w:rPr>
                <w:rFonts w:cs="Arial"/>
                <w:kern w:val="16"/>
                <w:sz w:val="20"/>
                <w:szCs w:val="20"/>
              </w:rPr>
              <w:t xml:space="preserve">Semester </w:t>
            </w:r>
          </w:p>
          <w:p w:rsidR="00780F42" w:rsidRPr="00C477F8" w:rsidRDefault="00780F42" w:rsidP="00653D8E">
            <w:pPr>
              <w:rPr>
                <w:rFonts w:cs="Arial"/>
                <w:kern w:val="16"/>
                <w:sz w:val="20"/>
                <w:szCs w:val="20"/>
              </w:rPr>
            </w:pPr>
          </w:p>
        </w:tc>
        <w:tc>
          <w:tcPr>
            <w:tcW w:w="7229" w:type="dxa"/>
            <w:shd w:val="clear" w:color="auto" w:fill="auto"/>
          </w:tcPr>
          <w:p w:rsidR="00780F42" w:rsidRPr="00944BB2" w:rsidRDefault="00780F42" w:rsidP="00653D8E">
            <w:pPr>
              <w:rPr>
                <w:rFonts w:cs="Arial"/>
                <w:i/>
                <w:kern w:val="16"/>
                <w:sz w:val="20"/>
                <w:szCs w:val="20"/>
              </w:rPr>
            </w:pPr>
            <w:r>
              <w:rPr>
                <w:rFonts w:cs="Arial"/>
                <w:i/>
                <w:kern w:val="16"/>
                <w:sz w:val="20"/>
                <w:szCs w:val="20"/>
              </w:rPr>
              <w:t xml:space="preserve">2nd </w:t>
            </w:r>
            <w:proofErr w:type="spellStart"/>
            <w:r>
              <w:rPr>
                <w:rFonts w:cs="Arial"/>
                <w:i/>
                <w:kern w:val="16"/>
                <w:sz w:val="20"/>
                <w:szCs w:val="20"/>
              </w:rPr>
              <w:t>s</w:t>
            </w:r>
            <w:r w:rsidRPr="00944BB2">
              <w:rPr>
                <w:rFonts w:cs="Arial"/>
                <w:i/>
                <w:kern w:val="16"/>
                <w:sz w:val="20"/>
                <w:szCs w:val="20"/>
              </w:rPr>
              <w:t>emester</w:t>
            </w:r>
            <w:proofErr w:type="spellEnd"/>
          </w:p>
        </w:tc>
      </w:tr>
      <w:tr w:rsidR="00780F42" w:rsidRPr="00C477F8" w:rsidTr="00780F42">
        <w:tc>
          <w:tcPr>
            <w:tcW w:w="2552" w:type="dxa"/>
          </w:tcPr>
          <w:p w:rsidR="00780F42" w:rsidRPr="00617DF4" w:rsidRDefault="00780F42" w:rsidP="00653D8E">
            <w:pPr>
              <w:rPr>
                <w:rFonts w:cs="Arial"/>
                <w:kern w:val="16"/>
                <w:sz w:val="20"/>
                <w:szCs w:val="20"/>
              </w:rPr>
            </w:pPr>
            <w:proofErr w:type="spellStart"/>
            <w:r>
              <w:rPr>
                <w:rFonts w:cs="Arial"/>
                <w:kern w:val="16"/>
                <w:sz w:val="20"/>
                <w:szCs w:val="20"/>
              </w:rPr>
              <w:t>Frequency</w:t>
            </w:r>
            <w:proofErr w:type="spellEnd"/>
            <w:r>
              <w:rPr>
                <w:rFonts w:cs="Arial"/>
                <w:kern w:val="16"/>
                <w:sz w:val="20"/>
                <w:szCs w:val="20"/>
              </w:rPr>
              <w:t xml:space="preserve"> </w:t>
            </w:r>
            <w:proofErr w:type="spellStart"/>
            <w:r>
              <w:rPr>
                <w:rFonts w:cs="Arial"/>
                <w:kern w:val="16"/>
                <w:sz w:val="20"/>
                <w:szCs w:val="20"/>
              </w:rPr>
              <w:t>of</w:t>
            </w:r>
            <w:proofErr w:type="spellEnd"/>
            <w:r>
              <w:rPr>
                <w:rFonts w:cs="Arial"/>
                <w:kern w:val="16"/>
                <w:sz w:val="20"/>
                <w:szCs w:val="20"/>
              </w:rPr>
              <w:t xml:space="preserve"> </w:t>
            </w:r>
            <w:proofErr w:type="spellStart"/>
            <w:r>
              <w:rPr>
                <w:rFonts w:cs="Arial"/>
                <w:kern w:val="16"/>
                <w:sz w:val="20"/>
                <w:szCs w:val="20"/>
              </w:rPr>
              <w:t>Occurrence</w:t>
            </w:r>
            <w:proofErr w:type="spellEnd"/>
          </w:p>
          <w:p w:rsidR="00780F42" w:rsidRPr="00617DF4" w:rsidRDefault="00780F42" w:rsidP="00653D8E">
            <w:pPr>
              <w:rPr>
                <w:rFonts w:cs="Arial"/>
                <w:kern w:val="16"/>
                <w:sz w:val="20"/>
                <w:szCs w:val="20"/>
              </w:rPr>
            </w:pPr>
          </w:p>
        </w:tc>
        <w:tc>
          <w:tcPr>
            <w:tcW w:w="7229" w:type="dxa"/>
            <w:shd w:val="clear" w:color="auto" w:fill="auto"/>
          </w:tcPr>
          <w:p w:rsidR="00780F42" w:rsidRPr="00944BB2" w:rsidRDefault="00780F42" w:rsidP="00653D8E">
            <w:pPr>
              <w:rPr>
                <w:rFonts w:cs="Arial"/>
                <w:i/>
                <w:kern w:val="16"/>
                <w:sz w:val="20"/>
                <w:szCs w:val="20"/>
              </w:rPr>
            </w:pPr>
            <w:proofErr w:type="spellStart"/>
            <w:r>
              <w:rPr>
                <w:rFonts w:cs="Arial"/>
                <w:i/>
                <w:kern w:val="16"/>
                <w:sz w:val="20"/>
                <w:szCs w:val="20"/>
              </w:rPr>
              <w:t>Once</w:t>
            </w:r>
            <w:proofErr w:type="spellEnd"/>
            <w:r>
              <w:rPr>
                <w:rFonts w:cs="Arial"/>
                <w:i/>
                <w:kern w:val="16"/>
                <w:sz w:val="20"/>
                <w:szCs w:val="20"/>
              </w:rPr>
              <w:t xml:space="preserve"> a </w:t>
            </w:r>
            <w:proofErr w:type="spellStart"/>
            <w:r>
              <w:rPr>
                <w:rFonts w:cs="Arial"/>
                <w:i/>
                <w:kern w:val="16"/>
                <w:sz w:val="20"/>
                <w:szCs w:val="20"/>
              </w:rPr>
              <w:t>year</w:t>
            </w:r>
            <w:proofErr w:type="spellEnd"/>
          </w:p>
        </w:tc>
      </w:tr>
      <w:tr w:rsidR="00780F42" w:rsidRPr="00C477F8" w:rsidTr="00780F42">
        <w:tc>
          <w:tcPr>
            <w:tcW w:w="2552" w:type="dxa"/>
          </w:tcPr>
          <w:p w:rsidR="00780F42" w:rsidRPr="00D138BE" w:rsidRDefault="00780F42" w:rsidP="00653D8E">
            <w:pPr>
              <w:rPr>
                <w:rFonts w:cs="Arial"/>
                <w:color w:val="E36C0A"/>
                <w:kern w:val="16"/>
                <w:sz w:val="20"/>
                <w:szCs w:val="20"/>
              </w:rPr>
            </w:pPr>
            <w:r>
              <w:rPr>
                <w:rFonts w:cs="Arial"/>
                <w:kern w:val="16"/>
                <w:sz w:val="20"/>
                <w:szCs w:val="20"/>
              </w:rPr>
              <w:t>Duration</w:t>
            </w:r>
          </w:p>
        </w:tc>
        <w:tc>
          <w:tcPr>
            <w:tcW w:w="7229" w:type="dxa"/>
            <w:shd w:val="clear" w:color="auto" w:fill="auto"/>
          </w:tcPr>
          <w:p w:rsidR="00780F42" w:rsidRPr="00944BB2" w:rsidRDefault="00780F42" w:rsidP="00653D8E">
            <w:pPr>
              <w:rPr>
                <w:rFonts w:cs="Arial"/>
                <w:i/>
                <w:kern w:val="16"/>
                <w:sz w:val="20"/>
                <w:szCs w:val="20"/>
              </w:rPr>
            </w:pPr>
            <w:proofErr w:type="spellStart"/>
            <w:r>
              <w:rPr>
                <w:rFonts w:cs="Arial"/>
                <w:i/>
                <w:kern w:val="16"/>
                <w:sz w:val="20"/>
                <w:szCs w:val="20"/>
              </w:rPr>
              <w:t>One</w:t>
            </w:r>
            <w:proofErr w:type="spellEnd"/>
            <w:r>
              <w:rPr>
                <w:rFonts w:cs="Arial"/>
                <w:i/>
                <w:kern w:val="16"/>
                <w:sz w:val="20"/>
                <w:szCs w:val="20"/>
              </w:rPr>
              <w:t xml:space="preserve"> </w:t>
            </w:r>
            <w:proofErr w:type="spellStart"/>
            <w:r>
              <w:rPr>
                <w:rFonts w:cs="Arial"/>
                <w:i/>
                <w:kern w:val="16"/>
                <w:sz w:val="20"/>
                <w:szCs w:val="20"/>
              </w:rPr>
              <w:t>semester</w:t>
            </w:r>
            <w:proofErr w:type="spellEnd"/>
          </w:p>
        </w:tc>
      </w:tr>
      <w:tr w:rsidR="00780F42" w:rsidRPr="001B1DFF" w:rsidTr="00780F42">
        <w:tc>
          <w:tcPr>
            <w:tcW w:w="2552" w:type="dxa"/>
          </w:tcPr>
          <w:p w:rsidR="00780F42" w:rsidRPr="00D138BE" w:rsidRDefault="00780F42" w:rsidP="00653D8E">
            <w:pPr>
              <w:rPr>
                <w:rFonts w:cs="Arial"/>
                <w:kern w:val="16"/>
                <w:sz w:val="20"/>
                <w:szCs w:val="20"/>
              </w:rPr>
            </w:pPr>
            <w:r>
              <w:rPr>
                <w:rFonts w:cs="Arial"/>
                <w:kern w:val="16"/>
                <w:sz w:val="20"/>
                <w:szCs w:val="20"/>
              </w:rPr>
              <w:t xml:space="preserve">Type </w:t>
            </w:r>
            <w:proofErr w:type="spellStart"/>
            <w:r>
              <w:rPr>
                <w:rFonts w:cs="Arial"/>
                <w:kern w:val="16"/>
                <w:sz w:val="20"/>
                <w:szCs w:val="20"/>
              </w:rPr>
              <w:t>of</w:t>
            </w:r>
            <w:proofErr w:type="spellEnd"/>
            <w:r>
              <w:rPr>
                <w:rFonts w:cs="Arial"/>
                <w:kern w:val="16"/>
                <w:sz w:val="20"/>
                <w:szCs w:val="20"/>
              </w:rPr>
              <w:t xml:space="preserve"> Course</w:t>
            </w:r>
          </w:p>
          <w:p w:rsidR="00780F42" w:rsidRPr="00D138BE" w:rsidRDefault="00780F42" w:rsidP="00653D8E">
            <w:pPr>
              <w:rPr>
                <w:rFonts w:cs="Arial"/>
                <w:kern w:val="16"/>
                <w:sz w:val="20"/>
                <w:szCs w:val="20"/>
              </w:rPr>
            </w:pPr>
          </w:p>
        </w:tc>
        <w:tc>
          <w:tcPr>
            <w:tcW w:w="7229" w:type="dxa"/>
            <w:shd w:val="clear" w:color="auto" w:fill="auto"/>
          </w:tcPr>
          <w:p w:rsidR="00780F42" w:rsidRPr="00A07E3C" w:rsidRDefault="00780F42" w:rsidP="00653D8E">
            <w:pPr>
              <w:rPr>
                <w:rFonts w:cs="Arial"/>
                <w:i/>
                <w:sz w:val="20"/>
                <w:szCs w:val="20"/>
                <w:lang w:val="en-US"/>
              </w:rPr>
            </w:pPr>
            <w:r w:rsidRPr="00A07E3C">
              <w:rPr>
                <w:rFonts w:cs="Arial"/>
                <w:i/>
                <w:sz w:val="20"/>
                <w:szCs w:val="20"/>
                <w:lang w:val="en-US"/>
              </w:rPr>
              <w:t xml:space="preserve">Obligatory course from the area </w:t>
            </w:r>
            <w:r>
              <w:rPr>
                <w:rFonts w:cs="Arial"/>
                <w:i/>
                <w:sz w:val="20"/>
                <w:szCs w:val="20"/>
                <w:lang w:val="en-US"/>
              </w:rPr>
              <w:t>distributed and mobile systems</w:t>
            </w:r>
          </w:p>
        </w:tc>
      </w:tr>
    </w:tbl>
    <w:p w:rsidR="007D7190" w:rsidRPr="00B15DE7" w:rsidRDefault="007D7190">
      <w:pPr>
        <w:rPr>
          <w:lang w:val="en-US"/>
        </w:rPr>
      </w:pPr>
      <w:r w:rsidRPr="00B15DE7">
        <w:rPr>
          <w:lang w:val="en-US"/>
        </w:rPr>
        <w:br w:type="page"/>
      </w:r>
    </w:p>
    <w:tbl>
      <w:tblPr>
        <w:tblW w:w="98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5"/>
        <w:gridCol w:w="2477"/>
        <w:gridCol w:w="75"/>
        <w:gridCol w:w="7154"/>
        <w:gridCol w:w="75"/>
      </w:tblGrid>
      <w:tr w:rsidR="00780F42" w:rsidRPr="00F93A28" w:rsidTr="00C92BA9">
        <w:trPr>
          <w:gridBefore w:val="1"/>
          <w:wBefore w:w="75" w:type="dxa"/>
        </w:trPr>
        <w:tc>
          <w:tcPr>
            <w:tcW w:w="2552" w:type="dxa"/>
            <w:gridSpan w:val="2"/>
            <w:shd w:val="clear" w:color="auto" w:fill="E6E6E6"/>
          </w:tcPr>
          <w:p w:rsidR="00780F42" w:rsidRPr="00F93A28" w:rsidRDefault="00780F42" w:rsidP="00653D8E">
            <w:pPr>
              <w:rPr>
                <w:rFonts w:cs="Arial"/>
                <w:kern w:val="16"/>
                <w:sz w:val="20"/>
                <w:szCs w:val="20"/>
                <w:lang w:val="en-US"/>
              </w:rPr>
            </w:pPr>
            <w:r w:rsidRPr="00F93A28">
              <w:rPr>
                <w:rFonts w:cs="Arial"/>
                <w:kern w:val="16"/>
                <w:sz w:val="20"/>
                <w:szCs w:val="20"/>
                <w:lang w:val="en-US"/>
              </w:rPr>
              <w:lastRenderedPageBreak/>
              <w:t>Modul</w:t>
            </w:r>
            <w:r>
              <w:rPr>
                <w:rFonts w:cs="Arial"/>
                <w:kern w:val="16"/>
                <w:sz w:val="20"/>
                <w:szCs w:val="20"/>
                <w:lang w:val="en-US"/>
              </w:rPr>
              <w:t>e N</w:t>
            </w:r>
            <w:r w:rsidRPr="00F93A28">
              <w:rPr>
                <w:rFonts w:cs="Arial"/>
                <w:kern w:val="16"/>
                <w:sz w:val="20"/>
                <w:szCs w:val="20"/>
                <w:lang w:val="en-US"/>
              </w:rPr>
              <w:t>ame</w:t>
            </w:r>
          </w:p>
          <w:p w:rsidR="00780F42" w:rsidRPr="00F93A28" w:rsidRDefault="00780F42" w:rsidP="00653D8E">
            <w:pPr>
              <w:rPr>
                <w:rFonts w:cs="Arial"/>
                <w:kern w:val="16"/>
                <w:sz w:val="20"/>
                <w:szCs w:val="20"/>
                <w:lang w:val="en-US"/>
              </w:rPr>
            </w:pPr>
          </w:p>
          <w:p w:rsidR="00780F42" w:rsidRPr="00F93A28" w:rsidRDefault="00780F42" w:rsidP="00653D8E">
            <w:pPr>
              <w:rPr>
                <w:rFonts w:cs="Arial"/>
                <w:kern w:val="16"/>
                <w:sz w:val="6"/>
                <w:szCs w:val="6"/>
                <w:lang w:val="en-US"/>
              </w:rPr>
            </w:pPr>
          </w:p>
        </w:tc>
        <w:tc>
          <w:tcPr>
            <w:tcW w:w="7229" w:type="dxa"/>
            <w:gridSpan w:val="2"/>
            <w:shd w:val="clear" w:color="auto" w:fill="E6E6E6"/>
          </w:tcPr>
          <w:p w:rsidR="00780F42" w:rsidRPr="00C179B1" w:rsidRDefault="00780F42" w:rsidP="00653D8E">
            <w:pPr>
              <w:rPr>
                <w:rFonts w:cs="Arial"/>
                <w:b/>
                <w:kern w:val="16"/>
                <w:sz w:val="20"/>
                <w:szCs w:val="20"/>
                <w:lang w:val="en-US"/>
              </w:rPr>
            </w:pPr>
            <w:bookmarkStart w:id="8" w:name="Ü17"/>
            <w:r w:rsidRPr="00C179B1">
              <w:rPr>
                <w:rFonts w:cs="Arial"/>
                <w:b/>
                <w:kern w:val="16"/>
                <w:sz w:val="20"/>
                <w:szCs w:val="20"/>
                <w:lang w:val="en-US"/>
              </w:rPr>
              <w:t>Service-Oriented Networks</w:t>
            </w:r>
            <w:bookmarkEnd w:id="8"/>
          </w:p>
        </w:tc>
      </w:tr>
      <w:tr w:rsidR="00780F42" w:rsidRPr="00F93A28" w:rsidTr="00C92BA9">
        <w:trPr>
          <w:gridBefore w:val="1"/>
          <w:wBefore w:w="75" w:type="dxa"/>
        </w:trPr>
        <w:tc>
          <w:tcPr>
            <w:tcW w:w="2552" w:type="dxa"/>
            <w:gridSpan w:val="2"/>
          </w:tcPr>
          <w:p w:rsidR="00780F42" w:rsidRDefault="00780F42" w:rsidP="00653D8E">
            <w:pPr>
              <w:rPr>
                <w:rFonts w:cs="Arial"/>
                <w:kern w:val="16"/>
                <w:sz w:val="20"/>
                <w:szCs w:val="20"/>
              </w:rPr>
            </w:pPr>
            <w:r w:rsidRPr="00C477F8">
              <w:rPr>
                <w:rFonts w:cs="Arial"/>
                <w:kern w:val="16"/>
                <w:sz w:val="20"/>
                <w:szCs w:val="20"/>
              </w:rPr>
              <w:t>Modul</w:t>
            </w:r>
            <w:r>
              <w:rPr>
                <w:rFonts w:cs="Arial"/>
                <w:kern w:val="16"/>
                <w:sz w:val="20"/>
                <w:szCs w:val="20"/>
              </w:rPr>
              <w:t xml:space="preserve">e </w:t>
            </w:r>
            <w:proofErr w:type="spellStart"/>
            <w:r>
              <w:rPr>
                <w:rFonts w:cs="Arial"/>
                <w:kern w:val="16"/>
                <w:sz w:val="20"/>
                <w:szCs w:val="20"/>
              </w:rPr>
              <w:t>Responsibility</w:t>
            </w:r>
            <w:proofErr w:type="spellEnd"/>
          </w:p>
          <w:p w:rsidR="00780F42" w:rsidRPr="00F93A28" w:rsidRDefault="00780F42" w:rsidP="00653D8E">
            <w:pPr>
              <w:rPr>
                <w:rFonts w:cs="Arial"/>
                <w:kern w:val="16"/>
                <w:sz w:val="6"/>
                <w:szCs w:val="6"/>
                <w:lang w:val="en-US"/>
              </w:rPr>
            </w:pPr>
          </w:p>
        </w:tc>
        <w:tc>
          <w:tcPr>
            <w:tcW w:w="7229" w:type="dxa"/>
            <w:gridSpan w:val="2"/>
            <w:shd w:val="clear" w:color="auto" w:fill="auto"/>
          </w:tcPr>
          <w:p w:rsidR="00780F42" w:rsidRPr="001F7FAF" w:rsidRDefault="00780F42" w:rsidP="00653D8E">
            <w:pPr>
              <w:rPr>
                <w:rFonts w:cs="Arial"/>
                <w:i/>
                <w:kern w:val="16"/>
                <w:sz w:val="20"/>
                <w:szCs w:val="20"/>
              </w:rPr>
            </w:pPr>
            <w:r w:rsidRPr="001F7FAF">
              <w:rPr>
                <w:rFonts w:cs="Arial"/>
                <w:i/>
                <w:kern w:val="16"/>
                <w:sz w:val="20"/>
                <w:szCs w:val="20"/>
              </w:rPr>
              <w:t>Prof. Dr.</w:t>
            </w:r>
            <w:r>
              <w:rPr>
                <w:rFonts w:cs="Arial"/>
                <w:i/>
                <w:kern w:val="16"/>
                <w:sz w:val="20"/>
                <w:szCs w:val="20"/>
              </w:rPr>
              <w:t>-Ing.</w:t>
            </w:r>
            <w:r w:rsidRPr="001F7FAF">
              <w:rPr>
                <w:rFonts w:cs="Arial"/>
                <w:i/>
                <w:kern w:val="16"/>
                <w:sz w:val="20"/>
                <w:szCs w:val="20"/>
              </w:rPr>
              <w:t xml:space="preserve"> Heinz-Peter Höller</w:t>
            </w:r>
          </w:p>
        </w:tc>
      </w:tr>
      <w:tr w:rsidR="00780F42" w:rsidRPr="001B1DFF" w:rsidTr="00C92BA9">
        <w:trPr>
          <w:gridBefore w:val="1"/>
          <w:wBefore w:w="75" w:type="dxa"/>
        </w:trPr>
        <w:tc>
          <w:tcPr>
            <w:tcW w:w="2552" w:type="dxa"/>
            <w:gridSpan w:val="2"/>
          </w:tcPr>
          <w:p w:rsidR="00780F42" w:rsidRPr="00C477F8" w:rsidRDefault="00780F42" w:rsidP="00653D8E">
            <w:pPr>
              <w:rPr>
                <w:rFonts w:cs="Arial"/>
                <w:kern w:val="16"/>
                <w:sz w:val="20"/>
                <w:szCs w:val="20"/>
              </w:rPr>
            </w:pPr>
            <w:proofErr w:type="spellStart"/>
            <w:r>
              <w:rPr>
                <w:rFonts w:cs="Arial"/>
                <w:kern w:val="16"/>
                <w:sz w:val="20"/>
                <w:szCs w:val="20"/>
              </w:rPr>
              <w:t>Qualification</w:t>
            </w:r>
            <w:proofErr w:type="spellEnd"/>
            <w:r>
              <w:rPr>
                <w:rFonts w:cs="Arial"/>
                <w:kern w:val="16"/>
                <w:sz w:val="20"/>
                <w:szCs w:val="20"/>
              </w:rPr>
              <w:t xml:space="preserve"> Targets</w:t>
            </w:r>
          </w:p>
          <w:p w:rsidR="00780F42" w:rsidRPr="00F93A28" w:rsidRDefault="00780F42" w:rsidP="00653D8E">
            <w:pPr>
              <w:rPr>
                <w:rFonts w:cs="Arial"/>
                <w:color w:val="E36C0A"/>
                <w:kern w:val="16"/>
                <w:sz w:val="20"/>
                <w:szCs w:val="20"/>
                <w:lang w:val="en-US"/>
              </w:rPr>
            </w:pPr>
          </w:p>
        </w:tc>
        <w:tc>
          <w:tcPr>
            <w:tcW w:w="7229" w:type="dxa"/>
            <w:gridSpan w:val="2"/>
          </w:tcPr>
          <w:p w:rsidR="00780F42" w:rsidRPr="00F93A28" w:rsidRDefault="00780F42" w:rsidP="00653D8E">
            <w:pPr>
              <w:rPr>
                <w:rFonts w:cs="Arial"/>
                <w:i/>
                <w:kern w:val="16"/>
                <w:sz w:val="20"/>
                <w:szCs w:val="20"/>
                <w:lang w:val="en-US"/>
              </w:rPr>
            </w:pPr>
            <w:r>
              <w:rPr>
                <w:rFonts w:cs="Arial"/>
                <w:i/>
                <w:kern w:val="16"/>
                <w:sz w:val="20"/>
                <w:szCs w:val="20"/>
                <w:lang w:val="en-US"/>
              </w:rPr>
              <w:t>Students</w:t>
            </w:r>
          </w:p>
          <w:p w:rsidR="00780F42" w:rsidRDefault="00780F42" w:rsidP="00780F42">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 xml:space="preserve">will get advanced knowledge on the requirements of multimedia streams in networks, </w:t>
            </w:r>
          </w:p>
          <w:p w:rsidR="00780F42" w:rsidRPr="00F93A28" w:rsidRDefault="00780F42" w:rsidP="00780F42">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F93A28">
              <w:rPr>
                <w:rFonts w:cs="Arial"/>
                <w:i/>
                <w:kern w:val="16"/>
                <w:sz w:val="20"/>
                <w:szCs w:val="20"/>
                <w:lang w:val="en-US"/>
              </w:rPr>
              <w:t xml:space="preserve">should be able to correlate deficiencies in </w:t>
            </w:r>
            <w:r>
              <w:rPr>
                <w:rFonts w:cs="Arial"/>
                <w:i/>
                <w:kern w:val="16"/>
                <w:sz w:val="20"/>
                <w:szCs w:val="20"/>
                <w:lang w:val="en-US"/>
              </w:rPr>
              <w:t xml:space="preserve">the quality of </w:t>
            </w:r>
            <w:r w:rsidRPr="00F93A28">
              <w:rPr>
                <w:rFonts w:cs="Arial"/>
                <w:i/>
                <w:kern w:val="16"/>
                <w:sz w:val="20"/>
                <w:szCs w:val="20"/>
                <w:lang w:val="en-US"/>
              </w:rPr>
              <w:t xml:space="preserve">network services </w:t>
            </w:r>
            <w:r>
              <w:rPr>
                <w:rFonts w:cs="Arial"/>
                <w:i/>
                <w:kern w:val="16"/>
                <w:sz w:val="20"/>
                <w:szCs w:val="20"/>
                <w:lang w:val="en-US"/>
              </w:rPr>
              <w:t>with properties of the network and traffic characteristics,</w:t>
            </w:r>
          </w:p>
          <w:p w:rsidR="00780F42" w:rsidRPr="00F93A28" w:rsidRDefault="00780F42" w:rsidP="00780F42">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will get advanced knowledge on the approach of quality of service and congestion control,</w:t>
            </w:r>
          </w:p>
          <w:p w:rsidR="00780F42" w:rsidRPr="00851D7C" w:rsidRDefault="00780F42" w:rsidP="00780F42">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should be able to</w:t>
            </w:r>
            <w:r w:rsidRPr="00851D7C">
              <w:rPr>
                <w:rFonts w:cs="Arial"/>
                <w:i/>
                <w:kern w:val="16"/>
                <w:sz w:val="20"/>
                <w:szCs w:val="20"/>
                <w:lang w:val="en-US"/>
              </w:rPr>
              <w:t xml:space="preserve"> identify and to analyze</w:t>
            </w:r>
            <w:r>
              <w:rPr>
                <w:rFonts w:cs="Arial"/>
                <w:i/>
                <w:kern w:val="16"/>
                <w:sz w:val="20"/>
                <w:szCs w:val="20"/>
                <w:lang w:val="en-US"/>
              </w:rPr>
              <w:t xml:space="preserve"> quality of service as well as congestion control approaches at all concerned OSI levels and </w:t>
            </w:r>
          </w:p>
          <w:p w:rsidR="00780F42" w:rsidRPr="00D92A8D" w:rsidRDefault="00780F42" w:rsidP="00780F42">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should be able to react on shift and variation of quality of service when programming distributed systems.</w:t>
            </w:r>
          </w:p>
        </w:tc>
      </w:tr>
      <w:tr w:rsidR="00780F42" w:rsidRPr="00F93A28" w:rsidTr="00C92BA9">
        <w:trPr>
          <w:gridBefore w:val="1"/>
          <w:wBefore w:w="75" w:type="dxa"/>
        </w:trPr>
        <w:tc>
          <w:tcPr>
            <w:tcW w:w="2552" w:type="dxa"/>
            <w:gridSpan w:val="2"/>
          </w:tcPr>
          <w:p w:rsidR="00780F42" w:rsidRPr="00C477F8" w:rsidRDefault="00780F42" w:rsidP="00653D8E">
            <w:pPr>
              <w:rPr>
                <w:rFonts w:cs="Arial"/>
                <w:kern w:val="16"/>
                <w:sz w:val="20"/>
                <w:szCs w:val="20"/>
              </w:rPr>
            </w:pPr>
            <w:r w:rsidRPr="00C477F8">
              <w:rPr>
                <w:rFonts w:cs="Arial"/>
                <w:kern w:val="16"/>
                <w:sz w:val="20"/>
                <w:szCs w:val="20"/>
              </w:rPr>
              <w:t>Modul</w:t>
            </w:r>
            <w:r>
              <w:rPr>
                <w:rFonts w:cs="Arial"/>
                <w:kern w:val="16"/>
                <w:sz w:val="20"/>
                <w:szCs w:val="20"/>
              </w:rPr>
              <w:t>e Contents</w:t>
            </w:r>
          </w:p>
          <w:p w:rsidR="00780F42" w:rsidRPr="00F93A28" w:rsidRDefault="00780F42" w:rsidP="00653D8E">
            <w:pPr>
              <w:rPr>
                <w:rFonts w:cs="Arial"/>
                <w:kern w:val="16"/>
                <w:sz w:val="20"/>
                <w:szCs w:val="20"/>
                <w:lang w:val="en-US"/>
              </w:rPr>
            </w:pPr>
          </w:p>
          <w:p w:rsidR="00780F42" w:rsidRPr="00F93A28" w:rsidRDefault="00780F42" w:rsidP="00653D8E">
            <w:pPr>
              <w:rPr>
                <w:rFonts w:cs="Arial"/>
                <w:color w:val="E36C0A"/>
                <w:kern w:val="16"/>
                <w:sz w:val="20"/>
                <w:szCs w:val="20"/>
                <w:lang w:val="en-US"/>
              </w:rPr>
            </w:pPr>
          </w:p>
        </w:tc>
        <w:tc>
          <w:tcPr>
            <w:tcW w:w="7229" w:type="dxa"/>
            <w:gridSpan w:val="2"/>
          </w:tcPr>
          <w:p w:rsidR="00780F42" w:rsidRDefault="00780F42" w:rsidP="00653D8E">
            <w:pPr>
              <w:rPr>
                <w:rFonts w:cs="Arial"/>
                <w:i/>
                <w:kern w:val="16"/>
                <w:sz w:val="20"/>
                <w:szCs w:val="20"/>
                <w:lang w:val="en-US"/>
              </w:rPr>
            </w:pPr>
            <w:r>
              <w:rPr>
                <w:rFonts w:cs="Arial"/>
                <w:i/>
                <w:kern w:val="16"/>
                <w:sz w:val="20"/>
                <w:szCs w:val="20"/>
                <w:lang w:val="en-US"/>
              </w:rPr>
              <w:t>Modern applications and their requirements for networks</w:t>
            </w:r>
          </w:p>
          <w:p w:rsidR="00780F42" w:rsidRDefault="00780F42" w:rsidP="00653D8E">
            <w:pPr>
              <w:rPr>
                <w:rFonts w:cs="Arial"/>
                <w:i/>
                <w:kern w:val="16"/>
                <w:sz w:val="20"/>
                <w:szCs w:val="20"/>
                <w:lang w:val="en-US"/>
              </w:rPr>
            </w:pPr>
            <w:r>
              <w:rPr>
                <w:rFonts w:cs="Arial"/>
                <w:i/>
                <w:kern w:val="16"/>
                <w:sz w:val="20"/>
                <w:szCs w:val="20"/>
                <w:lang w:val="en-US"/>
              </w:rPr>
              <w:t>Congestion control</w:t>
            </w:r>
          </w:p>
          <w:p w:rsidR="00780F42" w:rsidRDefault="00780F42" w:rsidP="00653D8E">
            <w:pPr>
              <w:rPr>
                <w:rFonts w:cs="Arial"/>
                <w:i/>
                <w:kern w:val="16"/>
                <w:sz w:val="20"/>
                <w:szCs w:val="20"/>
                <w:lang w:val="en-US"/>
              </w:rPr>
            </w:pPr>
            <w:r>
              <w:rPr>
                <w:rFonts w:cs="Arial"/>
                <w:i/>
                <w:kern w:val="16"/>
                <w:sz w:val="20"/>
                <w:szCs w:val="20"/>
                <w:lang w:val="en-US"/>
              </w:rPr>
              <w:t>Quality of service</w:t>
            </w:r>
          </w:p>
          <w:p w:rsidR="00780F42" w:rsidRDefault="00780F42" w:rsidP="00780F4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classes of service</w:t>
            </w:r>
          </w:p>
          <w:p w:rsidR="00780F42" w:rsidRDefault="00780F42" w:rsidP="00780F4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signaling</w:t>
            </w:r>
          </w:p>
          <w:p w:rsidR="00780F42" w:rsidRDefault="00780F42" w:rsidP="00780F4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traffic management</w:t>
            </w:r>
          </w:p>
          <w:p w:rsidR="00780F42" w:rsidRDefault="00780F42" w:rsidP="00780F4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buffer management</w:t>
            </w:r>
          </w:p>
          <w:p w:rsidR="00780F42" w:rsidRDefault="00780F42" w:rsidP="00653D8E">
            <w:pPr>
              <w:rPr>
                <w:rFonts w:cs="Arial"/>
                <w:i/>
                <w:kern w:val="16"/>
                <w:sz w:val="20"/>
                <w:szCs w:val="20"/>
                <w:lang w:val="en-US"/>
              </w:rPr>
            </w:pPr>
            <w:r>
              <w:rPr>
                <w:rFonts w:cs="Arial"/>
                <w:i/>
                <w:kern w:val="16"/>
                <w:sz w:val="20"/>
                <w:szCs w:val="20"/>
                <w:lang w:val="en-US"/>
              </w:rPr>
              <w:t>TCP congestion control</w:t>
            </w:r>
          </w:p>
          <w:p w:rsidR="00780F42" w:rsidRDefault="00780F42" w:rsidP="00653D8E">
            <w:pPr>
              <w:rPr>
                <w:rFonts w:cs="Arial"/>
                <w:i/>
                <w:kern w:val="16"/>
                <w:sz w:val="20"/>
                <w:szCs w:val="20"/>
                <w:lang w:val="en-US"/>
              </w:rPr>
            </w:pPr>
            <w:r>
              <w:rPr>
                <w:rFonts w:cs="Arial"/>
                <w:i/>
                <w:kern w:val="16"/>
                <w:sz w:val="20"/>
                <w:szCs w:val="20"/>
                <w:lang w:val="en-US"/>
              </w:rPr>
              <w:t>quality of service at OSI level two (ATM, LAN, MPLS)</w:t>
            </w:r>
          </w:p>
          <w:p w:rsidR="00780F42" w:rsidRDefault="00780F42" w:rsidP="00653D8E">
            <w:pPr>
              <w:rPr>
                <w:rFonts w:cs="Arial"/>
                <w:i/>
                <w:kern w:val="16"/>
                <w:sz w:val="20"/>
                <w:szCs w:val="20"/>
                <w:lang w:val="en-US"/>
              </w:rPr>
            </w:pPr>
            <w:r>
              <w:rPr>
                <w:rFonts w:cs="Arial"/>
                <w:i/>
                <w:kern w:val="16"/>
                <w:sz w:val="20"/>
                <w:szCs w:val="20"/>
                <w:lang w:val="en-US"/>
              </w:rPr>
              <w:t xml:space="preserve">Internet quality of service </w:t>
            </w:r>
          </w:p>
          <w:p w:rsidR="00780F42" w:rsidRDefault="00780F42" w:rsidP="00780F42">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Integrated services</w:t>
            </w:r>
          </w:p>
          <w:p w:rsidR="00780F42" w:rsidRDefault="00780F42" w:rsidP="00780F42">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Differentiated services</w:t>
            </w:r>
          </w:p>
          <w:p w:rsidR="00780F42" w:rsidRPr="00F93A28" w:rsidRDefault="00780F42" w:rsidP="00653D8E">
            <w:pPr>
              <w:rPr>
                <w:rFonts w:cs="Arial"/>
                <w:i/>
                <w:kern w:val="16"/>
                <w:sz w:val="20"/>
                <w:szCs w:val="20"/>
                <w:lang w:val="en-US"/>
              </w:rPr>
            </w:pPr>
            <w:r>
              <w:rPr>
                <w:rFonts w:cs="Arial"/>
                <w:i/>
                <w:kern w:val="16"/>
                <w:sz w:val="20"/>
                <w:szCs w:val="20"/>
                <w:lang w:val="en-US"/>
              </w:rPr>
              <w:t>Advanced transport control protocols</w:t>
            </w:r>
          </w:p>
        </w:tc>
      </w:tr>
      <w:tr w:rsidR="00780F42" w:rsidRPr="001B1DFF" w:rsidTr="00C92BA9">
        <w:trPr>
          <w:gridBefore w:val="1"/>
          <w:wBefore w:w="75" w:type="dxa"/>
        </w:trPr>
        <w:tc>
          <w:tcPr>
            <w:tcW w:w="2552" w:type="dxa"/>
            <w:gridSpan w:val="2"/>
          </w:tcPr>
          <w:p w:rsidR="00780F42" w:rsidRPr="001F7FAF" w:rsidRDefault="00780F42" w:rsidP="00653D8E">
            <w:pPr>
              <w:rPr>
                <w:rFonts w:cs="Arial"/>
                <w:kern w:val="16"/>
                <w:sz w:val="20"/>
                <w:szCs w:val="20"/>
              </w:rPr>
            </w:pPr>
            <w:r>
              <w:rPr>
                <w:rFonts w:cs="Arial"/>
                <w:kern w:val="16"/>
                <w:sz w:val="20"/>
                <w:szCs w:val="20"/>
              </w:rPr>
              <w:t>Teaching Methods</w:t>
            </w:r>
          </w:p>
          <w:p w:rsidR="00780F42" w:rsidRPr="00F93A28" w:rsidRDefault="00780F42" w:rsidP="00653D8E">
            <w:pPr>
              <w:rPr>
                <w:rFonts w:cs="Arial"/>
                <w:color w:val="E36C0A"/>
                <w:kern w:val="16"/>
                <w:sz w:val="20"/>
                <w:szCs w:val="20"/>
                <w:lang w:val="en-US"/>
              </w:rPr>
            </w:pPr>
          </w:p>
        </w:tc>
        <w:tc>
          <w:tcPr>
            <w:tcW w:w="7229" w:type="dxa"/>
            <w:gridSpan w:val="2"/>
            <w:shd w:val="clear" w:color="auto" w:fill="auto"/>
          </w:tcPr>
          <w:p w:rsidR="00780F42" w:rsidRPr="00F93A28" w:rsidRDefault="00780F42" w:rsidP="00653D8E">
            <w:pPr>
              <w:rPr>
                <w:rFonts w:cs="Arial"/>
                <w:i/>
                <w:kern w:val="16"/>
                <w:sz w:val="20"/>
                <w:szCs w:val="20"/>
                <w:lang w:val="en-US"/>
              </w:rPr>
            </w:pPr>
            <w:r>
              <w:rPr>
                <w:rFonts w:cs="Arial"/>
                <w:i/>
                <w:kern w:val="16"/>
                <w:sz w:val="20"/>
                <w:szCs w:val="20"/>
                <w:lang w:val="en-US"/>
              </w:rPr>
              <w:t>Seminar-like lecture (3 hours/week)</w:t>
            </w:r>
          </w:p>
          <w:p w:rsidR="00780F42" w:rsidRPr="00F93A28" w:rsidRDefault="00780F42" w:rsidP="00653D8E">
            <w:pPr>
              <w:rPr>
                <w:rFonts w:cs="Arial"/>
                <w:i/>
                <w:kern w:val="16"/>
                <w:sz w:val="20"/>
                <w:szCs w:val="20"/>
                <w:lang w:val="en-US"/>
              </w:rPr>
            </w:pPr>
            <w:r>
              <w:rPr>
                <w:rFonts w:cs="Arial"/>
                <w:i/>
                <w:kern w:val="16"/>
                <w:sz w:val="20"/>
                <w:szCs w:val="20"/>
                <w:lang w:val="en-US"/>
              </w:rPr>
              <w:t>Exercises and discussions to deepen the knowing (1 hour/week)</w:t>
            </w:r>
          </w:p>
        </w:tc>
      </w:tr>
      <w:tr w:rsidR="00780F42" w:rsidRPr="001B1DFF" w:rsidTr="00C92BA9">
        <w:trPr>
          <w:gridBefore w:val="1"/>
          <w:wBefore w:w="75" w:type="dxa"/>
        </w:trPr>
        <w:tc>
          <w:tcPr>
            <w:tcW w:w="2552" w:type="dxa"/>
            <w:gridSpan w:val="2"/>
          </w:tcPr>
          <w:p w:rsidR="00780F42" w:rsidRPr="00B674B7" w:rsidRDefault="00780F42" w:rsidP="00653D8E">
            <w:pPr>
              <w:rPr>
                <w:rFonts w:cs="Arial"/>
                <w:kern w:val="16"/>
                <w:sz w:val="20"/>
                <w:szCs w:val="20"/>
              </w:rPr>
            </w:pPr>
            <w:proofErr w:type="spellStart"/>
            <w:r>
              <w:rPr>
                <w:rFonts w:cs="Arial"/>
                <w:kern w:val="16"/>
                <w:sz w:val="20"/>
                <w:szCs w:val="20"/>
              </w:rPr>
              <w:t>Requirements</w:t>
            </w:r>
            <w:proofErr w:type="spellEnd"/>
            <w:r>
              <w:rPr>
                <w:rFonts w:cs="Arial"/>
                <w:kern w:val="16"/>
                <w:sz w:val="20"/>
                <w:szCs w:val="20"/>
              </w:rPr>
              <w:t xml:space="preserve"> </w:t>
            </w:r>
            <w:proofErr w:type="spellStart"/>
            <w:r>
              <w:rPr>
                <w:rFonts w:cs="Arial"/>
                <w:kern w:val="16"/>
                <w:sz w:val="20"/>
                <w:szCs w:val="20"/>
              </w:rPr>
              <w:t>for</w:t>
            </w:r>
            <w:proofErr w:type="spellEnd"/>
            <w:r>
              <w:rPr>
                <w:rFonts w:cs="Arial"/>
                <w:kern w:val="16"/>
                <w:sz w:val="20"/>
                <w:szCs w:val="20"/>
              </w:rPr>
              <w:t xml:space="preserve"> </w:t>
            </w:r>
            <w:proofErr w:type="spellStart"/>
            <w:r>
              <w:rPr>
                <w:rFonts w:cs="Arial"/>
                <w:kern w:val="16"/>
                <w:sz w:val="20"/>
                <w:szCs w:val="20"/>
              </w:rPr>
              <w:t>Participation</w:t>
            </w:r>
            <w:proofErr w:type="spellEnd"/>
          </w:p>
        </w:tc>
        <w:tc>
          <w:tcPr>
            <w:tcW w:w="7229" w:type="dxa"/>
            <w:gridSpan w:val="2"/>
            <w:shd w:val="clear" w:color="auto" w:fill="auto"/>
          </w:tcPr>
          <w:p w:rsidR="00780F42" w:rsidRPr="00F93A28" w:rsidRDefault="00780F42" w:rsidP="00653D8E">
            <w:pPr>
              <w:rPr>
                <w:rFonts w:cs="Arial"/>
                <w:i/>
                <w:kern w:val="16"/>
                <w:sz w:val="20"/>
                <w:szCs w:val="20"/>
                <w:lang w:val="en-US"/>
              </w:rPr>
            </w:pPr>
            <w:r>
              <w:rPr>
                <w:rFonts w:cs="Arial"/>
                <w:i/>
                <w:kern w:val="16"/>
                <w:sz w:val="20"/>
                <w:szCs w:val="20"/>
                <w:lang w:val="en-US"/>
              </w:rPr>
              <w:t xml:space="preserve">There are no formal prerequisites. Good knowledge in communication networks is expected. </w:t>
            </w:r>
          </w:p>
        </w:tc>
      </w:tr>
      <w:tr w:rsidR="00780F42" w:rsidRPr="001B1DFF" w:rsidTr="00C92BA9">
        <w:trPr>
          <w:gridBefore w:val="1"/>
          <w:wBefore w:w="75" w:type="dxa"/>
        </w:trPr>
        <w:tc>
          <w:tcPr>
            <w:tcW w:w="2552" w:type="dxa"/>
            <w:gridSpan w:val="2"/>
          </w:tcPr>
          <w:p w:rsidR="00780F42" w:rsidRPr="00B674B7" w:rsidRDefault="00780F42" w:rsidP="00653D8E">
            <w:pPr>
              <w:rPr>
                <w:rFonts w:cs="Arial"/>
                <w:kern w:val="16"/>
                <w:sz w:val="20"/>
                <w:szCs w:val="20"/>
                <w:lang w:val="en-US"/>
              </w:rPr>
            </w:pPr>
            <w:r w:rsidRPr="00EE41CF">
              <w:rPr>
                <w:rFonts w:cs="Arial"/>
                <w:kern w:val="16"/>
                <w:sz w:val="20"/>
                <w:szCs w:val="20"/>
                <w:lang w:val="en-US"/>
              </w:rPr>
              <w:t xml:space="preserve">Literature / </w:t>
            </w:r>
            <w:proofErr w:type="spellStart"/>
            <w:r w:rsidRPr="00EE41CF">
              <w:rPr>
                <w:rFonts w:cs="Arial"/>
                <w:kern w:val="16"/>
                <w:sz w:val="20"/>
                <w:szCs w:val="20"/>
                <w:lang w:val="en-US"/>
              </w:rPr>
              <w:t>Multimedial</w:t>
            </w:r>
            <w:proofErr w:type="spellEnd"/>
            <w:r w:rsidRPr="00EE41CF">
              <w:rPr>
                <w:rFonts w:cs="Arial"/>
                <w:kern w:val="16"/>
                <w:sz w:val="20"/>
                <w:szCs w:val="20"/>
                <w:lang w:val="en-US"/>
              </w:rPr>
              <w:t>-based Teaching Material</w:t>
            </w:r>
          </w:p>
        </w:tc>
        <w:tc>
          <w:tcPr>
            <w:tcW w:w="7229" w:type="dxa"/>
            <w:gridSpan w:val="2"/>
            <w:shd w:val="clear" w:color="auto" w:fill="auto"/>
          </w:tcPr>
          <w:p w:rsidR="00780F42" w:rsidRPr="001F7FAF" w:rsidRDefault="00780F42" w:rsidP="00653D8E">
            <w:pPr>
              <w:rPr>
                <w:rFonts w:cs="Arial"/>
                <w:i/>
                <w:kern w:val="16"/>
                <w:sz w:val="20"/>
                <w:szCs w:val="20"/>
              </w:rPr>
            </w:pPr>
            <w:proofErr w:type="spellStart"/>
            <w:r w:rsidRPr="001F7FAF">
              <w:rPr>
                <w:rFonts w:cs="Arial"/>
                <w:i/>
                <w:kern w:val="16"/>
                <w:sz w:val="20"/>
                <w:szCs w:val="20"/>
              </w:rPr>
              <w:t>Badach</w:t>
            </w:r>
            <w:proofErr w:type="spellEnd"/>
            <w:r w:rsidRPr="001F7FAF">
              <w:rPr>
                <w:rFonts w:cs="Arial"/>
                <w:i/>
                <w:kern w:val="16"/>
                <w:sz w:val="20"/>
                <w:szCs w:val="20"/>
              </w:rPr>
              <w:t xml:space="preserve">, A., Voice </w:t>
            </w:r>
            <w:proofErr w:type="spellStart"/>
            <w:r w:rsidRPr="001F7FAF">
              <w:rPr>
                <w:rFonts w:cs="Arial"/>
                <w:i/>
                <w:kern w:val="16"/>
                <w:sz w:val="20"/>
                <w:szCs w:val="20"/>
              </w:rPr>
              <w:t>over</w:t>
            </w:r>
            <w:proofErr w:type="spellEnd"/>
            <w:r w:rsidRPr="001F7FAF">
              <w:rPr>
                <w:rFonts w:cs="Arial"/>
                <w:i/>
                <w:kern w:val="16"/>
                <w:sz w:val="20"/>
                <w:szCs w:val="20"/>
              </w:rPr>
              <w:t xml:space="preserve"> IP Die Technik, Hanser, München, 2005.</w:t>
            </w:r>
          </w:p>
          <w:p w:rsidR="00780F42" w:rsidRPr="001F7FAF" w:rsidRDefault="00780F42" w:rsidP="00653D8E">
            <w:pPr>
              <w:rPr>
                <w:rFonts w:cs="Arial"/>
                <w:i/>
                <w:kern w:val="16"/>
                <w:sz w:val="20"/>
                <w:szCs w:val="20"/>
              </w:rPr>
            </w:pPr>
            <w:r w:rsidRPr="001F7FAF">
              <w:rPr>
                <w:rFonts w:cs="Arial"/>
                <w:i/>
                <w:kern w:val="16"/>
                <w:sz w:val="20"/>
                <w:szCs w:val="20"/>
              </w:rPr>
              <w:t xml:space="preserve">Braun, T. &amp; Zitterbart, </w:t>
            </w:r>
            <w:proofErr w:type="gramStart"/>
            <w:r w:rsidRPr="001F7FAF">
              <w:rPr>
                <w:rFonts w:cs="Arial"/>
                <w:i/>
                <w:kern w:val="16"/>
                <w:sz w:val="20"/>
                <w:szCs w:val="20"/>
              </w:rPr>
              <w:t>M..</w:t>
            </w:r>
            <w:proofErr w:type="gramEnd"/>
            <w:r w:rsidRPr="001F7FAF">
              <w:rPr>
                <w:rFonts w:cs="Arial"/>
                <w:i/>
                <w:kern w:val="16"/>
                <w:sz w:val="20"/>
                <w:szCs w:val="20"/>
              </w:rPr>
              <w:t xml:space="preserve"> Hochleistungskommunikation, Band 2: Transportdienste und –</w:t>
            </w:r>
            <w:proofErr w:type="spellStart"/>
            <w:proofErr w:type="gramStart"/>
            <w:r w:rsidRPr="001F7FAF">
              <w:rPr>
                <w:rFonts w:cs="Arial"/>
                <w:i/>
                <w:kern w:val="16"/>
                <w:sz w:val="20"/>
                <w:szCs w:val="20"/>
              </w:rPr>
              <w:t>protokolle.Oldenbourg</w:t>
            </w:r>
            <w:proofErr w:type="spellEnd"/>
            <w:proofErr w:type="gramEnd"/>
            <w:r w:rsidRPr="001F7FAF">
              <w:rPr>
                <w:rFonts w:cs="Arial"/>
                <w:i/>
                <w:kern w:val="16"/>
                <w:sz w:val="20"/>
                <w:szCs w:val="20"/>
              </w:rPr>
              <w:t xml:space="preserve"> Verlag 1996.</w:t>
            </w:r>
          </w:p>
          <w:p w:rsidR="00780F42" w:rsidRPr="00F93A28" w:rsidRDefault="00780F42" w:rsidP="00653D8E">
            <w:pPr>
              <w:rPr>
                <w:rFonts w:cs="Arial"/>
                <w:i/>
                <w:kern w:val="16"/>
                <w:sz w:val="20"/>
                <w:szCs w:val="20"/>
                <w:lang w:val="en-US"/>
              </w:rPr>
            </w:pPr>
            <w:proofErr w:type="spellStart"/>
            <w:r w:rsidRPr="001F7FAF">
              <w:rPr>
                <w:rFonts w:cs="Arial"/>
                <w:i/>
                <w:kern w:val="16"/>
                <w:sz w:val="20"/>
                <w:szCs w:val="20"/>
              </w:rPr>
              <w:t>Kurose</w:t>
            </w:r>
            <w:proofErr w:type="spellEnd"/>
            <w:r w:rsidRPr="001F7FAF">
              <w:rPr>
                <w:rFonts w:cs="Arial"/>
                <w:i/>
                <w:kern w:val="16"/>
                <w:sz w:val="20"/>
                <w:szCs w:val="20"/>
              </w:rPr>
              <w:t xml:space="preserve">, J.F. &amp; Ross, K.W. Computernetzwerke. </w:t>
            </w:r>
            <w:r w:rsidRPr="00F93A28">
              <w:rPr>
                <w:rFonts w:cs="Arial"/>
                <w:i/>
                <w:kern w:val="16"/>
                <w:sz w:val="20"/>
                <w:szCs w:val="20"/>
                <w:lang w:val="en-US"/>
              </w:rPr>
              <w:t xml:space="preserve">Pearson </w:t>
            </w:r>
            <w:proofErr w:type="spellStart"/>
            <w:r w:rsidRPr="00F93A28">
              <w:rPr>
                <w:rFonts w:cs="Arial"/>
                <w:i/>
                <w:kern w:val="16"/>
                <w:sz w:val="20"/>
                <w:szCs w:val="20"/>
                <w:lang w:val="en-US"/>
              </w:rPr>
              <w:t>Studium</w:t>
            </w:r>
            <w:proofErr w:type="spellEnd"/>
            <w:r w:rsidRPr="00F93A28">
              <w:rPr>
                <w:rFonts w:cs="Arial"/>
                <w:i/>
                <w:kern w:val="16"/>
                <w:sz w:val="20"/>
                <w:szCs w:val="20"/>
                <w:lang w:val="en-US"/>
              </w:rPr>
              <w:t>, München 2008.</w:t>
            </w:r>
          </w:p>
          <w:p w:rsidR="00780F42" w:rsidRPr="00F93A28" w:rsidRDefault="00780F42" w:rsidP="00653D8E">
            <w:pPr>
              <w:rPr>
                <w:rFonts w:cs="Arial"/>
                <w:i/>
                <w:kern w:val="16"/>
                <w:sz w:val="20"/>
                <w:szCs w:val="20"/>
                <w:lang w:val="en-US"/>
              </w:rPr>
            </w:pPr>
            <w:r w:rsidRPr="00F93A28">
              <w:rPr>
                <w:rFonts w:cs="Arial"/>
                <w:i/>
                <w:kern w:val="16"/>
                <w:sz w:val="20"/>
                <w:szCs w:val="20"/>
                <w:lang w:val="en-US"/>
              </w:rPr>
              <w:t xml:space="preserve">Lu, G., Communication and Computing for Distributed Multimedia </w:t>
            </w:r>
            <w:proofErr w:type="spellStart"/>
            <w:r w:rsidRPr="00F93A28">
              <w:rPr>
                <w:rFonts w:cs="Arial"/>
                <w:i/>
                <w:kern w:val="16"/>
                <w:sz w:val="20"/>
                <w:szCs w:val="20"/>
                <w:lang w:val="en-US"/>
              </w:rPr>
              <w:t>Systems.Artech</w:t>
            </w:r>
            <w:proofErr w:type="spellEnd"/>
            <w:r w:rsidRPr="00F93A28">
              <w:rPr>
                <w:rFonts w:cs="Arial"/>
                <w:i/>
                <w:kern w:val="16"/>
                <w:sz w:val="20"/>
                <w:szCs w:val="20"/>
                <w:lang w:val="en-US"/>
              </w:rPr>
              <w:t xml:space="preserve"> House 1996.</w:t>
            </w:r>
          </w:p>
          <w:p w:rsidR="00780F42" w:rsidRPr="00F93A28" w:rsidRDefault="00780F42" w:rsidP="00653D8E">
            <w:pPr>
              <w:rPr>
                <w:rFonts w:cs="Arial"/>
                <w:i/>
                <w:kern w:val="16"/>
                <w:sz w:val="20"/>
                <w:szCs w:val="20"/>
                <w:lang w:val="en-US"/>
              </w:rPr>
            </w:pPr>
            <w:r w:rsidRPr="001F7FAF">
              <w:rPr>
                <w:rFonts w:cs="Arial"/>
                <w:i/>
                <w:kern w:val="16"/>
                <w:sz w:val="20"/>
                <w:szCs w:val="20"/>
              </w:rPr>
              <w:t>Schmitz, R., Kiefer, R., Maucher, J., Schulze, J. &amp;</w:t>
            </w:r>
            <w:proofErr w:type="spellStart"/>
            <w:r w:rsidRPr="001F7FAF">
              <w:rPr>
                <w:rFonts w:cs="Arial"/>
                <w:i/>
                <w:kern w:val="16"/>
                <w:sz w:val="20"/>
                <w:szCs w:val="20"/>
              </w:rPr>
              <w:t>Suchy</w:t>
            </w:r>
            <w:proofErr w:type="spellEnd"/>
            <w:r w:rsidRPr="001F7FAF">
              <w:rPr>
                <w:rFonts w:cs="Arial"/>
                <w:i/>
                <w:kern w:val="16"/>
                <w:sz w:val="20"/>
                <w:szCs w:val="20"/>
              </w:rPr>
              <w:t xml:space="preserve">, T. Kompendium Medieninformatik. </w:t>
            </w:r>
            <w:proofErr w:type="spellStart"/>
            <w:r w:rsidRPr="00F93A28">
              <w:rPr>
                <w:rFonts w:cs="Arial"/>
                <w:i/>
                <w:kern w:val="16"/>
                <w:sz w:val="20"/>
                <w:szCs w:val="20"/>
                <w:lang w:val="en-US"/>
              </w:rPr>
              <w:t>Mediennetze</w:t>
            </w:r>
            <w:proofErr w:type="spellEnd"/>
            <w:r w:rsidRPr="00F93A28">
              <w:rPr>
                <w:rFonts w:cs="Arial"/>
                <w:i/>
                <w:kern w:val="16"/>
                <w:sz w:val="20"/>
                <w:szCs w:val="20"/>
                <w:lang w:val="en-US"/>
              </w:rPr>
              <w:t>. Springer 2006.</w:t>
            </w:r>
          </w:p>
          <w:p w:rsidR="00780F42" w:rsidRPr="00F93A28" w:rsidRDefault="00780F42" w:rsidP="00653D8E">
            <w:pPr>
              <w:rPr>
                <w:rFonts w:cs="Arial"/>
                <w:i/>
                <w:kern w:val="16"/>
                <w:sz w:val="20"/>
                <w:szCs w:val="20"/>
                <w:lang w:val="en-US"/>
              </w:rPr>
            </w:pPr>
            <w:r w:rsidRPr="00F93A28">
              <w:rPr>
                <w:rFonts w:cs="Arial"/>
                <w:i/>
                <w:kern w:val="16"/>
                <w:sz w:val="20"/>
                <w:szCs w:val="20"/>
                <w:lang w:val="en-US"/>
              </w:rPr>
              <w:t>Shin, J., Lee, D.C. &amp;</w:t>
            </w:r>
            <w:proofErr w:type="spellStart"/>
            <w:r w:rsidRPr="00F93A28">
              <w:rPr>
                <w:rFonts w:cs="Arial"/>
                <w:i/>
                <w:kern w:val="16"/>
                <w:sz w:val="20"/>
                <w:szCs w:val="20"/>
                <w:lang w:val="en-US"/>
              </w:rPr>
              <w:t>Kuo</w:t>
            </w:r>
            <w:proofErr w:type="spellEnd"/>
            <w:r w:rsidRPr="00F93A28">
              <w:rPr>
                <w:rFonts w:cs="Arial"/>
                <w:i/>
                <w:kern w:val="16"/>
                <w:sz w:val="20"/>
                <w:szCs w:val="20"/>
                <w:lang w:val="en-US"/>
              </w:rPr>
              <w:t xml:space="preserve">, C.-C.J., Quality of Service for Internet </w:t>
            </w:r>
            <w:proofErr w:type="spellStart"/>
            <w:proofErr w:type="gramStart"/>
            <w:r w:rsidRPr="00F93A28">
              <w:rPr>
                <w:rFonts w:cs="Arial"/>
                <w:i/>
                <w:kern w:val="16"/>
                <w:sz w:val="20"/>
                <w:szCs w:val="20"/>
                <w:lang w:val="en-US"/>
              </w:rPr>
              <w:t>Multimedia,Prentice</w:t>
            </w:r>
            <w:proofErr w:type="spellEnd"/>
            <w:proofErr w:type="gramEnd"/>
            <w:r w:rsidRPr="00F93A28">
              <w:rPr>
                <w:rFonts w:cs="Arial"/>
                <w:i/>
                <w:kern w:val="16"/>
                <w:sz w:val="20"/>
                <w:szCs w:val="20"/>
                <w:lang w:val="en-US"/>
              </w:rPr>
              <w:t xml:space="preserve"> Hall 2004</w:t>
            </w:r>
          </w:p>
          <w:p w:rsidR="00780F42" w:rsidRDefault="00780F42" w:rsidP="00653D8E">
            <w:pPr>
              <w:rPr>
                <w:rFonts w:cs="Arial"/>
                <w:i/>
                <w:kern w:val="16"/>
                <w:sz w:val="20"/>
                <w:szCs w:val="20"/>
                <w:lang w:val="en-US"/>
              </w:rPr>
            </w:pPr>
            <w:r w:rsidRPr="00F93A28">
              <w:rPr>
                <w:rFonts w:cs="Arial"/>
                <w:i/>
                <w:kern w:val="16"/>
                <w:sz w:val="20"/>
                <w:szCs w:val="20"/>
                <w:lang w:val="en-US"/>
              </w:rPr>
              <w:t xml:space="preserve">Siegel, E.D., Quality of Service. Solutions for the </w:t>
            </w:r>
            <w:proofErr w:type="spellStart"/>
            <w:r w:rsidRPr="00F93A28">
              <w:rPr>
                <w:rFonts w:cs="Arial"/>
                <w:i/>
                <w:kern w:val="16"/>
                <w:sz w:val="20"/>
                <w:szCs w:val="20"/>
                <w:lang w:val="en-US"/>
              </w:rPr>
              <w:t>Enterprise.Wiley</w:t>
            </w:r>
            <w:proofErr w:type="spellEnd"/>
            <w:r w:rsidRPr="00F93A28">
              <w:rPr>
                <w:rFonts w:cs="Arial"/>
                <w:i/>
                <w:kern w:val="16"/>
                <w:sz w:val="20"/>
                <w:szCs w:val="20"/>
                <w:lang w:val="en-US"/>
              </w:rPr>
              <w:t xml:space="preserve"> 2000</w:t>
            </w:r>
          </w:p>
          <w:p w:rsidR="00780F42" w:rsidRPr="00F93A28" w:rsidRDefault="00780F42" w:rsidP="00653D8E">
            <w:pPr>
              <w:rPr>
                <w:rFonts w:cs="Arial"/>
                <w:i/>
                <w:kern w:val="16"/>
                <w:sz w:val="20"/>
                <w:szCs w:val="20"/>
                <w:lang w:val="en-US"/>
              </w:rPr>
            </w:pPr>
            <w:r w:rsidRPr="00780F42">
              <w:rPr>
                <w:rFonts w:cs="Arial"/>
                <w:i/>
                <w:kern w:val="16"/>
                <w:sz w:val="20"/>
                <w:szCs w:val="20"/>
                <w:lang w:val="en-US"/>
              </w:rPr>
              <w:t xml:space="preserve">Stalling, </w:t>
            </w:r>
            <w:proofErr w:type="gramStart"/>
            <w:r w:rsidRPr="00780F42">
              <w:rPr>
                <w:rFonts w:cs="Arial"/>
                <w:i/>
                <w:kern w:val="16"/>
                <w:sz w:val="20"/>
                <w:szCs w:val="20"/>
                <w:lang w:val="en-US"/>
              </w:rPr>
              <w:t>W..</w:t>
            </w:r>
            <w:proofErr w:type="gramEnd"/>
            <w:r w:rsidRPr="00780F42">
              <w:rPr>
                <w:rFonts w:cs="Arial"/>
                <w:i/>
                <w:kern w:val="16"/>
                <w:sz w:val="20"/>
                <w:szCs w:val="20"/>
                <w:lang w:val="en-US"/>
              </w:rPr>
              <w:t xml:space="preserve"> Quality of Service and Quality of Experience. </w:t>
            </w:r>
            <w:r w:rsidRPr="00780F42">
              <w:rPr>
                <w:rFonts w:cs="Arial"/>
                <w:i/>
                <w:iCs/>
                <w:kern w:val="16"/>
                <w:sz w:val="20"/>
                <w:szCs w:val="20"/>
                <w:lang w:val="en-US"/>
              </w:rPr>
              <w:t xml:space="preserve">The Internet Protocol Journal </w:t>
            </w:r>
            <w:r w:rsidRPr="00780F42">
              <w:rPr>
                <w:rFonts w:cs="Arial"/>
                <w:i/>
                <w:kern w:val="16"/>
                <w:sz w:val="20"/>
                <w:szCs w:val="20"/>
                <w:lang w:val="en-US"/>
              </w:rPr>
              <w:t>(2016, March), 14-40.</w:t>
            </w:r>
          </w:p>
        </w:tc>
      </w:tr>
      <w:tr w:rsidR="00780F42" w:rsidRPr="00CC0FF9" w:rsidTr="00C92BA9">
        <w:trPr>
          <w:gridBefore w:val="1"/>
          <w:wBefore w:w="75" w:type="dxa"/>
        </w:trPr>
        <w:tc>
          <w:tcPr>
            <w:tcW w:w="2552" w:type="dxa"/>
            <w:gridSpan w:val="2"/>
          </w:tcPr>
          <w:p w:rsidR="00780F42" w:rsidRPr="00C477F8" w:rsidRDefault="00780F42" w:rsidP="00653D8E">
            <w:pPr>
              <w:rPr>
                <w:rFonts w:cs="Arial"/>
                <w:kern w:val="16"/>
                <w:sz w:val="20"/>
                <w:szCs w:val="20"/>
              </w:rPr>
            </w:pPr>
            <w:proofErr w:type="spellStart"/>
            <w:r>
              <w:rPr>
                <w:rFonts w:cs="Arial"/>
                <w:kern w:val="16"/>
                <w:sz w:val="20"/>
                <w:szCs w:val="20"/>
              </w:rPr>
              <w:t>Applicability</w:t>
            </w:r>
            <w:proofErr w:type="spellEnd"/>
          </w:p>
          <w:p w:rsidR="00780F42" w:rsidRPr="00F93A28" w:rsidRDefault="00780F42" w:rsidP="00653D8E">
            <w:pPr>
              <w:rPr>
                <w:rFonts w:cs="Arial"/>
                <w:color w:val="E36C0A"/>
                <w:kern w:val="16"/>
                <w:sz w:val="20"/>
                <w:szCs w:val="20"/>
                <w:lang w:val="en-US"/>
              </w:rPr>
            </w:pPr>
          </w:p>
        </w:tc>
        <w:tc>
          <w:tcPr>
            <w:tcW w:w="7229" w:type="dxa"/>
            <w:gridSpan w:val="2"/>
            <w:shd w:val="clear" w:color="auto" w:fill="auto"/>
          </w:tcPr>
          <w:p w:rsidR="00780F42" w:rsidRPr="005311DF" w:rsidRDefault="00780F42" w:rsidP="00653D8E">
            <w:pPr>
              <w:rPr>
                <w:rFonts w:cs="Arial"/>
                <w:i/>
                <w:kern w:val="16"/>
                <w:sz w:val="20"/>
                <w:szCs w:val="20"/>
                <w:lang w:val="en-US"/>
              </w:rPr>
            </w:pPr>
            <w:r w:rsidRPr="00E27E62">
              <w:rPr>
                <w:rFonts w:cs="Arial"/>
                <w:i/>
                <w:kern w:val="16"/>
                <w:sz w:val="20"/>
                <w:szCs w:val="20"/>
                <w:lang w:val="en-US"/>
              </w:rPr>
              <w:t>„Service</w:t>
            </w:r>
            <w:r>
              <w:rPr>
                <w:rFonts w:cs="Arial"/>
                <w:i/>
                <w:kern w:val="16"/>
                <w:sz w:val="20"/>
                <w:szCs w:val="20"/>
                <w:lang w:val="en-US"/>
              </w:rPr>
              <w:t>-O</w:t>
            </w:r>
            <w:r w:rsidRPr="00E27E62">
              <w:rPr>
                <w:rFonts w:cs="Arial"/>
                <w:i/>
                <w:kern w:val="16"/>
                <w:sz w:val="20"/>
                <w:szCs w:val="20"/>
                <w:lang w:val="en-US"/>
              </w:rPr>
              <w:t xml:space="preserve">riented </w:t>
            </w:r>
            <w:proofErr w:type="gramStart"/>
            <w:r w:rsidRPr="00E27E62">
              <w:rPr>
                <w:rFonts w:cs="Arial"/>
                <w:i/>
                <w:kern w:val="16"/>
                <w:sz w:val="20"/>
                <w:szCs w:val="20"/>
                <w:lang w:val="en-US"/>
              </w:rPr>
              <w:t>Networks“ is</w:t>
            </w:r>
            <w:proofErr w:type="gramEnd"/>
            <w:r w:rsidRPr="00E27E62">
              <w:rPr>
                <w:rFonts w:cs="Arial"/>
                <w:i/>
                <w:kern w:val="16"/>
                <w:sz w:val="20"/>
                <w:szCs w:val="20"/>
                <w:lang w:val="en-US"/>
              </w:rPr>
              <w:t xml:space="preserve"> compulsory in the master program.</w:t>
            </w:r>
            <w:r>
              <w:rPr>
                <w:rFonts w:cs="Arial"/>
                <w:i/>
                <w:kern w:val="16"/>
                <w:sz w:val="20"/>
                <w:szCs w:val="20"/>
                <w:lang w:val="en-US"/>
              </w:rPr>
              <w:t xml:space="preserve"> </w:t>
            </w:r>
            <w:r w:rsidRPr="00E27E62">
              <w:rPr>
                <w:rFonts w:cs="Arial"/>
                <w:i/>
                <w:kern w:val="16"/>
                <w:sz w:val="20"/>
                <w:szCs w:val="20"/>
                <w:lang w:val="en-US"/>
              </w:rPr>
              <w:t>Gained expertise is essential where quality of service issues have to</w:t>
            </w:r>
            <w:r>
              <w:rPr>
                <w:rFonts w:cs="Arial"/>
                <w:i/>
                <w:kern w:val="16"/>
                <w:sz w:val="20"/>
                <w:szCs w:val="20"/>
                <w:lang w:val="en-US"/>
              </w:rPr>
              <w:t xml:space="preserve"> </w:t>
            </w:r>
            <w:r w:rsidRPr="00E27E62">
              <w:rPr>
                <w:rFonts w:cs="Arial"/>
                <w:i/>
                <w:kern w:val="16"/>
                <w:sz w:val="20"/>
                <w:szCs w:val="20"/>
                <w:lang w:val="en-US"/>
              </w:rPr>
              <w:t>be considered.</w:t>
            </w:r>
            <w:r>
              <w:rPr>
                <w:rFonts w:cs="Arial"/>
                <w:i/>
                <w:kern w:val="16"/>
                <w:sz w:val="20"/>
                <w:szCs w:val="20"/>
                <w:lang w:val="en-US"/>
              </w:rPr>
              <w:t xml:space="preserve"> </w:t>
            </w:r>
          </w:p>
        </w:tc>
      </w:tr>
      <w:tr w:rsidR="00780F42" w:rsidRPr="00CC0FF9" w:rsidTr="00C92BA9">
        <w:trPr>
          <w:gridBefore w:val="1"/>
          <w:wBefore w:w="75" w:type="dxa"/>
        </w:trPr>
        <w:tc>
          <w:tcPr>
            <w:tcW w:w="2552" w:type="dxa"/>
            <w:gridSpan w:val="2"/>
          </w:tcPr>
          <w:p w:rsidR="00780F42" w:rsidRPr="00C477F8" w:rsidRDefault="00780F42" w:rsidP="00653D8E">
            <w:pPr>
              <w:rPr>
                <w:rFonts w:cs="Arial"/>
                <w:vanish/>
                <w:color w:val="E36C0A"/>
                <w:kern w:val="16"/>
                <w:sz w:val="20"/>
                <w:szCs w:val="20"/>
              </w:rPr>
            </w:pPr>
            <w:proofErr w:type="spellStart"/>
            <w:r>
              <w:rPr>
                <w:rFonts w:cs="Arial"/>
                <w:kern w:val="16"/>
                <w:sz w:val="20"/>
                <w:szCs w:val="20"/>
              </w:rPr>
              <w:t>Effort</w:t>
            </w:r>
            <w:proofErr w:type="spellEnd"/>
            <w:r>
              <w:rPr>
                <w:rFonts w:cs="Arial"/>
                <w:kern w:val="16"/>
                <w:sz w:val="20"/>
                <w:szCs w:val="20"/>
              </w:rPr>
              <w:t xml:space="preserve"> / Total Workload</w:t>
            </w:r>
          </w:p>
          <w:p w:rsidR="00780F42" w:rsidRPr="00F93A28" w:rsidRDefault="00780F42" w:rsidP="00653D8E">
            <w:pPr>
              <w:rPr>
                <w:rFonts w:cs="Arial"/>
                <w:color w:val="E36C0A"/>
                <w:kern w:val="16"/>
                <w:sz w:val="20"/>
                <w:szCs w:val="20"/>
                <w:lang w:val="en-US"/>
              </w:rPr>
            </w:pPr>
          </w:p>
        </w:tc>
        <w:tc>
          <w:tcPr>
            <w:tcW w:w="7229" w:type="dxa"/>
            <w:gridSpan w:val="2"/>
            <w:shd w:val="clear" w:color="auto" w:fill="auto"/>
          </w:tcPr>
          <w:p w:rsidR="00780F42" w:rsidRPr="00F93A28" w:rsidRDefault="00780F42" w:rsidP="00653D8E">
            <w:pPr>
              <w:rPr>
                <w:rFonts w:cs="Arial"/>
                <w:i/>
                <w:iCs/>
                <w:kern w:val="16"/>
                <w:sz w:val="20"/>
                <w:szCs w:val="20"/>
                <w:lang w:val="en-US"/>
              </w:rPr>
            </w:pPr>
            <w:r>
              <w:rPr>
                <w:rFonts w:cs="Arial"/>
                <w:i/>
                <w:kern w:val="16"/>
                <w:sz w:val="20"/>
                <w:szCs w:val="20"/>
                <w:lang w:val="en-US"/>
              </w:rPr>
              <w:t xml:space="preserve">Total </w:t>
            </w:r>
            <w:r w:rsidRPr="00EE41CF">
              <w:rPr>
                <w:rFonts w:cs="Arial"/>
                <w:i/>
                <w:kern w:val="16"/>
                <w:sz w:val="20"/>
                <w:szCs w:val="20"/>
                <w:lang w:val="en-US"/>
              </w:rPr>
              <w:t>150 hours</w:t>
            </w:r>
            <w:r>
              <w:rPr>
                <w:rFonts w:cs="Arial"/>
                <w:i/>
                <w:kern w:val="16"/>
                <w:sz w:val="20"/>
                <w:szCs w:val="20"/>
                <w:lang w:val="en-US"/>
              </w:rPr>
              <w:t>.</w:t>
            </w:r>
            <w:r w:rsidRPr="00EE41CF">
              <w:rPr>
                <w:rFonts w:cs="Arial"/>
                <w:i/>
                <w:kern w:val="16"/>
                <w:sz w:val="20"/>
                <w:szCs w:val="20"/>
                <w:lang w:val="en-US"/>
              </w:rPr>
              <w:t xml:space="preserve"> </w:t>
            </w:r>
            <w:r>
              <w:rPr>
                <w:rFonts w:cs="Arial"/>
                <w:i/>
                <w:kern w:val="16"/>
                <w:sz w:val="20"/>
                <w:szCs w:val="20"/>
                <w:lang w:val="en-US"/>
              </w:rPr>
              <w:t>Attendance:</w:t>
            </w:r>
            <w:r w:rsidRPr="00EE41CF">
              <w:rPr>
                <w:rFonts w:cs="Arial"/>
                <w:i/>
                <w:kern w:val="16"/>
                <w:sz w:val="20"/>
                <w:szCs w:val="20"/>
                <w:lang w:val="en-US"/>
              </w:rPr>
              <w:t xml:space="preserve"> 60 hours, </w:t>
            </w:r>
            <w:r>
              <w:rPr>
                <w:rFonts w:cs="Arial"/>
                <w:i/>
                <w:kern w:val="16"/>
                <w:sz w:val="20"/>
                <w:szCs w:val="20"/>
                <w:lang w:val="en-US"/>
              </w:rPr>
              <w:t xml:space="preserve">Self-Study: </w:t>
            </w:r>
            <w:r w:rsidRPr="00EE41CF">
              <w:rPr>
                <w:rFonts w:cs="Arial"/>
                <w:i/>
                <w:kern w:val="16"/>
                <w:sz w:val="20"/>
                <w:szCs w:val="20"/>
                <w:lang w:val="en-US"/>
              </w:rPr>
              <w:t xml:space="preserve">45 hours, </w:t>
            </w:r>
            <w:r>
              <w:rPr>
                <w:rFonts w:cs="Arial"/>
                <w:i/>
                <w:kern w:val="16"/>
                <w:sz w:val="20"/>
                <w:szCs w:val="20"/>
                <w:lang w:val="en-US"/>
              </w:rPr>
              <w:t xml:space="preserve">Exam Preparation </w:t>
            </w:r>
            <w:r w:rsidRPr="00EE41CF">
              <w:rPr>
                <w:rFonts w:cs="Arial"/>
                <w:i/>
                <w:kern w:val="16"/>
                <w:sz w:val="20"/>
                <w:szCs w:val="20"/>
                <w:lang w:val="en-US"/>
              </w:rPr>
              <w:t xml:space="preserve">45 </w:t>
            </w:r>
            <w:r>
              <w:rPr>
                <w:rFonts w:cs="Arial"/>
                <w:i/>
                <w:kern w:val="16"/>
                <w:sz w:val="20"/>
                <w:szCs w:val="20"/>
                <w:lang w:val="en-US"/>
              </w:rPr>
              <w:t>hours</w:t>
            </w:r>
          </w:p>
        </w:tc>
      </w:tr>
      <w:tr w:rsidR="00780F42" w:rsidRPr="00CC0FF9" w:rsidTr="00C92BA9">
        <w:trPr>
          <w:gridBefore w:val="1"/>
          <w:wBefore w:w="75" w:type="dxa"/>
        </w:trPr>
        <w:tc>
          <w:tcPr>
            <w:tcW w:w="2552" w:type="dxa"/>
            <w:gridSpan w:val="2"/>
          </w:tcPr>
          <w:p w:rsidR="00780F42" w:rsidRPr="00B674B7" w:rsidRDefault="00780F42" w:rsidP="00653D8E">
            <w:pPr>
              <w:rPr>
                <w:rFonts w:cs="Arial"/>
                <w:kern w:val="16"/>
                <w:sz w:val="20"/>
                <w:szCs w:val="20"/>
                <w:lang w:val="en-US"/>
              </w:rPr>
            </w:pPr>
            <w:r w:rsidRPr="00EE41CF">
              <w:rPr>
                <w:rFonts w:cs="Arial"/>
                <w:kern w:val="16"/>
                <w:sz w:val="20"/>
                <w:szCs w:val="20"/>
                <w:lang w:val="en-US"/>
              </w:rPr>
              <w:t>ECTS / Emp</w:t>
            </w:r>
            <w:r>
              <w:rPr>
                <w:rFonts w:cs="Arial"/>
                <w:kern w:val="16"/>
                <w:sz w:val="20"/>
                <w:szCs w:val="20"/>
                <w:lang w:val="en-US"/>
              </w:rPr>
              <w:t>h</w:t>
            </w:r>
            <w:r w:rsidRPr="00EE41CF">
              <w:rPr>
                <w:rFonts w:cs="Arial"/>
                <w:kern w:val="16"/>
                <w:sz w:val="20"/>
                <w:szCs w:val="20"/>
                <w:lang w:val="en-US"/>
              </w:rPr>
              <w:t>asis of the Grad</w:t>
            </w:r>
            <w:r>
              <w:rPr>
                <w:rFonts w:cs="Arial"/>
                <w:kern w:val="16"/>
                <w:sz w:val="20"/>
                <w:szCs w:val="20"/>
                <w:lang w:val="en-US"/>
              </w:rPr>
              <w:t>e</w:t>
            </w:r>
            <w:r w:rsidRPr="00EE41CF">
              <w:rPr>
                <w:rFonts w:cs="Arial"/>
                <w:kern w:val="16"/>
                <w:sz w:val="20"/>
                <w:szCs w:val="20"/>
                <w:lang w:val="en-US"/>
              </w:rPr>
              <w:t xml:space="preserve"> for the final Grad</w:t>
            </w:r>
            <w:r>
              <w:rPr>
                <w:rFonts w:cs="Arial"/>
                <w:kern w:val="16"/>
                <w:sz w:val="20"/>
                <w:szCs w:val="20"/>
                <w:lang w:val="en-US"/>
              </w:rPr>
              <w:t>e</w:t>
            </w:r>
          </w:p>
        </w:tc>
        <w:tc>
          <w:tcPr>
            <w:tcW w:w="7229" w:type="dxa"/>
            <w:gridSpan w:val="2"/>
            <w:shd w:val="clear" w:color="auto" w:fill="auto"/>
          </w:tcPr>
          <w:p w:rsidR="00780F42" w:rsidRPr="00B674B7" w:rsidRDefault="00780F42" w:rsidP="00653D8E">
            <w:pPr>
              <w:rPr>
                <w:rFonts w:cs="Arial"/>
                <w:i/>
                <w:kern w:val="16"/>
                <w:sz w:val="20"/>
                <w:szCs w:val="20"/>
                <w:lang w:val="en-US"/>
              </w:rPr>
            </w:pPr>
            <w:r w:rsidRPr="00EE41CF">
              <w:rPr>
                <w:rFonts w:cs="Arial"/>
                <w:i/>
                <w:kern w:val="16"/>
                <w:sz w:val="20"/>
                <w:szCs w:val="20"/>
                <w:lang w:val="en-US"/>
              </w:rPr>
              <w:t>5 CP (Emphasis of the Grade for the final Grade 5/120)</w:t>
            </w:r>
          </w:p>
        </w:tc>
      </w:tr>
      <w:tr w:rsidR="00780F42" w:rsidRPr="00F93A28" w:rsidTr="00C92BA9">
        <w:trPr>
          <w:gridBefore w:val="1"/>
          <w:wBefore w:w="75" w:type="dxa"/>
        </w:trPr>
        <w:tc>
          <w:tcPr>
            <w:tcW w:w="2552" w:type="dxa"/>
            <w:gridSpan w:val="2"/>
          </w:tcPr>
          <w:p w:rsidR="00780F42" w:rsidRPr="00F93A28" w:rsidRDefault="00780F42" w:rsidP="00653D8E">
            <w:pPr>
              <w:rPr>
                <w:rFonts w:cs="Arial"/>
                <w:kern w:val="16"/>
                <w:sz w:val="20"/>
                <w:szCs w:val="20"/>
                <w:lang w:val="en-US"/>
              </w:rPr>
            </w:pPr>
            <w:r w:rsidRPr="00C63B69">
              <w:rPr>
                <w:rFonts w:cs="Arial"/>
                <w:kern w:val="16"/>
                <w:sz w:val="20"/>
                <w:szCs w:val="20"/>
                <w:lang w:val="en-US"/>
              </w:rPr>
              <w:t>Performance Record</w:t>
            </w:r>
          </w:p>
        </w:tc>
        <w:tc>
          <w:tcPr>
            <w:tcW w:w="7229" w:type="dxa"/>
            <w:gridSpan w:val="2"/>
            <w:shd w:val="clear" w:color="auto" w:fill="auto"/>
          </w:tcPr>
          <w:p w:rsidR="00780F42" w:rsidRPr="00F93A28" w:rsidRDefault="00780F42" w:rsidP="00653D8E">
            <w:pPr>
              <w:rPr>
                <w:rFonts w:cs="Arial"/>
                <w:i/>
                <w:kern w:val="16"/>
                <w:sz w:val="20"/>
                <w:szCs w:val="20"/>
                <w:lang w:val="en-US"/>
              </w:rPr>
            </w:pPr>
            <w:r>
              <w:rPr>
                <w:rFonts w:cs="Arial"/>
                <w:i/>
                <w:kern w:val="16"/>
                <w:sz w:val="20"/>
                <w:szCs w:val="20"/>
                <w:lang w:val="en-US"/>
              </w:rPr>
              <w:t>Oral examination</w:t>
            </w:r>
          </w:p>
        </w:tc>
      </w:tr>
      <w:tr w:rsidR="00780F42" w:rsidRPr="00F93A28" w:rsidTr="00C92BA9">
        <w:trPr>
          <w:gridBefore w:val="1"/>
          <w:wBefore w:w="75" w:type="dxa"/>
        </w:trPr>
        <w:tc>
          <w:tcPr>
            <w:tcW w:w="2552" w:type="dxa"/>
            <w:gridSpan w:val="2"/>
          </w:tcPr>
          <w:p w:rsidR="00780F42" w:rsidRPr="00F93A28" w:rsidRDefault="00780F42" w:rsidP="00C92BA9">
            <w:pPr>
              <w:rPr>
                <w:rFonts w:cs="Arial"/>
                <w:kern w:val="16"/>
                <w:sz w:val="20"/>
                <w:szCs w:val="20"/>
                <w:lang w:val="en-US"/>
              </w:rPr>
            </w:pPr>
            <w:r w:rsidRPr="00F93A28">
              <w:rPr>
                <w:rFonts w:cs="Arial"/>
                <w:kern w:val="16"/>
                <w:sz w:val="20"/>
                <w:szCs w:val="20"/>
                <w:lang w:val="en-US"/>
              </w:rPr>
              <w:t xml:space="preserve">Semester </w:t>
            </w:r>
          </w:p>
        </w:tc>
        <w:tc>
          <w:tcPr>
            <w:tcW w:w="7229" w:type="dxa"/>
            <w:gridSpan w:val="2"/>
            <w:shd w:val="clear" w:color="auto" w:fill="auto"/>
          </w:tcPr>
          <w:p w:rsidR="00780F42" w:rsidRPr="00F93A28" w:rsidRDefault="00780F42" w:rsidP="00653D8E">
            <w:pPr>
              <w:rPr>
                <w:rFonts w:cs="Arial"/>
                <w:i/>
                <w:kern w:val="16"/>
                <w:sz w:val="20"/>
                <w:szCs w:val="20"/>
                <w:lang w:val="en-US"/>
              </w:rPr>
            </w:pPr>
            <w:r>
              <w:rPr>
                <w:rFonts w:cs="Arial"/>
                <w:i/>
                <w:kern w:val="16"/>
                <w:sz w:val="20"/>
                <w:szCs w:val="20"/>
                <w:lang w:val="en-US"/>
              </w:rPr>
              <w:t>2</w:t>
            </w:r>
            <w:r w:rsidRPr="00B674B7">
              <w:rPr>
                <w:rFonts w:cs="Arial"/>
                <w:i/>
                <w:kern w:val="16"/>
                <w:sz w:val="20"/>
                <w:szCs w:val="20"/>
                <w:vertAlign w:val="superscript"/>
                <w:lang w:val="en-US"/>
              </w:rPr>
              <w:t>nd</w:t>
            </w:r>
            <w:r>
              <w:rPr>
                <w:rFonts w:cs="Arial"/>
                <w:i/>
                <w:kern w:val="16"/>
                <w:sz w:val="20"/>
                <w:szCs w:val="20"/>
                <w:lang w:val="en-US"/>
              </w:rPr>
              <w:t xml:space="preserve"> semester</w:t>
            </w:r>
          </w:p>
        </w:tc>
      </w:tr>
      <w:tr w:rsidR="00780F42" w:rsidRPr="00F93A28" w:rsidTr="00C92BA9">
        <w:trPr>
          <w:gridBefore w:val="1"/>
          <w:wBefore w:w="75" w:type="dxa"/>
        </w:trPr>
        <w:tc>
          <w:tcPr>
            <w:tcW w:w="2552" w:type="dxa"/>
            <w:gridSpan w:val="2"/>
          </w:tcPr>
          <w:p w:rsidR="00780F42" w:rsidRPr="00F93A28" w:rsidRDefault="00780F42" w:rsidP="00653D8E">
            <w:pPr>
              <w:rPr>
                <w:rFonts w:cs="Arial"/>
                <w:color w:val="E36C0A"/>
                <w:kern w:val="16"/>
                <w:sz w:val="20"/>
                <w:szCs w:val="20"/>
                <w:lang w:val="en-US"/>
              </w:rPr>
            </w:pPr>
            <w:r>
              <w:rPr>
                <w:rFonts w:cs="Arial"/>
                <w:kern w:val="16"/>
                <w:sz w:val="20"/>
                <w:szCs w:val="20"/>
              </w:rPr>
              <w:t>Duration</w:t>
            </w:r>
          </w:p>
        </w:tc>
        <w:tc>
          <w:tcPr>
            <w:tcW w:w="7229" w:type="dxa"/>
            <w:gridSpan w:val="2"/>
            <w:shd w:val="clear" w:color="auto" w:fill="auto"/>
          </w:tcPr>
          <w:p w:rsidR="00780F42" w:rsidRPr="00F93A28" w:rsidRDefault="00780F42" w:rsidP="00653D8E">
            <w:pPr>
              <w:rPr>
                <w:rFonts w:cs="Arial"/>
                <w:i/>
                <w:kern w:val="16"/>
                <w:sz w:val="20"/>
                <w:szCs w:val="20"/>
                <w:lang w:val="en-US"/>
              </w:rPr>
            </w:pPr>
            <w:r>
              <w:rPr>
                <w:rFonts w:cs="Arial"/>
                <w:i/>
                <w:kern w:val="16"/>
                <w:sz w:val="20"/>
                <w:szCs w:val="20"/>
                <w:lang w:val="en-US"/>
              </w:rPr>
              <w:t>One semester</w:t>
            </w:r>
          </w:p>
        </w:tc>
      </w:tr>
      <w:tr w:rsidR="00780F42" w:rsidRPr="00F93A28" w:rsidTr="00C92BA9">
        <w:trPr>
          <w:gridBefore w:val="1"/>
          <w:wBefore w:w="75" w:type="dxa"/>
        </w:trPr>
        <w:tc>
          <w:tcPr>
            <w:tcW w:w="2552" w:type="dxa"/>
            <w:gridSpan w:val="2"/>
          </w:tcPr>
          <w:p w:rsidR="00780F42" w:rsidRPr="00F93A28" w:rsidRDefault="00780F42" w:rsidP="00653D8E">
            <w:pPr>
              <w:rPr>
                <w:rFonts w:cs="Arial"/>
                <w:kern w:val="16"/>
                <w:sz w:val="20"/>
                <w:szCs w:val="20"/>
                <w:lang w:val="en-US"/>
              </w:rPr>
            </w:pPr>
            <w:r>
              <w:rPr>
                <w:rFonts w:cs="Arial"/>
                <w:kern w:val="16"/>
                <w:sz w:val="20"/>
                <w:szCs w:val="20"/>
              </w:rPr>
              <w:t xml:space="preserve">Type </w:t>
            </w:r>
            <w:proofErr w:type="spellStart"/>
            <w:r>
              <w:rPr>
                <w:rFonts w:cs="Arial"/>
                <w:kern w:val="16"/>
                <w:sz w:val="20"/>
                <w:szCs w:val="20"/>
              </w:rPr>
              <w:t>of</w:t>
            </w:r>
            <w:proofErr w:type="spellEnd"/>
            <w:r>
              <w:rPr>
                <w:rFonts w:cs="Arial"/>
                <w:kern w:val="16"/>
                <w:sz w:val="20"/>
                <w:szCs w:val="20"/>
              </w:rPr>
              <w:t xml:space="preserve"> Course</w:t>
            </w:r>
          </w:p>
        </w:tc>
        <w:tc>
          <w:tcPr>
            <w:tcW w:w="7229" w:type="dxa"/>
            <w:gridSpan w:val="2"/>
            <w:shd w:val="clear" w:color="auto" w:fill="auto"/>
          </w:tcPr>
          <w:p w:rsidR="00780F42" w:rsidRPr="00F93A28" w:rsidRDefault="00780F42" w:rsidP="00653D8E">
            <w:pPr>
              <w:rPr>
                <w:rFonts w:cs="Arial"/>
                <w:i/>
                <w:sz w:val="20"/>
                <w:szCs w:val="20"/>
                <w:lang w:val="en-US"/>
              </w:rPr>
            </w:pPr>
            <w:r>
              <w:rPr>
                <w:rFonts w:cs="Arial"/>
                <w:i/>
                <w:sz w:val="20"/>
                <w:szCs w:val="20"/>
                <w:lang w:val="en-US"/>
              </w:rPr>
              <w:t>Obligatory</w:t>
            </w:r>
          </w:p>
        </w:tc>
      </w:tr>
      <w:tr w:rsidR="00780F42" w:rsidRPr="00C477F8" w:rsidTr="00CC0FF9">
        <w:trPr>
          <w:gridAfter w:val="1"/>
          <w:wAfter w:w="75" w:type="dxa"/>
        </w:trPr>
        <w:tc>
          <w:tcPr>
            <w:tcW w:w="2552" w:type="dxa"/>
            <w:gridSpan w:val="2"/>
            <w:shd w:val="clear" w:color="auto" w:fill="E6E6E6"/>
            <w:vAlign w:val="center"/>
          </w:tcPr>
          <w:p w:rsidR="00780F42" w:rsidRPr="008A3BFB" w:rsidRDefault="00B15DE7" w:rsidP="00653D8E">
            <w:pPr>
              <w:spacing w:before="120" w:after="120"/>
              <w:rPr>
                <w:rFonts w:cs="Arial"/>
                <w:kern w:val="16"/>
                <w:sz w:val="20"/>
                <w:szCs w:val="20"/>
                <w:lang w:val="en-GB"/>
              </w:rPr>
            </w:pPr>
            <w:r>
              <w:br w:type="page"/>
            </w:r>
            <w:r w:rsidR="00780F42" w:rsidRPr="008A3BFB">
              <w:rPr>
                <w:rFonts w:cs="Arial"/>
                <w:kern w:val="16"/>
                <w:sz w:val="20"/>
                <w:szCs w:val="20"/>
                <w:lang w:val="en-GB"/>
              </w:rPr>
              <w:t>Module Name</w:t>
            </w:r>
          </w:p>
          <w:p w:rsidR="00780F42" w:rsidRPr="008A3BFB" w:rsidRDefault="00780F42" w:rsidP="00653D8E">
            <w:pPr>
              <w:rPr>
                <w:rFonts w:cs="Arial"/>
                <w:kern w:val="16"/>
                <w:sz w:val="6"/>
                <w:szCs w:val="6"/>
                <w:lang w:val="en-GB"/>
              </w:rPr>
            </w:pPr>
          </w:p>
        </w:tc>
        <w:tc>
          <w:tcPr>
            <w:tcW w:w="7229" w:type="dxa"/>
            <w:gridSpan w:val="2"/>
            <w:shd w:val="clear" w:color="auto" w:fill="E6E6E6"/>
          </w:tcPr>
          <w:p w:rsidR="00780F42" w:rsidRPr="00C179B1" w:rsidRDefault="00780F42" w:rsidP="00653D8E">
            <w:pPr>
              <w:rPr>
                <w:rFonts w:cs="Arial"/>
                <w:b/>
                <w:kern w:val="16"/>
                <w:sz w:val="20"/>
                <w:szCs w:val="20"/>
                <w:lang w:val="en-GB"/>
              </w:rPr>
            </w:pPr>
            <w:bookmarkStart w:id="9" w:name="Ü18"/>
            <w:r w:rsidRPr="00C179B1">
              <w:rPr>
                <w:rFonts w:cs="Arial"/>
                <w:b/>
                <w:kern w:val="16"/>
                <w:sz w:val="20"/>
                <w:szCs w:val="20"/>
                <w:lang w:val="en-GB"/>
              </w:rPr>
              <w:t>Signals and Systems</w:t>
            </w:r>
            <w:bookmarkEnd w:id="9"/>
          </w:p>
        </w:tc>
      </w:tr>
      <w:tr w:rsidR="00780F42" w:rsidRPr="00C477F8" w:rsidTr="00C92BA9">
        <w:trPr>
          <w:gridAfter w:val="1"/>
          <w:wAfter w:w="75" w:type="dxa"/>
        </w:trPr>
        <w:tc>
          <w:tcPr>
            <w:tcW w:w="2552" w:type="dxa"/>
            <w:gridSpan w:val="2"/>
            <w:vAlign w:val="center"/>
          </w:tcPr>
          <w:p w:rsidR="00780F42" w:rsidRPr="008A3BFB" w:rsidRDefault="00780F42" w:rsidP="00653D8E">
            <w:pPr>
              <w:spacing w:before="60" w:after="60"/>
              <w:rPr>
                <w:rFonts w:cs="Arial"/>
                <w:kern w:val="16"/>
                <w:sz w:val="6"/>
                <w:szCs w:val="6"/>
                <w:lang w:val="en-GB"/>
              </w:rPr>
            </w:pPr>
            <w:r w:rsidRPr="008A3BFB">
              <w:rPr>
                <w:rFonts w:cs="Arial"/>
                <w:kern w:val="16"/>
                <w:sz w:val="20"/>
                <w:szCs w:val="20"/>
                <w:lang w:val="en-GB"/>
              </w:rPr>
              <w:t>Module Responsibility</w:t>
            </w:r>
          </w:p>
        </w:tc>
        <w:tc>
          <w:tcPr>
            <w:tcW w:w="7229" w:type="dxa"/>
            <w:gridSpan w:val="2"/>
            <w:shd w:val="clear" w:color="auto" w:fill="auto"/>
            <w:vAlign w:val="center"/>
          </w:tcPr>
          <w:p w:rsidR="00780F42" w:rsidRPr="008A3BFB" w:rsidRDefault="00780F42" w:rsidP="00653D8E">
            <w:pPr>
              <w:rPr>
                <w:rFonts w:cs="Arial"/>
                <w:i/>
                <w:kern w:val="16"/>
                <w:sz w:val="20"/>
                <w:szCs w:val="20"/>
                <w:lang w:val="en-GB"/>
              </w:rPr>
            </w:pPr>
            <w:r w:rsidRPr="008A3BFB">
              <w:rPr>
                <w:rFonts w:cs="Arial"/>
                <w:i/>
                <w:kern w:val="16"/>
                <w:sz w:val="20"/>
                <w:szCs w:val="20"/>
                <w:lang w:val="en-GB"/>
              </w:rPr>
              <w:t xml:space="preserve">Prof. </w:t>
            </w:r>
            <w:proofErr w:type="spellStart"/>
            <w:r w:rsidRPr="008A3BFB">
              <w:rPr>
                <w:rFonts w:cs="Arial"/>
                <w:i/>
                <w:kern w:val="16"/>
                <w:sz w:val="20"/>
                <w:szCs w:val="20"/>
                <w:lang w:val="en-GB"/>
              </w:rPr>
              <w:t>Dr.</w:t>
            </w:r>
            <w:proofErr w:type="spellEnd"/>
            <w:r w:rsidRPr="008A3BFB">
              <w:rPr>
                <w:rFonts w:cs="Arial"/>
                <w:i/>
                <w:kern w:val="16"/>
                <w:sz w:val="20"/>
                <w:szCs w:val="20"/>
                <w:lang w:val="en-GB"/>
              </w:rPr>
              <w:t xml:space="preserve"> Martin Golz</w:t>
            </w:r>
            <w:r w:rsidRPr="008A3BFB">
              <w:rPr>
                <w:rFonts w:cs="Arial"/>
                <w:i/>
                <w:kern w:val="16"/>
                <w:sz w:val="6"/>
                <w:szCs w:val="6"/>
                <w:lang w:val="en-GB"/>
              </w:rPr>
              <w:t xml:space="preserve"> </w:t>
            </w:r>
          </w:p>
        </w:tc>
      </w:tr>
      <w:tr w:rsidR="00780F42" w:rsidRPr="00CC0FF9" w:rsidTr="00C92BA9">
        <w:trPr>
          <w:gridAfter w:val="1"/>
          <w:wAfter w:w="75" w:type="dxa"/>
        </w:trPr>
        <w:tc>
          <w:tcPr>
            <w:tcW w:w="2552" w:type="dxa"/>
            <w:gridSpan w:val="2"/>
            <w:tcBorders>
              <w:bottom w:val="nil"/>
            </w:tcBorders>
          </w:tcPr>
          <w:p w:rsidR="00780F42" w:rsidRPr="008A3BFB" w:rsidRDefault="00780F42" w:rsidP="00653D8E">
            <w:pPr>
              <w:spacing w:before="60"/>
              <w:rPr>
                <w:rFonts w:cs="Arial"/>
                <w:kern w:val="16"/>
                <w:sz w:val="20"/>
                <w:szCs w:val="20"/>
                <w:lang w:val="en-GB"/>
              </w:rPr>
            </w:pPr>
            <w:r w:rsidRPr="008A3BFB">
              <w:rPr>
                <w:rFonts w:cs="Arial"/>
                <w:kern w:val="16"/>
                <w:sz w:val="20"/>
                <w:szCs w:val="20"/>
                <w:lang w:val="en-GB"/>
              </w:rPr>
              <w:t xml:space="preserve">Qualification Targets </w:t>
            </w:r>
          </w:p>
          <w:p w:rsidR="00780F42" w:rsidRPr="008A3BFB" w:rsidRDefault="00780F42" w:rsidP="00653D8E">
            <w:pPr>
              <w:rPr>
                <w:rFonts w:cs="Arial"/>
                <w:color w:val="E36C0A"/>
                <w:kern w:val="16"/>
                <w:sz w:val="20"/>
                <w:szCs w:val="20"/>
                <w:lang w:val="en-GB"/>
              </w:rPr>
            </w:pPr>
          </w:p>
        </w:tc>
        <w:tc>
          <w:tcPr>
            <w:tcW w:w="7229" w:type="dxa"/>
            <w:gridSpan w:val="2"/>
            <w:tcBorders>
              <w:bottom w:val="nil"/>
            </w:tcBorders>
          </w:tcPr>
          <w:p w:rsidR="00780F42" w:rsidRPr="008A3BFB" w:rsidRDefault="00780F42" w:rsidP="00653D8E">
            <w:pPr>
              <w:pStyle w:val="Text1"/>
              <w:spacing w:before="60"/>
              <w:ind w:left="0"/>
              <w:jc w:val="left"/>
              <w:rPr>
                <w:rFonts w:ascii="Arial" w:hAnsi="Arial" w:cs="Arial"/>
                <w:i/>
                <w:sz w:val="20"/>
                <w:szCs w:val="20"/>
                <w:lang w:val="en-GB" w:eastAsia="de-DE"/>
              </w:rPr>
            </w:pPr>
            <w:r w:rsidRPr="008A3BFB">
              <w:rPr>
                <w:rFonts w:ascii="Arial" w:hAnsi="Arial" w:cs="Arial"/>
                <w:i/>
                <w:sz w:val="20"/>
                <w:szCs w:val="20"/>
                <w:lang w:val="en-GB" w:eastAsia="de-DE"/>
              </w:rPr>
              <w:t>The students will get the opportunity to</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Analyse typical problems of signal processing,</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Comprehend integral transforms of continuo</w:t>
            </w:r>
            <w:r>
              <w:rPr>
                <w:rFonts w:ascii="Arial" w:hAnsi="Arial" w:cs="Arial"/>
                <w:i/>
                <w:sz w:val="20"/>
                <w:szCs w:val="20"/>
                <w:lang w:val="en-GB" w:eastAsia="de-DE"/>
              </w:rPr>
              <w:t>u</w:t>
            </w:r>
            <w:r w:rsidRPr="008A3BFB">
              <w:rPr>
                <w:rFonts w:ascii="Arial" w:hAnsi="Arial" w:cs="Arial"/>
                <w:i/>
                <w:sz w:val="20"/>
                <w:szCs w:val="20"/>
                <w:lang w:val="en-GB" w:eastAsia="de-DE"/>
              </w:rPr>
              <w:t>s functions,</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lastRenderedPageBreak/>
              <w:t>Comprehend the discrete Fourier transforms of sequences,</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Comprehend and apply the discrete Fourier transform,</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Comprehend and apply digital filters,</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 xml:space="preserve">Comprehend and apply spectral estimation of stochastic signals, </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 xml:space="preserve">Comprehend and apply time-frequency analysis, </w:t>
            </w:r>
          </w:p>
          <w:p w:rsidR="00780F42" w:rsidRPr="008A3BFB" w:rsidRDefault="00780F42" w:rsidP="00653D8E">
            <w:pPr>
              <w:pStyle w:val="Text1"/>
              <w:numPr>
                <w:ilvl w:val="0"/>
                <w:numId w:val="5"/>
              </w:numPr>
              <w:jc w:val="left"/>
              <w:rPr>
                <w:rFonts w:ascii="Arial" w:hAnsi="Arial" w:cs="Arial"/>
                <w:i/>
                <w:sz w:val="20"/>
                <w:szCs w:val="20"/>
                <w:lang w:val="en-GB" w:eastAsia="de-DE"/>
              </w:rPr>
            </w:pPr>
            <w:r w:rsidRPr="008A3BFB">
              <w:rPr>
                <w:rFonts w:ascii="Arial" w:hAnsi="Arial" w:cs="Arial"/>
                <w:i/>
                <w:sz w:val="20"/>
                <w:szCs w:val="20"/>
                <w:lang w:val="en-GB" w:eastAsia="de-DE"/>
              </w:rPr>
              <w:t>Know some of the mathematical background issues.</w:t>
            </w:r>
          </w:p>
          <w:p w:rsidR="00780F42" w:rsidRPr="008A3BFB" w:rsidRDefault="00780F42" w:rsidP="00653D8E">
            <w:pPr>
              <w:rPr>
                <w:rFonts w:cs="Arial"/>
                <w:i/>
                <w:color w:val="7F7F7F"/>
                <w:kern w:val="16"/>
                <w:sz w:val="6"/>
                <w:szCs w:val="6"/>
                <w:lang w:val="en-GB"/>
              </w:rPr>
            </w:pPr>
          </w:p>
        </w:tc>
      </w:tr>
      <w:tr w:rsidR="00780F42" w:rsidRPr="00CC0FF9" w:rsidTr="00C92BA9">
        <w:trPr>
          <w:gridAfter w:val="1"/>
          <w:wAfter w:w="75" w:type="dxa"/>
        </w:trPr>
        <w:tc>
          <w:tcPr>
            <w:tcW w:w="2552" w:type="dxa"/>
            <w:gridSpan w:val="2"/>
            <w:tcBorders>
              <w:top w:val="nil"/>
              <w:bottom w:val="nil"/>
              <w:right w:val="nil"/>
            </w:tcBorders>
          </w:tcPr>
          <w:p w:rsidR="00780F42" w:rsidRPr="008A3BFB" w:rsidRDefault="00780F42" w:rsidP="00653D8E">
            <w:pPr>
              <w:rPr>
                <w:rFonts w:cs="Arial"/>
                <w:kern w:val="16"/>
                <w:sz w:val="6"/>
                <w:szCs w:val="6"/>
                <w:lang w:val="en-GB"/>
              </w:rPr>
            </w:pPr>
            <w:r w:rsidRPr="008A3BFB">
              <w:rPr>
                <w:rFonts w:cs="Arial"/>
                <w:kern w:val="16"/>
                <w:sz w:val="6"/>
                <w:szCs w:val="6"/>
                <w:lang w:val="en-GB"/>
              </w:rPr>
              <w:lastRenderedPageBreak/>
              <w:t xml:space="preserve"> </w:t>
            </w:r>
          </w:p>
        </w:tc>
        <w:tc>
          <w:tcPr>
            <w:tcW w:w="7229" w:type="dxa"/>
            <w:gridSpan w:val="2"/>
            <w:tcBorders>
              <w:top w:val="nil"/>
              <w:left w:val="nil"/>
              <w:bottom w:val="nil"/>
            </w:tcBorders>
          </w:tcPr>
          <w:p w:rsidR="00780F42" w:rsidRPr="008A3BFB" w:rsidRDefault="00780F42" w:rsidP="00653D8E">
            <w:pPr>
              <w:pStyle w:val="Text1"/>
              <w:ind w:left="0"/>
              <w:rPr>
                <w:rFonts w:ascii="Arial" w:hAnsi="Arial" w:cs="Arial"/>
                <w:sz w:val="6"/>
                <w:szCs w:val="6"/>
                <w:lang w:val="en-GB" w:eastAsia="de-DE"/>
              </w:rPr>
            </w:pPr>
            <w:r w:rsidRPr="008A3BFB">
              <w:rPr>
                <w:rFonts w:ascii="Arial" w:hAnsi="Arial" w:cs="Arial"/>
                <w:sz w:val="6"/>
                <w:szCs w:val="6"/>
                <w:lang w:val="en-GB" w:eastAsia="de-DE"/>
              </w:rPr>
              <w:t xml:space="preserve"> </w:t>
            </w:r>
          </w:p>
        </w:tc>
      </w:tr>
      <w:tr w:rsidR="00780F42" w:rsidRPr="00C477F8" w:rsidTr="00C92BA9">
        <w:trPr>
          <w:gridAfter w:val="1"/>
          <w:wAfter w:w="75" w:type="dxa"/>
        </w:trPr>
        <w:tc>
          <w:tcPr>
            <w:tcW w:w="9781" w:type="dxa"/>
            <w:gridSpan w:val="4"/>
            <w:tcBorders>
              <w:top w:val="nil"/>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6"/>
              <w:gridCol w:w="1319"/>
              <w:gridCol w:w="1320"/>
              <w:gridCol w:w="1320"/>
              <w:gridCol w:w="1320"/>
            </w:tblGrid>
            <w:tr w:rsidR="00780F42" w:rsidRPr="008A3BFB" w:rsidTr="00653D8E">
              <w:trPr>
                <w:jc w:val="center"/>
              </w:trPr>
              <w:tc>
                <w:tcPr>
                  <w:tcW w:w="4336" w:type="dxa"/>
                  <w:shd w:val="clear" w:color="auto" w:fill="auto"/>
                  <w:vAlign w:val="center"/>
                </w:tcPr>
                <w:p w:rsidR="00780F42" w:rsidRPr="008A3BFB" w:rsidRDefault="00780F42" w:rsidP="00653D8E">
                  <w:pPr>
                    <w:pStyle w:val="Text1"/>
                    <w:ind w:left="0"/>
                    <w:jc w:val="center"/>
                    <w:rPr>
                      <w:rFonts w:ascii="Arial" w:hAnsi="Arial" w:cs="Arial"/>
                      <w:b/>
                      <w:i/>
                      <w:sz w:val="18"/>
                      <w:szCs w:val="18"/>
                      <w:lang w:val="en-GB" w:eastAsia="de-DE"/>
                    </w:rPr>
                  </w:pPr>
                  <w:r w:rsidRPr="008A3BFB">
                    <w:rPr>
                      <w:rFonts w:ascii="Arial" w:hAnsi="Arial" w:cs="Arial"/>
                      <w:b/>
                      <w:i/>
                      <w:sz w:val="18"/>
                      <w:szCs w:val="18"/>
                      <w:lang w:val="en-GB" w:eastAsia="de-DE"/>
                    </w:rPr>
                    <w:t>Contents</w:t>
                  </w:r>
                </w:p>
              </w:tc>
              <w:tc>
                <w:tcPr>
                  <w:tcW w:w="1319" w:type="dxa"/>
                  <w:tcMar>
                    <w:left w:w="57" w:type="dxa"/>
                    <w:right w:w="57" w:type="dxa"/>
                  </w:tcMar>
                  <w:vAlign w:val="center"/>
                </w:tcPr>
                <w:p w:rsidR="00780F42" w:rsidRPr="008A3BFB" w:rsidRDefault="00780F42" w:rsidP="00653D8E">
                  <w:pPr>
                    <w:pStyle w:val="Text1"/>
                    <w:spacing w:line="276" w:lineRule="auto"/>
                    <w:ind w:left="0"/>
                    <w:jc w:val="center"/>
                    <w:rPr>
                      <w:rFonts w:ascii="Arial" w:hAnsi="Arial" w:cs="Arial"/>
                      <w:b/>
                      <w:i/>
                      <w:sz w:val="18"/>
                      <w:szCs w:val="18"/>
                      <w:lang w:val="en-GB" w:eastAsia="de-DE"/>
                    </w:rPr>
                  </w:pPr>
                  <w:r w:rsidRPr="008A3BFB">
                    <w:rPr>
                      <w:rFonts w:ascii="Arial" w:hAnsi="Arial" w:cs="Arial"/>
                      <w:b/>
                      <w:i/>
                      <w:sz w:val="18"/>
                      <w:szCs w:val="18"/>
                      <w:lang w:val="en-GB" w:eastAsia="de-DE"/>
                    </w:rPr>
                    <w:t xml:space="preserve">Know &amp; </w:t>
                  </w:r>
                  <w:r w:rsidRPr="008A3BFB">
                    <w:rPr>
                      <w:rFonts w:ascii="Arial" w:hAnsi="Arial" w:cs="Arial"/>
                      <w:b/>
                      <w:i/>
                      <w:sz w:val="18"/>
                      <w:szCs w:val="18"/>
                      <w:lang w:val="en-GB" w:eastAsia="de-DE"/>
                    </w:rPr>
                    <w:br/>
                    <w:t>Comprehend</w:t>
                  </w:r>
                </w:p>
              </w:tc>
              <w:tc>
                <w:tcPr>
                  <w:tcW w:w="1320" w:type="dxa"/>
                  <w:shd w:val="clear" w:color="auto" w:fill="auto"/>
                  <w:vAlign w:val="center"/>
                </w:tcPr>
                <w:p w:rsidR="00780F42" w:rsidRPr="008A3BFB" w:rsidRDefault="00780F42" w:rsidP="00653D8E">
                  <w:pPr>
                    <w:pStyle w:val="Text1"/>
                    <w:spacing w:line="276" w:lineRule="auto"/>
                    <w:ind w:left="0"/>
                    <w:jc w:val="center"/>
                    <w:rPr>
                      <w:rFonts w:ascii="Arial" w:hAnsi="Arial" w:cs="Arial"/>
                      <w:b/>
                      <w:i/>
                      <w:sz w:val="18"/>
                      <w:szCs w:val="18"/>
                      <w:lang w:val="en-GB" w:eastAsia="de-DE"/>
                    </w:rPr>
                  </w:pPr>
                  <w:r w:rsidRPr="008A3BFB">
                    <w:rPr>
                      <w:rFonts w:ascii="Arial" w:hAnsi="Arial" w:cs="Arial"/>
                      <w:b/>
                      <w:i/>
                      <w:sz w:val="18"/>
                      <w:szCs w:val="18"/>
                      <w:lang w:val="en-GB" w:eastAsia="de-DE"/>
                    </w:rPr>
                    <w:t>Apply</w:t>
                  </w:r>
                </w:p>
              </w:tc>
              <w:tc>
                <w:tcPr>
                  <w:tcW w:w="1320" w:type="dxa"/>
                  <w:shd w:val="clear" w:color="auto" w:fill="auto"/>
                  <w:vAlign w:val="center"/>
                </w:tcPr>
                <w:p w:rsidR="00780F42" w:rsidRPr="008A3BFB" w:rsidRDefault="00780F42" w:rsidP="00653D8E">
                  <w:pPr>
                    <w:pStyle w:val="Text1"/>
                    <w:spacing w:line="276" w:lineRule="auto"/>
                    <w:ind w:left="0"/>
                    <w:jc w:val="center"/>
                    <w:rPr>
                      <w:rFonts w:ascii="Arial" w:hAnsi="Arial" w:cs="Arial"/>
                      <w:b/>
                      <w:i/>
                      <w:sz w:val="18"/>
                      <w:szCs w:val="18"/>
                      <w:lang w:val="en-GB" w:eastAsia="de-DE"/>
                    </w:rPr>
                  </w:pPr>
                  <w:r w:rsidRPr="008A3BFB">
                    <w:rPr>
                      <w:rFonts w:ascii="Arial" w:hAnsi="Arial" w:cs="Arial"/>
                      <w:b/>
                      <w:i/>
                      <w:sz w:val="18"/>
                      <w:szCs w:val="18"/>
                      <w:lang w:val="en-GB" w:eastAsia="de-DE"/>
                    </w:rPr>
                    <w:t>Analyse &amp; Evaluate</w:t>
                  </w:r>
                </w:p>
              </w:tc>
              <w:tc>
                <w:tcPr>
                  <w:tcW w:w="1320" w:type="dxa"/>
                  <w:vAlign w:val="center"/>
                </w:tcPr>
                <w:p w:rsidR="00780F42" w:rsidRPr="008A3BFB" w:rsidRDefault="00780F42" w:rsidP="00653D8E">
                  <w:pPr>
                    <w:pStyle w:val="Text1"/>
                    <w:spacing w:line="276" w:lineRule="auto"/>
                    <w:ind w:left="0"/>
                    <w:jc w:val="center"/>
                    <w:rPr>
                      <w:rFonts w:ascii="Arial" w:hAnsi="Arial" w:cs="Arial"/>
                      <w:b/>
                      <w:i/>
                      <w:sz w:val="18"/>
                      <w:szCs w:val="18"/>
                      <w:lang w:val="en-GB" w:eastAsia="de-DE"/>
                    </w:rPr>
                  </w:pPr>
                  <w:r w:rsidRPr="008A3BFB">
                    <w:rPr>
                      <w:rFonts w:ascii="Arial" w:hAnsi="Arial" w:cs="Arial"/>
                      <w:b/>
                      <w:i/>
                      <w:sz w:val="18"/>
                      <w:szCs w:val="18"/>
                      <w:lang w:val="en-GB" w:eastAsia="de-DE"/>
                    </w:rPr>
                    <w:t>Synthe</w:t>
                  </w:r>
                  <w:r w:rsidRPr="008A3BFB">
                    <w:rPr>
                      <w:rFonts w:ascii="Arial" w:hAnsi="Arial" w:cs="Arial"/>
                      <w:b/>
                      <w:i/>
                      <w:sz w:val="18"/>
                      <w:szCs w:val="18"/>
                      <w:lang w:val="en-GB" w:eastAsia="de-DE"/>
                    </w:rPr>
                    <w:softHyphen/>
                    <w:t>sise</w:t>
                  </w: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Fourier integral</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p>
              </w:tc>
              <w:tc>
                <w:tcPr>
                  <w:tcW w:w="1320" w:type="dxa"/>
                  <w:shd w:val="clear" w:color="auto" w:fill="auto"/>
                  <w:vAlign w:val="center"/>
                </w:tcPr>
                <w:p w:rsidR="00780F42" w:rsidRPr="008A3BFB" w:rsidRDefault="00780F42" w:rsidP="00653D8E">
                  <w:pPr>
                    <w:spacing w:line="276" w:lineRule="auto"/>
                    <w:jc w:val="center"/>
                    <w:rPr>
                      <w:lang w:val="en-GB"/>
                    </w:rPr>
                  </w:pP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r w:rsidRPr="008A3BFB">
                    <w:rPr>
                      <w:rFonts w:ascii="Arial" w:hAnsi="Arial" w:cs="Arial"/>
                      <w:sz w:val="18"/>
                      <w:szCs w:val="18"/>
                      <w:lang w:val="en-GB" w:eastAsia="de-DE"/>
                    </w:rPr>
                    <w:tab/>
                  </w: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Fourier series</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p>
              </w:tc>
              <w:tc>
                <w:tcPr>
                  <w:tcW w:w="1320" w:type="dxa"/>
                  <w:shd w:val="clear" w:color="auto" w:fill="auto"/>
                  <w:vAlign w:val="center"/>
                </w:tcPr>
                <w:p w:rsidR="00780F42" w:rsidRPr="008A3BFB" w:rsidRDefault="00780F42" w:rsidP="00653D8E">
                  <w:pPr>
                    <w:spacing w:line="276" w:lineRule="auto"/>
                    <w:jc w:val="center"/>
                    <w:rPr>
                      <w:lang w:val="en-GB"/>
                    </w:rPr>
                  </w:pP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Convolution integral</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Sampling theorem &amp; aliasing</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proofErr w:type="spellStart"/>
                  <w:r w:rsidRPr="008A3BFB">
                    <w:rPr>
                      <w:i/>
                      <w:sz w:val="18"/>
                      <w:lang w:val="en-GB"/>
                    </w:rPr>
                    <w:t>Diskrete</w:t>
                  </w:r>
                  <w:proofErr w:type="spellEnd"/>
                  <w:r w:rsidRPr="008A3BFB">
                    <w:rPr>
                      <w:i/>
                      <w:sz w:val="18"/>
                      <w:lang w:val="en-GB"/>
                    </w:rPr>
                    <w:t xml:space="preserve"> Fourier transform</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Linear time-invariant systems</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stochastic processes, spectral estimation</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r w:rsidR="00780F42" w:rsidRPr="008A3BFB" w:rsidTr="00653D8E">
              <w:trPr>
                <w:jc w:val="center"/>
              </w:trPr>
              <w:tc>
                <w:tcPr>
                  <w:tcW w:w="4336" w:type="dxa"/>
                  <w:shd w:val="clear" w:color="auto" w:fill="auto"/>
                  <w:vAlign w:val="center"/>
                </w:tcPr>
                <w:p w:rsidR="00780F42" w:rsidRPr="008A3BFB" w:rsidRDefault="00780F42" w:rsidP="00653D8E">
                  <w:pPr>
                    <w:spacing w:line="276" w:lineRule="auto"/>
                    <w:jc w:val="center"/>
                    <w:rPr>
                      <w:i/>
                      <w:sz w:val="18"/>
                      <w:lang w:val="en-GB"/>
                    </w:rPr>
                  </w:pPr>
                  <w:r w:rsidRPr="008A3BFB">
                    <w:rPr>
                      <w:i/>
                      <w:sz w:val="18"/>
                      <w:lang w:val="en-GB"/>
                    </w:rPr>
                    <w:t>Time-Frequency analysis</w:t>
                  </w:r>
                </w:p>
              </w:tc>
              <w:tc>
                <w:tcPr>
                  <w:tcW w:w="1319" w:type="dxa"/>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shd w:val="clear" w:color="auto" w:fill="auto"/>
                  <w:vAlign w:val="center"/>
                </w:tcPr>
                <w:p w:rsidR="00780F42" w:rsidRPr="008A3BFB" w:rsidRDefault="00780F42" w:rsidP="00653D8E">
                  <w:pPr>
                    <w:spacing w:line="276" w:lineRule="auto"/>
                    <w:jc w:val="center"/>
                    <w:rPr>
                      <w:lang w:val="en-GB"/>
                    </w:rPr>
                  </w:pPr>
                  <w:r w:rsidRPr="008A3BFB">
                    <w:rPr>
                      <w:lang w:val="en-GB"/>
                    </w:rPr>
                    <w:t>X</w:t>
                  </w:r>
                </w:p>
              </w:tc>
              <w:tc>
                <w:tcPr>
                  <w:tcW w:w="1320" w:type="dxa"/>
                  <w:vAlign w:val="center"/>
                </w:tcPr>
                <w:p w:rsidR="00780F42" w:rsidRPr="008A3BFB" w:rsidRDefault="00780F42" w:rsidP="00653D8E">
                  <w:pPr>
                    <w:pStyle w:val="Text1"/>
                    <w:spacing w:line="276" w:lineRule="auto"/>
                    <w:ind w:left="0"/>
                    <w:jc w:val="center"/>
                    <w:rPr>
                      <w:rFonts w:ascii="Arial" w:hAnsi="Arial" w:cs="Arial"/>
                      <w:sz w:val="18"/>
                      <w:szCs w:val="18"/>
                      <w:lang w:val="en-GB" w:eastAsia="de-DE"/>
                    </w:rPr>
                  </w:pPr>
                </w:p>
              </w:tc>
            </w:tr>
          </w:tbl>
          <w:p w:rsidR="00780F42" w:rsidRPr="008A3BFB" w:rsidRDefault="00780F42" w:rsidP="00653D8E">
            <w:pPr>
              <w:pStyle w:val="Text1"/>
              <w:ind w:left="0"/>
              <w:rPr>
                <w:rFonts w:ascii="Arial" w:hAnsi="Arial" w:cs="Arial"/>
                <w:sz w:val="6"/>
                <w:szCs w:val="6"/>
                <w:lang w:val="en-GB" w:eastAsia="de-DE"/>
              </w:rPr>
            </w:pPr>
            <w:r w:rsidRPr="008A3BFB">
              <w:rPr>
                <w:rFonts w:ascii="Arial" w:hAnsi="Arial" w:cs="Arial"/>
                <w:sz w:val="6"/>
                <w:szCs w:val="6"/>
                <w:lang w:val="en-GB" w:eastAsia="de-DE"/>
              </w:rPr>
              <w:t xml:space="preserve"> </w:t>
            </w:r>
          </w:p>
        </w:tc>
      </w:tr>
      <w:tr w:rsidR="00780F42" w:rsidRPr="00C477F8" w:rsidTr="00C92BA9">
        <w:trPr>
          <w:gridAfter w:val="1"/>
          <w:wAfter w:w="75" w:type="dxa"/>
        </w:trPr>
        <w:tc>
          <w:tcPr>
            <w:tcW w:w="2552" w:type="dxa"/>
            <w:gridSpan w:val="2"/>
          </w:tcPr>
          <w:p w:rsidR="00780F42" w:rsidRPr="008A3BFB" w:rsidRDefault="00780F42" w:rsidP="00653D8E">
            <w:pPr>
              <w:spacing w:before="60"/>
              <w:rPr>
                <w:rFonts w:cs="Arial"/>
                <w:kern w:val="16"/>
                <w:sz w:val="20"/>
                <w:szCs w:val="20"/>
                <w:lang w:val="en-GB"/>
              </w:rPr>
            </w:pPr>
            <w:r w:rsidRPr="008A3BFB">
              <w:rPr>
                <w:rFonts w:cs="Arial"/>
                <w:kern w:val="16"/>
                <w:sz w:val="20"/>
                <w:szCs w:val="20"/>
                <w:lang w:val="en-GB"/>
              </w:rPr>
              <w:t>Module Contents</w:t>
            </w:r>
          </w:p>
          <w:p w:rsidR="00780F42" w:rsidRPr="008A3BFB" w:rsidRDefault="00780F42" w:rsidP="00653D8E">
            <w:pPr>
              <w:rPr>
                <w:rFonts w:cs="Arial"/>
                <w:color w:val="E36C0A"/>
                <w:kern w:val="16"/>
                <w:sz w:val="20"/>
                <w:szCs w:val="20"/>
                <w:lang w:val="en-GB"/>
              </w:rPr>
            </w:pPr>
          </w:p>
        </w:tc>
        <w:tc>
          <w:tcPr>
            <w:tcW w:w="7229" w:type="dxa"/>
            <w:gridSpan w:val="2"/>
          </w:tcPr>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60"/>
              <w:ind w:left="357" w:hanging="357"/>
              <w:rPr>
                <w:rFonts w:cs="Arial"/>
                <w:i/>
                <w:kern w:val="16"/>
                <w:sz w:val="20"/>
                <w:szCs w:val="20"/>
                <w:lang w:val="en-GB"/>
              </w:rPr>
            </w:pPr>
            <w:r w:rsidRPr="008A3BFB">
              <w:rPr>
                <w:rFonts w:cs="Arial"/>
                <w:i/>
                <w:kern w:val="16"/>
                <w:sz w:val="20"/>
                <w:szCs w:val="20"/>
                <w:lang w:val="en-GB"/>
              </w:rPr>
              <w:t>Introduction</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Fourier integral</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Integral transforms, Fourier kernel</w:t>
            </w:r>
          </w:p>
          <w:p w:rsidR="00780F42" w:rsidRPr="00627019"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Dirichlet conditions</w:t>
            </w:r>
            <w:r>
              <w:rPr>
                <w:rFonts w:cs="Arial"/>
                <w:i/>
                <w:kern w:val="16"/>
                <w:sz w:val="20"/>
                <w:szCs w:val="20"/>
                <w:lang w:val="en-GB"/>
              </w:rPr>
              <w:t>, p</w:t>
            </w:r>
            <w:r w:rsidRPr="008A3BFB">
              <w:rPr>
                <w:rFonts w:cs="Arial"/>
                <w:i/>
                <w:kern w:val="16"/>
                <w:sz w:val="20"/>
                <w:szCs w:val="20"/>
                <w:lang w:val="en-GB"/>
              </w:rPr>
              <w:t>roperties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Elementary signals</w:t>
            </w:r>
          </w:p>
          <w:p w:rsidR="00780F42" w:rsidRPr="00627019"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Signal energy, signal power, decibel</w:t>
            </w:r>
            <w:r>
              <w:rPr>
                <w:rFonts w:cs="Arial"/>
                <w:i/>
                <w:kern w:val="16"/>
                <w:sz w:val="20"/>
                <w:szCs w:val="20"/>
                <w:lang w:val="en-GB"/>
              </w:rPr>
              <w:t>, b</w:t>
            </w:r>
            <w:r w:rsidRPr="00627019">
              <w:rPr>
                <w:rFonts w:cs="Arial"/>
                <w:i/>
                <w:kern w:val="16"/>
                <w:sz w:val="20"/>
                <w:szCs w:val="20"/>
                <w:lang w:val="en-GB"/>
              </w:rPr>
              <w:t>and width</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Fourier series</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Convolution</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Sampling theorem</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Dis</w:t>
            </w:r>
            <w:r>
              <w:rPr>
                <w:rFonts w:cs="Arial"/>
                <w:i/>
                <w:kern w:val="16"/>
                <w:sz w:val="20"/>
                <w:szCs w:val="20"/>
                <w:lang w:val="en-GB"/>
              </w:rPr>
              <w:t>c</w:t>
            </w:r>
            <w:r w:rsidRPr="008A3BFB">
              <w:rPr>
                <w:rFonts w:cs="Arial"/>
                <w:i/>
                <w:kern w:val="16"/>
                <w:sz w:val="20"/>
                <w:szCs w:val="20"/>
                <w:lang w:val="en-GB"/>
              </w:rPr>
              <w:t xml:space="preserve">rete Fourier </w:t>
            </w:r>
            <w:proofErr w:type="gramStart"/>
            <w:r w:rsidRPr="008A3BFB">
              <w:rPr>
                <w:rFonts w:cs="Arial"/>
                <w:i/>
                <w:kern w:val="16"/>
                <w:sz w:val="20"/>
                <w:szCs w:val="20"/>
                <w:lang w:val="en-GB"/>
              </w:rPr>
              <w:t>transform</w:t>
            </w:r>
            <w:proofErr w:type="gramEnd"/>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Properties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Discrete Walsh transform, z-transform</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Linear, time-invariant systems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Properties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Impulse response, transfer function, Bode plot</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Pole-Zero plot, stability</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State space description</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Stochastic signals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Properties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Probability density function</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Wiener</w:t>
            </w:r>
            <w:r>
              <w:rPr>
                <w:rFonts w:cs="Arial"/>
                <w:i/>
                <w:kern w:val="16"/>
                <w:sz w:val="20"/>
                <w:szCs w:val="20"/>
                <w:lang w:val="en-GB"/>
              </w:rPr>
              <w:t>-</w:t>
            </w:r>
            <w:proofErr w:type="spellStart"/>
            <w:r>
              <w:rPr>
                <w:rFonts w:cs="Arial"/>
                <w:i/>
                <w:kern w:val="16"/>
                <w:sz w:val="20"/>
                <w:szCs w:val="20"/>
                <w:lang w:val="en-GB"/>
              </w:rPr>
              <w:t>K</w:t>
            </w:r>
            <w:r w:rsidRPr="008A3BFB">
              <w:rPr>
                <w:rFonts w:cs="Arial"/>
                <w:i/>
                <w:kern w:val="16"/>
                <w:sz w:val="20"/>
                <w:szCs w:val="20"/>
                <w:lang w:val="en-GB"/>
              </w:rPr>
              <w:t>hinchin</w:t>
            </w:r>
            <w:proofErr w:type="spellEnd"/>
            <w:r w:rsidRPr="008A3BFB">
              <w:rPr>
                <w:rFonts w:cs="Arial"/>
                <w:i/>
                <w:kern w:val="16"/>
                <w:sz w:val="20"/>
                <w:szCs w:val="20"/>
                <w:lang w:val="en-GB"/>
              </w:rPr>
              <w:t xml:space="preserve"> theorem, power spectral density</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proofErr w:type="spellStart"/>
            <w:r w:rsidRPr="008A3BFB">
              <w:rPr>
                <w:rFonts w:cs="Arial"/>
                <w:i/>
                <w:kern w:val="16"/>
                <w:sz w:val="20"/>
                <w:szCs w:val="20"/>
                <w:lang w:val="en-GB"/>
              </w:rPr>
              <w:t>Cepstrum</w:t>
            </w:r>
            <w:proofErr w:type="spellEnd"/>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Spectral estimation</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Applications</w:t>
            </w:r>
          </w:p>
          <w:p w:rsidR="00780F42" w:rsidRPr="008A3BFB" w:rsidRDefault="00780F42" w:rsidP="00780F42">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GB"/>
              </w:rPr>
            </w:pPr>
            <w:r w:rsidRPr="008A3BFB">
              <w:rPr>
                <w:rFonts w:cs="Arial"/>
                <w:i/>
                <w:kern w:val="16"/>
                <w:sz w:val="20"/>
                <w:szCs w:val="20"/>
                <w:lang w:val="en-GB"/>
              </w:rPr>
              <w:t>Time-frequency analysis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Short</w:t>
            </w:r>
            <w:r>
              <w:rPr>
                <w:rFonts w:cs="Arial"/>
                <w:i/>
                <w:kern w:val="16"/>
                <w:sz w:val="20"/>
                <w:szCs w:val="20"/>
                <w:lang w:val="en-GB"/>
              </w:rPr>
              <w:t>-</w:t>
            </w:r>
            <w:r w:rsidRPr="008A3BFB">
              <w:rPr>
                <w:rFonts w:cs="Arial"/>
                <w:i/>
                <w:kern w:val="16"/>
                <w:sz w:val="20"/>
                <w:szCs w:val="20"/>
                <w:lang w:val="en-GB"/>
              </w:rPr>
              <w:t>time Fourier transform</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Gabor series</w:t>
            </w:r>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 xml:space="preserve">Wavelet </w:t>
            </w:r>
            <w:proofErr w:type="gramStart"/>
            <w:r w:rsidRPr="008A3BFB">
              <w:rPr>
                <w:rFonts w:cs="Arial"/>
                <w:i/>
                <w:kern w:val="16"/>
                <w:sz w:val="20"/>
                <w:szCs w:val="20"/>
                <w:lang w:val="en-GB"/>
              </w:rPr>
              <w:t>transform</w:t>
            </w:r>
            <w:proofErr w:type="gramEnd"/>
          </w:p>
          <w:p w:rsidR="00780F42" w:rsidRPr="008A3BFB" w:rsidRDefault="00780F42" w:rsidP="00780F42">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ind w:hanging="578"/>
              <w:rPr>
                <w:rFonts w:cs="Arial"/>
                <w:i/>
                <w:kern w:val="16"/>
                <w:sz w:val="20"/>
                <w:szCs w:val="20"/>
                <w:lang w:val="en-GB"/>
              </w:rPr>
            </w:pPr>
            <w:r w:rsidRPr="008A3BFB">
              <w:rPr>
                <w:rFonts w:cs="Arial"/>
                <w:i/>
                <w:kern w:val="16"/>
                <w:sz w:val="20"/>
                <w:szCs w:val="20"/>
                <w:lang w:val="en-GB"/>
              </w:rPr>
              <w:t>Applications</w:t>
            </w:r>
          </w:p>
          <w:p w:rsidR="00780F42" w:rsidRPr="008A3BFB" w:rsidRDefault="00780F42" w:rsidP="00653D8E">
            <w:pPr>
              <w:ind w:left="214"/>
              <w:rPr>
                <w:rFonts w:cs="Arial"/>
                <w:i/>
                <w:color w:val="7F7F7F"/>
                <w:kern w:val="16"/>
                <w:sz w:val="6"/>
                <w:szCs w:val="6"/>
                <w:lang w:val="en-GB"/>
              </w:rPr>
            </w:pPr>
          </w:p>
        </w:tc>
      </w:tr>
      <w:tr w:rsidR="00780F42" w:rsidRPr="00C477F8" w:rsidTr="00C92BA9">
        <w:trPr>
          <w:gridAfter w:val="1"/>
          <w:wAfter w:w="75" w:type="dxa"/>
        </w:trPr>
        <w:tc>
          <w:tcPr>
            <w:tcW w:w="2552" w:type="dxa"/>
            <w:gridSpan w:val="2"/>
          </w:tcPr>
          <w:p w:rsidR="00780F42" w:rsidRPr="008A3BFB" w:rsidRDefault="00780F42" w:rsidP="00653D8E">
            <w:pPr>
              <w:spacing w:before="60"/>
              <w:rPr>
                <w:rFonts w:cs="Arial"/>
                <w:kern w:val="16"/>
                <w:sz w:val="20"/>
                <w:szCs w:val="20"/>
                <w:lang w:val="en-GB"/>
              </w:rPr>
            </w:pPr>
            <w:r w:rsidRPr="008A3BFB">
              <w:rPr>
                <w:rFonts w:cs="Arial"/>
                <w:kern w:val="16"/>
                <w:sz w:val="20"/>
                <w:szCs w:val="20"/>
                <w:lang w:val="en-GB"/>
              </w:rPr>
              <w:t>Teaching methods</w:t>
            </w:r>
          </w:p>
          <w:p w:rsidR="00780F42" w:rsidRPr="008A3BFB" w:rsidRDefault="00780F42" w:rsidP="00653D8E">
            <w:pPr>
              <w:rPr>
                <w:rFonts w:cs="Arial"/>
                <w:color w:val="E36C0A"/>
                <w:kern w:val="16"/>
                <w:sz w:val="20"/>
                <w:szCs w:val="20"/>
                <w:lang w:val="en-GB"/>
              </w:rPr>
            </w:pPr>
          </w:p>
        </w:tc>
        <w:tc>
          <w:tcPr>
            <w:tcW w:w="7229" w:type="dxa"/>
            <w:gridSpan w:val="2"/>
            <w:shd w:val="clear" w:color="auto" w:fill="auto"/>
          </w:tcPr>
          <w:p w:rsidR="00780F42" w:rsidRPr="008A3BFB" w:rsidRDefault="00780F42" w:rsidP="00780F42">
            <w:pPr>
              <w:pStyle w:val="Listenabsatz"/>
              <w:numPr>
                <w:ilvl w:val="0"/>
                <w:numId w:val="4"/>
              </w:numPr>
              <w:snapToGrid w:val="0"/>
              <w:spacing w:before="60"/>
              <w:ind w:left="214" w:hanging="214"/>
              <w:rPr>
                <w:rFonts w:ascii="Arial" w:hAnsi="Arial" w:cs="Arial"/>
                <w:i/>
                <w:kern w:val="16"/>
                <w:sz w:val="20"/>
                <w:szCs w:val="20"/>
                <w:lang w:val="en-GB" w:eastAsia="de-DE"/>
              </w:rPr>
            </w:pPr>
            <w:r w:rsidRPr="008A3BFB">
              <w:rPr>
                <w:rFonts w:ascii="Arial" w:hAnsi="Arial" w:cs="Arial"/>
                <w:i/>
                <w:kern w:val="16"/>
                <w:sz w:val="20"/>
                <w:szCs w:val="20"/>
                <w:lang w:val="en-GB" w:eastAsia="de-DE"/>
              </w:rPr>
              <w:t>Frontal lectures with</w:t>
            </w:r>
          </w:p>
          <w:p w:rsidR="00780F42" w:rsidRPr="008A3BFB" w:rsidRDefault="00780F42" w:rsidP="00780F42">
            <w:pPr>
              <w:pStyle w:val="Listenabsatz"/>
              <w:numPr>
                <w:ilvl w:val="1"/>
                <w:numId w:val="4"/>
              </w:numPr>
              <w:snapToGrid w:val="0"/>
              <w:ind w:left="639"/>
              <w:rPr>
                <w:rFonts w:ascii="Arial" w:hAnsi="Arial" w:cs="Arial"/>
                <w:i/>
                <w:kern w:val="16"/>
                <w:sz w:val="20"/>
                <w:szCs w:val="20"/>
                <w:lang w:val="en-GB" w:eastAsia="de-DE"/>
              </w:rPr>
            </w:pPr>
            <w:r w:rsidRPr="008A3BFB">
              <w:rPr>
                <w:rFonts w:ascii="Arial" w:hAnsi="Arial" w:cs="Arial"/>
                <w:i/>
                <w:kern w:val="16"/>
                <w:sz w:val="20"/>
                <w:szCs w:val="20"/>
                <w:lang w:val="en-GB" w:eastAsia="de-DE"/>
              </w:rPr>
              <w:t xml:space="preserve">Digital presentation slides, </w:t>
            </w:r>
          </w:p>
          <w:p w:rsidR="00780F42" w:rsidRPr="008A3BFB" w:rsidRDefault="00780F42" w:rsidP="00780F42">
            <w:pPr>
              <w:pStyle w:val="Listenabsatz"/>
              <w:numPr>
                <w:ilvl w:val="1"/>
                <w:numId w:val="4"/>
              </w:numPr>
              <w:snapToGrid w:val="0"/>
              <w:ind w:left="639"/>
              <w:rPr>
                <w:rFonts w:ascii="Arial" w:hAnsi="Arial" w:cs="Arial"/>
                <w:i/>
                <w:kern w:val="16"/>
                <w:sz w:val="20"/>
                <w:szCs w:val="20"/>
                <w:lang w:val="en-GB" w:eastAsia="de-DE"/>
              </w:rPr>
            </w:pPr>
            <w:r w:rsidRPr="008A3BFB">
              <w:rPr>
                <w:rFonts w:ascii="Arial" w:hAnsi="Arial" w:cs="Arial"/>
                <w:i/>
                <w:kern w:val="16"/>
                <w:sz w:val="20"/>
                <w:szCs w:val="20"/>
                <w:lang w:val="en-GB" w:eastAsia="de-DE"/>
              </w:rPr>
              <w:t>Demonstration programs</w:t>
            </w:r>
          </w:p>
          <w:p w:rsidR="00780F42" w:rsidRPr="008A3BFB" w:rsidRDefault="00780F42" w:rsidP="00780F42">
            <w:pPr>
              <w:pStyle w:val="Listenabsatz"/>
              <w:numPr>
                <w:ilvl w:val="0"/>
                <w:numId w:val="4"/>
              </w:numPr>
              <w:snapToGrid w:val="0"/>
              <w:ind w:left="214" w:hanging="214"/>
              <w:rPr>
                <w:rFonts w:ascii="Arial" w:hAnsi="Arial" w:cs="Arial"/>
                <w:i/>
                <w:kern w:val="16"/>
                <w:sz w:val="20"/>
                <w:szCs w:val="20"/>
                <w:lang w:val="en-GB" w:eastAsia="de-DE"/>
              </w:rPr>
            </w:pPr>
            <w:r w:rsidRPr="008A3BFB">
              <w:rPr>
                <w:rFonts w:ascii="Arial" w:hAnsi="Arial" w:cs="Arial"/>
                <w:i/>
                <w:kern w:val="16"/>
                <w:sz w:val="20"/>
                <w:szCs w:val="20"/>
                <w:lang w:val="en-GB" w:eastAsia="de-DE"/>
              </w:rPr>
              <w:t>Exercises held in the computer pool</w:t>
            </w:r>
          </w:p>
          <w:p w:rsidR="00780F42" w:rsidRPr="008A3BFB" w:rsidRDefault="00780F42" w:rsidP="00780F42">
            <w:pPr>
              <w:pStyle w:val="Listenabsatz"/>
              <w:numPr>
                <w:ilvl w:val="1"/>
                <w:numId w:val="4"/>
              </w:numPr>
              <w:snapToGrid w:val="0"/>
              <w:ind w:left="639"/>
              <w:rPr>
                <w:rFonts w:ascii="Arial" w:hAnsi="Arial" w:cs="Arial"/>
                <w:i/>
                <w:kern w:val="16"/>
                <w:sz w:val="20"/>
                <w:szCs w:val="20"/>
                <w:lang w:val="en-GB" w:eastAsia="de-DE"/>
              </w:rPr>
            </w:pPr>
            <w:r w:rsidRPr="008A3BFB">
              <w:rPr>
                <w:rFonts w:ascii="Arial" w:hAnsi="Arial" w:cs="Arial"/>
                <w:i/>
                <w:kern w:val="16"/>
                <w:sz w:val="20"/>
                <w:szCs w:val="20"/>
                <w:lang w:val="en-GB" w:eastAsia="de-DE"/>
              </w:rPr>
              <w:t>Programming with MATLAB and signal processing toolbox</w:t>
            </w:r>
          </w:p>
          <w:p w:rsidR="00780F42" w:rsidRPr="008A3BFB" w:rsidRDefault="00780F42" w:rsidP="00780F42">
            <w:pPr>
              <w:pStyle w:val="Listenabsatz"/>
              <w:numPr>
                <w:ilvl w:val="1"/>
                <w:numId w:val="4"/>
              </w:numPr>
              <w:snapToGrid w:val="0"/>
              <w:ind w:left="639"/>
              <w:rPr>
                <w:rFonts w:ascii="Arial" w:hAnsi="Arial" w:cs="Arial"/>
                <w:i/>
                <w:kern w:val="16"/>
                <w:sz w:val="20"/>
                <w:szCs w:val="20"/>
                <w:lang w:val="en-GB" w:eastAsia="de-DE"/>
              </w:rPr>
            </w:pPr>
            <w:r w:rsidRPr="008A3BFB">
              <w:rPr>
                <w:rFonts w:ascii="Arial" w:hAnsi="Arial" w:cs="Arial"/>
                <w:i/>
                <w:kern w:val="16"/>
                <w:sz w:val="20"/>
                <w:szCs w:val="20"/>
                <w:lang w:val="en-GB" w:eastAsia="de-DE"/>
              </w:rPr>
              <w:t>Clarification of open issues</w:t>
            </w:r>
          </w:p>
          <w:p w:rsidR="00780F42" w:rsidRPr="008A3BFB" w:rsidRDefault="00780F42" w:rsidP="00653D8E">
            <w:pPr>
              <w:rPr>
                <w:rFonts w:cs="Arial"/>
                <w:i/>
                <w:color w:val="808080"/>
                <w:kern w:val="16"/>
                <w:sz w:val="6"/>
                <w:szCs w:val="6"/>
                <w:lang w:val="en-GB"/>
              </w:rPr>
            </w:pPr>
          </w:p>
        </w:tc>
      </w:tr>
      <w:tr w:rsidR="00780F42" w:rsidRPr="00CC0FF9" w:rsidTr="00C92BA9">
        <w:trPr>
          <w:gridAfter w:val="1"/>
          <w:wAfter w:w="75" w:type="dxa"/>
        </w:trPr>
        <w:tc>
          <w:tcPr>
            <w:tcW w:w="2552" w:type="dxa"/>
            <w:gridSpan w:val="2"/>
          </w:tcPr>
          <w:p w:rsidR="00780F42" w:rsidRPr="008A3BFB" w:rsidRDefault="00780F42" w:rsidP="00653D8E">
            <w:pPr>
              <w:spacing w:before="60"/>
              <w:rPr>
                <w:rFonts w:cs="Arial"/>
                <w:kern w:val="16"/>
                <w:sz w:val="20"/>
                <w:szCs w:val="20"/>
                <w:lang w:val="en-GB"/>
              </w:rPr>
            </w:pPr>
            <w:r w:rsidRPr="008A3BFB">
              <w:rPr>
                <w:rFonts w:cs="Arial"/>
                <w:kern w:val="16"/>
                <w:sz w:val="20"/>
                <w:szCs w:val="20"/>
                <w:lang w:val="en-GB"/>
              </w:rPr>
              <w:t>Requirements for Participation</w:t>
            </w:r>
          </w:p>
        </w:tc>
        <w:tc>
          <w:tcPr>
            <w:tcW w:w="7229" w:type="dxa"/>
            <w:gridSpan w:val="2"/>
            <w:shd w:val="clear" w:color="auto" w:fill="auto"/>
          </w:tcPr>
          <w:p w:rsidR="00780F42" w:rsidRPr="008A3BFB" w:rsidRDefault="00780F42" w:rsidP="00653D8E">
            <w:pPr>
              <w:spacing w:before="60"/>
              <w:rPr>
                <w:rFonts w:cs="Arial"/>
                <w:i/>
                <w:kern w:val="16"/>
                <w:sz w:val="20"/>
                <w:szCs w:val="20"/>
                <w:lang w:val="en-GB"/>
              </w:rPr>
            </w:pPr>
            <w:r w:rsidRPr="008A3BFB">
              <w:rPr>
                <w:rFonts w:cs="Arial"/>
                <w:i/>
                <w:kern w:val="16"/>
                <w:sz w:val="20"/>
                <w:szCs w:val="20"/>
                <w:lang w:val="en-GB"/>
              </w:rPr>
              <w:t>No formal requirements</w:t>
            </w:r>
          </w:p>
          <w:p w:rsidR="00780F42" w:rsidRPr="008A3BFB" w:rsidRDefault="00780F42" w:rsidP="00653D8E">
            <w:pPr>
              <w:rPr>
                <w:rFonts w:cs="Arial"/>
                <w:i/>
                <w:kern w:val="16"/>
                <w:sz w:val="20"/>
                <w:szCs w:val="20"/>
                <w:lang w:val="en-GB"/>
              </w:rPr>
            </w:pPr>
            <w:r w:rsidRPr="008A3BFB">
              <w:rPr>
                <w:rFonts w:cs="Arial"/>
                <w:i/>
                <w:kern w:val="16"/>
                <w:sz w:val="20"/>
                <w:szCs w:val="20"/>
                <w:lang w:val="en-GB"/>
              </w:rPr>
              <w:t>Basic knowledge in linear algebra, analysis, statistics</w:t>
            </w:r>
          </w:p>
          <w:p w:rsidR="00780F42" w:rsidRPr="008A3BFB" w:rsidRDefault="00780F42" w:rsidP="00653D8E">
            <w:pPr>
              <w:rPr>
                <w:rFonts w:cs="Arial"/>
                <w:i/>
                <w:color w:val="808080"/>
                <w:kern w:val="16"/>
                <w:sz w:val="6"/>
                <w:szCs w:val="6"/>
                <w:lang w:val="en-GB"/>
              </w:rPr>
            </w:pPr>
            <w:r w:rsidRPr="008A3BFB">
              <w:rPr>
                <w:rFonts w:cs="Arial"/>
                <w:i/>
                <w:color w:val="808080"/>
                <w:kern w:val="16"/>
                <w:sz w:val="20"/>
                <w:szCs w:val="20"/>
                <w:lang w:val="en-GB"/>
              </w:rPr>
              <w:t xml:space="preserve"> </w:t>
            </w:r>
          </w:p>
        </w:tc>
      </w:tr>
      <w:tr w:rsidR="00780F42" w:rsidRPr="00765201" w:rsidTr="00C92BA9">
        <w:trPr>
          <w:gridAfter w:val="1"/>
          <w:wAfter w:w="75" w:type="dxa"/>
        </w:trPr>
        <w:tc>
          <w:tcPr>
            <w:tcW w:w="2552" w:type="dxa"/>
            <w:gridSpan w:val="2"/>
          </w:tcPr>
          <w:p w:rsidR="00780F42" w:rsidRPr="008A3BFB" w:rsidRDefault="00780F42" w:rsidP="00653D8E">
            <w:pPr>
              <w:spacing w:before="60"/>
              <w:rPr>
                <w:rFonts w:cs="Arial"/>
                <w:kern w:val="16"/>
                <w:sz w:val="20"/>
                <w:szCs w:val="20"/>
                <w:lang w:val="en-GB"/>
              </w:rPr>
            </w:pPr>
            <w:r w:rsidRPr="008A3BFB">
              <w:rPr>
                <w:rFonts w:cs="Arial"/>
                <w:kern w:val="16"/>
                <w:sz w:val="20"/>
                <w:szCs w:val="20"/>
                <w:lang w:val="en-GB"/>
              </w:rPr>
              <w:t>Literature</w:t>
            </w:r>
          </w:p>
          <w:p w:rsidR="00780F42" w:rsidRPr="008A3BFB" w:rsidRDefault="00780F42" w:rsidP="00653D8E">
            <w:pPr>
              <w:spacing w:before="60"/>
              <w:rPr>
                <w:rFonts w:cs="Arial"/>
                <w:kern w:val="16"/>
                <w:sz w:val="20"/>
                <w:szCs w:val="20"/>
                <w:lang w:val="en-GB"/>
              </w:rPr>
            </w:pPr>
          </w:p>
        </w:tc>
        <w:tc>
          <w:tcPr>
            <w:tcW w:w="7229" w:type="dxa"/>
            <w:gridSpan w:val="2"/>
            <w:shd w:val="clear" w:color="auto" w:fill="auto"/>
          </w:tcPr>
          <w:p w:rsidR="00780F42" w:rsidRPr="008A3BFB" w:rsidRDefault="00780F42" w:rsidP="00653D8E">
            <w:pPr>
              <w:spacing w:before="60"/>
              <w:rPr>
                <w:rFonts w:cs="Arial"/>
                <w:i/>
                <w:kern w:val="16"/>
                <w:sz w:val="20"/>
                <w:szCs w:val="20"/>
                <w:lang w:val="en-GB"/>
              </w:rPr>
            </w:pPr>
            <w:r w:rsidRPr="008A3BFB">
              <w:rPr>
                <w:rFonts w:cs="Arial"/>
                <w:i/>
                <w:kern w:val="16"/>
                <w:sz w:val="20"/>
                <w:szCs w:val="20"/>
                <w:lang w:val="en-GB"/>
              </w:rPr>
              <w:t>The following books are recommended:</w:t>
            </w:r>
          </w:p>
          <w:p w:rsidR="00780F42" w:rsidRDefault="00780F42" w:rsidP="00780F42">
            <w:pPr>
              <w:pStyle w:val="Listenabsatz"/>
              <w:numPr>
                <w:ilvl w:val="0"/>
                <w:numId w:val="4"/>
              </w:numPr>
              <w:snapToGrid w:val="0"/>
              <w:rPr>
                <w:rFonts w:ascii="Arial" w:hAnsi="Arial" w:cs="Arial"/>
                <w:i/>
                <w:kern w:val="16"/>
                <w:sz w:val="20"/>
                <w:szCs w:val="20"/>
                <w:lang w:val="en-GB" w:eastAsia="de-DE"/>
              </w:rPr>
            </w:pPr>
            <w:r>
              <w:rPr>
                <w:rFonts w:ascii="Arial" w:hAnsi="Arial" w:cs="Arial"/>
                <w:i/>
                <w:kern w:val="16"/>
                <w:sz w:val="20"/>
                <w:szCs w:val="20"/>
                <w:lang w:val="en-GB" w:eastAsia="de-DE"/>
              </w:rPr>
              <w:t xml:space="preserve">Oppenheim (1997) Signals and systems. Prentice Hall </w:t>
            </w:r>
          </w:p>
          <w:p w:rsidR="00780F42" w:rsidRPr="008A3BFB" w:rsidRDefault="00780F42" w:rsidP="00780F42">
            <w:pPr>
              <w:pStyle w:val="Listenabsatz"/>
              <w:numPr>
                <w:ilvl w:val="0"/>
                <w:numId w:val="4"/>
              </w:numPr>
              <w:snapToGrid w:val="0"/>
              <w:rPr>
                <w:rFonts w:ascii="Arial" w:hAnsi="Arial" w:cs="Arial"/>
                <w:i/>
                <w:kern w:val="16"/>
                <w:sz w:val="20"/>
                <w:szCs w:val="20"/>
                <w:lang w:val="en-GB" w:eastAsia="de-DE"/>
              </w:rPr>
            </w:pPr>
            <w:proofErr w:type="spellStart"/>
            <w:r w:rsidRPr="008A3BFB">
              <w:rPr>
                <w:rFonts w:ascii="Arial" w:hAnsi="Arial" w:cs="Arial"/>
                <w:i/>
                <w:kern w:val="16"/>
                <w:sz w:val="20"/>
                <w:szCs w:val="20"/>
                <w:lang w:val="en-GB" w:eastAsia="de-DE"/>
              </w:rPr>
              <w:lastRenderedPageBreak/>
              <w:t>Haykin</w:t>
            </w:r>
            <w:proofErr w:type="spellEnd"/>
            <w:r w:rsidRPr="008A3BFB">
              <w:rPr>
                <w:rFonts w:ascii="Arial" w:hAnsi="Arial" w:cs="Arial"/>
                <w:i/>
                <w:kern w:val="16"/>
                <w:sz w:val="20"/>
                <w:szCs w:val="20"/>
                <w:lang w:val="en-GB" w:eastAsia="de-DE"/>
              </w:rPr>
              <w:t>, van Veen (2003) Signals and systems. Wiley</w:t>
            </w:r>
          </w:p>
          <w:p w:rsidR="00780F42" w:rsidRPr="008A3BFB" w:rsidRDefault="00780F42" w:rsidP="00780F42">
            <w:pPr>
              <w:pStyle w:val="Listenabsatz"/>
              <w:numPr>
                <w:ilvl w:val="0"/>
                <w:numId w:val="4"/>
              </w:numPr>
              <w:snapToGrid w:val="0"/>
              <w:rPr>
                <w:rFonts w:ascii="Arial" w:hAnsi="Arial" w:cs="Arial"/>
                <w:i/>
                <w:kern w:val="16"/>
                <w:sz w:val="20"/>
                <w:szCs w:val="20"/>
                <w:lang w:val="en-GB" w:eastAsia="de-DE"/>
              </w:rPr>
            </w:pPr>
            <w:r w:rsidRPr="008A3BFB">
              <w:rPr>
                <w:rFonts w:ascii="Arial" w:hAnsi="Arial" w:cs="Arial"/>
                <w:i/>
                <w:kern w:val="16"/>
                <w:sz w:val="20"/>
                <w:szCs w:val="20"/>
                <w:lang w:val="en-GB" w:eastAsia="de-DE"/>
              </w:rPr>
              <w:t>Percival, Walden (2000) Wavelet methods for time series analysis. Cambridge University Press</w:t>
            </w:r>
          </w:p>
          <w:p w:rsidR="00780F42" w:rsidRPr="008A3BFB" w:rsidRDefault="00780F42" w:rsidP="00653D8E">
            <w:pPr>
              <w:pStyle w:val="Listenabsatz"/>
              <w:snapToGrid w:val="0"/>
              <w:ind w:left="0"/>
              <w:rPr>
                <w:rFonts w:ascii="Arial" w:hAnsi="Arial" w:cs="Arial"/>
                <w:i/>
                <w:kern w:val="16"/>
                <w:sz w:val="6"/>
                <w:szCs w:val="6"/>
                <w:lang w:val="en-GB" w:eastAsia="de-DE"/>
              </w:rPr>
            </w:pPr>
          </w:p>
        </w:tc>
      </w:tr>
      <w:tr w:rsidR="00780F42" w:rsidRPr="00CC0FF9" w:rsidTr="00C92BA9">
        <w:trPr>
          <w:gridAfter w:val="1"/>
          <w:wAfter w:w="75" w:type="dxa"/>
        </w:trPr>
        <w:tc>
          <w:tcPr>
            <w:tcW w:w="2552" w:type="dxa"/>
            <w:gridSpan w:val="2"/>
          </w:tcPr>
          <w:p w:rsidR="00780F42" w:rsidRPr="008A3BFB" w:rsidRDefault="00780F42" w:rsidP="00653D8E">
            <w:pPr>
              <w:spacing w:before="60"/>
              <w:rPr>
                <w:rFonts w:cs="Arial"/>
                <w:kern w:val="16"/>
                <w:sz w:val="20"/>
                <w:szCs w:val="20"/>
                <w:lang w:val="en-GB"/>
              </w:rPr>
            </w:pPr>
            <w:r w:rsidRPr="008A3BFB">
              <w:rPr>
                <w:rFonts w:cs="Arial"/>
                <w:kern w:val="16"/>
                <w:sz w:val="20"/>
                <w:szCs w:val="20"/>
                <w:lang w:val="en-GB"/>
              </w:rPr>
              <w:lastRenderedPageBreak/>
              <w:t>Applicability</w:t>
            </w:r>
          </w:p>
        </w:tc>
        <w:tc>
          <w:tcPr>
            <w:tcW w:w="7229" w:type="dxa"/>
            <w:gridSpan w:val="2"/>
            <w:shd w:val="clear" w:color="auto" w:fill="auto"/>
          </w:tcPr>
          <w:p w:rsidR="00780F42" w:rsidRPr="008A3BFB" w:rsidRDefault="00780F42" w:rsidP="00653D8E">
            <w:pPr>
              <w:snapToGrid w:val="0"/>
              <w:spacing w:before="60"/>
              <w:rPr>
                <w:rFonts w:cs="Arial"/>
                <w:i/>
                <w:sz w:val="20"/>
                <w:szCs w:val="20"/>
                <w:lang w:val="en-GB"/>
              </w:rPr>
            </w:pPr>
            <w:r w:rsidRPr="008A3BFB">
              <w:rPr>
                <w:rFonts w:cs="Arial"/>
                <w:i/>
                <w:sz w:val="20"/>
                <w:szCs w:val="20"/>
                <w:lang w:val="en-GB"/>
              </w:rPr>
              <w:t xml:space="preserve">This module is an obligatory subject. </w:t>
            </w:r>
          </w:p>
          <w:p w:rsidR="00780F42" w:rsidRPr="008A3BFB" w:rsidRDefault="00780F42" w:rsidP="00653D8E">
            <w:pPr>
              <w:snapToGrid w:val="0"/>
              <w:rPr>
                <w:rFonts w:cs="Arial"/>
                <w:i/>
                <w:kern w:val="1"/>
                <w:sz w:val="20"/>
                <w:szCs w:val="20"/>
                <w:lang w:val="en-GB"/>
              </w:rPr>
            </w:pPr>
            <w:r w:rsidRPr="008A3BFB">
              <w:rPr>
                <w:rFonts w:cs="Arial"/>
                <w:i/>
                <w:kern w:val="1"/>
                <w:sz w:val="20"/>
                <w:szCs w:val="20"/>
                <w:lang w:val="en-GB"/>
              </w:rPr>
              <w:t xml:space="preserve">An appropriation to similar majors is possible under </w:t>
            </w:r>
            <w:r w:rsidRPr="008A3BFB">
              <w:rPr>
                <w:rFonts w:cs="Arial"/>
                <w:i/>
                <w:sz w:val="20"/>
                <w:szCs w:val="20"/>
                <w:lang w:val="en-GB"/>
              </w:rPr>
              <w:t>stipulation of their examination regulations.</w:t>
            </w:r>
            <w:r w:rsidRPr="008A3BFB">
              <w:rPr>
                <w:rFonts w:cs="Arial"/>
                <w:i/>
                <w:kern w:val="16"/>
                <w:sz w:val="20"/>
                <w:szCs w:val="20"/>
                <w:lang w:val="en-GB"/>
              </w:rPr>
              <w:t xml:space="preserve"> </w:t>
            </w:r>
          </w:p>
          <w:p w:rsidR="00780F42" w:rsidRPr="008A3BFB" w:rsidRDefault="00780F42" w:rsidP="00653D8E">
            <w:pPr>
              <w:rPr>
                <w:rFonts w:cs="Arial"/>
                <w:i/>
                <w:color w:val="808080"/>
                <w:kern w:val="16"/>
                <w:sz w:val="6"/>
                <w:szCs w:val="6"/>
                <w:lang w:val="en-GB"/>
              </w:rPr>
            </w:pPr>
          </w:p>
        </w:tc>
      </w:tr>
      <w:tr w:rsidR="00780F42" w:rsidRPr="00CC0FF9" w:rsidTr="00C92BA9">
        <w:trPr>
          <w:gridAfter w:val="1"/>
          <w:wAfter w:w="75" w:type="dxa"/>
        </w:trPr>
        <w:tc>
          <w:tcPr>
            <w:tcW w:w="2552" w:type="dxa"/>
            <w:gridSpan w:val="2"/>
          </w:tcPr>
          <w:p w:rsidR="00780F42" w:rsidRPr="008A3BFB" w:rsidRDefault="00780F42" w:rsidP="00653D8E">
            <w:pPr>
              <w:spacing w:before="60" w:after="60"/>
              <w:rPr>
                <w:rFonts w:cs="Arial"/>
                <w:kern w:val="16"/>
                <w:sz w:val="20"/>
                <w:szCs w:val="20"/>
                <w:lang w:val="en-GB"/>
              </w:rPr>
            </w:pPr>
            <w:r w:rsidRPr="008A3BFB">
              <w:rPr>
                <w:rFonts w:cs="Arial"/>
                <w:kern w:val="16"/>
                <w:sz w:val="20"/>
                <w:szCs w:val="20"/>
                <w:lang w:val="en-GB"/>
              </w:rPr>
              <w:t>Effort / Total Workload</w:t>
            </w:r>
          </w:p>
        </w:tc>
        <w:tc>
          <w:tcPr>
            <w:tcW w:w="7229" w:type="dxa"/>
            <w:gridSpan w:val="2"/>
            <w:shd w:val="clear" w:color="auto" w:fill="auto"/>
          </w:tcPr>
          <w:p w:rsidR="00780F42" w:rsidRPr="008A3BFB" w:rsidRDefault="00780F42" w:rsidP="00653D8E">
            <w:pPr>
              <w:snapToGrid w:val="0"/>
              <w:spacing w:before="60" w:after="60"/>
              <w:rPr>
                <w:rFonts w:cs="Arial"/>
                <w:i/>
                <w:kern w:val="1"/>
                <w:sz w:val="20"/>
                <w:szCs w:val="20"/>
                <w:lang w:val="en-GB"/>
              </w:rPr>
            </w:pPr>
            <w:r>
              <w:rPr>
                <w:rFonts w:cs="Arial"/>
                <w:i/>
                <w:kern w:val="16"/>
                <w:sz w:val="20"/>
                <w:szCs w:val="20"/>
                <w:lang w:val="en-US"/>
              </w:rPr>
              <w:t xml:space="preserve">Total </w:t>
            </w:r>
            <w:r w:rsidRPr="00EE41CF">
              <w:rPr>
                <w:rFonts w:cs="Arial"/>
                <w:i/>
                <w:kern w:val="16"/>
                <w:sz w:val="20"/>
                <w:szCs w:val="20"/>
                <w:lang w:val="en-US"/>
              </w:rPr>
              <w:t>150 hours</w:t>
            </w:r>
            <w:r>
              <w:rPr>
                <w:rFonts w:cs="Arial"/>
                <w:i/>
                <w:kern w:val="16"/>
                <w:sz w:val="20"/>
                <w:szCs w:val="20"/>
                <w:lang w:val="en-US"/>
              </w:rPr>
              <w:t>.</w:t>
            </w:r>
            <w:r w:rsidRPr="00EE41CF">
              <w:rPr>
                <w:rFonts w:cs="Arial"/>
                <w:i/>
                <w:kern w:val="16"/>
                <w:sz w:val="20"/>
                <w:szCs w:val="20"/>
                <w:lang w:val="en-US"/>
              </w:rPr>
              <w:t xml:space="preserve"> </w:t>
            </w:r>
            <w:r>
              <w:rPr>
                <w:rFonts w:cs="Arial"/>
                <w:i/>
                <w:kern w:val="16"/>
                <w:sz w:val="20"/>
                <w:szCs w:val="20"/>
                <w:lang w:val="en-US"/>
              </w:rPr>
              <w:t>Attendance:</w:t>
            </w:r>
            <w:r w:rsidRPr="00EE41CF">
              <w:rPr>
                <w:rFonts w:cs="Arial"/>
                <w:i/>
                <w:kern w:val="16"/>
                <w:sz w:val="20"/>
                <w:szCs w:val="20"/>
                <w:lang w:val="en-US"/>
              </w:rPr>
              <w:t xml:space="preserve"> 60 hours, </w:t>
            </w:r>
            <w:r>
              <w:rPr>
                <w:rFonts w:cs="Arial"/>
                <w:i/>
                <w:kern w:val="16"/>
                <w:sz w:val="20"/>
                <w:szCs w:val="20"/>
                <w:lang w:val="en-US"/>
              </w:rPr>
              <w:t xml:space="preserve">Self-Study: </w:t>
            </w:r>
            <w:r w:rsidRPr="00EE41CF">
              <w:rPr>
                <w:rFonts w:cs="Arial"/>
                <w:i/>
                <w:kern w:val="16"/>
                <w:sz w:val="20"/>
                <w:szCs w:val="20"/>
                <w:lang w:val="en-US"/>
              </w:rPr>
              <w:t xml:space="preserve">45 hours, </w:t>
            </w:r>
            <w:r>
              <w:rPr>
                <w:rFonts w:cs="Arial"/>
                <w:i/>
                <w:kern w:val="16"/>
                <w:sz w:val="20"/>
                <w:szCs w:val="20"/>
                <w:lang w:val="en-US"/>
              </w:rPr>
              <w:t xml:space="preserve">Exam Preparation </w:t>
            </w:r>
            <w:r w:rsidRPr="00EE41CF">
              <w:rPr>
                <w:rFonts w:cs="Arial"/>
                <w:i/>
                <w:kern w:val="16"/>
                <w:sz w:val="20"/>
                <w:szCs w:val="20"/>
                <w:lang w:val="en-US"/>
              </w:rPr>
              <w:t xml:space="preserve">45 </w:t>
            </w:r>
            <w:r>
              <w:rPr>
                <w:rFonts w:cs="Arial"/>
                <w:i/>
                <w:kern w:val="16"/>
                <w:sz w:val="20"/>
                <w:szCs w:val="20"/>
                <w:lang w:val="en-US"/>
              </w:rPr>
              <w:t>hours</w:t>
            </w:r>
          </w:p>
        </w:tc>
      </w:tr>
      <w:tr w:rsidR="00780F42" w:rsidRPr="00CC0FF9" w:rsidTr="00C92BA9">
        <w:trPr>
          <w:gridAfter w:val="1"/>
          <w:wAfter w:w="75" w:type="dxa"/>
        </w:trPr>
        <w:tc>
          <w:tcPr>
            <w:tcW w:w="2552" w:type="dxa"/>
            <w:gridSpan w:val="2"/>
          </w:tcPr>
          <w:p w:rsidR="00780F42" w:rsidRPr="008A3BFB" w:rsidRDefault="00780F42" w:rsidP="00653D8E">
            <w:pPr>
              <w:spacing w:before="60" w:after="60"/>
              <w:rPr>
                <w:rFonts w:cs="Arial"/>
                <w:kern w:val="16"/>
                <w:sz w:val="20"/>
                <w:szCs w:val="20"/>
                <w:lang w:val="en-GB"/>
              </w:rPr>
            </w:pPr>
            <w:r w:rsidRPr="008A3BFB">
              <w:rPr>
                <w:rFonts w:cs="Arial"/>
                <w:kern w:val="16"/>
                <w:sz w:val="20"/>
                <w:szCs w:val="20"/>
                <w:lang w:val="en-GB"/>
              </w:rPr>
              <w:t>ECTS / Emphasis of the Grade for the final Grade</w:t>
            </w:r>
          </w:p>
        </w:tc>
        <w:tc>
          <w:tcPr>
            <w:tcW w:w="7229" w:type="dxa"/>
            <w:gridSpan w:val="2"/>
            <w:shd w:val="clear" w:color="auto" w:fill="auto"/>
          </w:tcPr>
          <w:p w:rsidR="00780F42" w:rsidRPr="008A3BFB" w:rsidRDefault="00780F42" w:rsidP="00653D8E">
            <w:pPr>
              <w:spacing w:before="60" w:after="60"/>
              <w:rPr>
                <w:rFonts w:cs="Arial"/>
                <w:i/>
                <w:kern w:val="1"/>
                <w:sz w:val="20"/>
                <w:szCs w:val="20"/>
                <w:lang w:val="en-GB"/>
              </w:rPr>
            </w:pPr>
            <w:r w:rsidRPr="00EE41CF">
              <w:rPr>
                <w:rFonts w:cs="Arial"/>
                <w:i/>
                <w:kern w:val="16"/>
                <w:sz w:val="20"/>
                <w:szCs w:val="20"/>
                <w:lang w:val="en-US"/>
              </w:rPr>
              <w:t>5 CP (Emphasis of the Grade for the final Grade 5/120)</w:t>
            </w:r>
          </w:p>
        </w:tc>
      </w:tr>
      <w:tr w:rsidR="00780F42" w:rsidRPr="00C477F8" w:rsidTr="00C92BA9">
        <w:trPr>
          <w:gridAfter w:val="1"/>
          <w:wAfter w:w="75" w:type="dxa"/>
        </w:trPr>
        <w:tc>
          <w:tcPr>
            <w:tcW w:w="2552" w:type="dxa"/>
            <w:gridSpan w:val="2"/>
          </w:tcPr>
          <w:p w:rsidR="00780F42" w:rsidRPr="008A3BFB" w:rsidRDefault="00780F42" w:rsidP="00653D8E">
            <w:pPr>
              <w:spacing w:before="60" w:after="60"/>
              <w:rPr>
                <w:rFonts w:cs="Arial"/>
                <w:kern w:val="16"/>
                <w:sz w:val="20"/>
                <w:szCs w:val="20"/>
                <w:lang w:val="en-GB"/>
              </w:rPr>
            </w:pPr>
            <w:r w:rsidRPr="008A3BFB">
              <w:rPr>
                <w:rFonts w:cs="Arial"/>
                <w:kern w:val="16"/>
                <w:sz w:val="20"/>
                <w:szCs w:val="20"/>
                <w:lang w:val="en-GB"/>
              </w:rPr>
              <w:t>Performance Record</w:t>
            </w:r>
          </w:p>
        </w:tc>
        <w:tc>
          <w:tcPr>
            <w:tcW w:w="7229" w:type="dxa"/>
            <w:gridSpan w:val="2"/>
            <w:shd w:val="clear" w:color="auto" w:fill="auto"/>
          </w:tcPr>
          <w:p w:rsidR="00780F42" w:rsidRPr="008A3BFB" w:rsidRDefault="00780F42" w:rsidP="00653D8E">
            <w:pPr>
              <w:spacing w:before="60" w:after="60"/>
              <w:rPr>
                <w:rFonts w:cs="Arial"/>
                <w:i/>
                <w:color w:val="7F7F7F"/>
                <w:kern w:val="16"/>
                <w:sz w:val="20"/>
                <w:szCs w:val="20"/>
                <w:lang w:val="en-GB"/>
              </w:rPr>
            </w:pPr>
            <w:r w:rsidRPr="008A3BFB">
              <w:rPr>
                <w:rFonts w:cs="Arial"/>
                <w:i/>
                <w:kern w:val="1"/>
                <w:sz w:val="20"/>
                <w:szCs w:val="20"/>
                <w:lang w:val="en-GB"/>
              </w:rPr>
              <w:t>Oral examination (30 minutes)</w:t>
            </w:r>
          </w:p>
        </w:tc>
      </w:tr>
      <w:tr w:rsidR="00780F42" w:rsidRPr="00C477F8" w:rsidTr="00C92BA9">
        <w:trPr>
          <w:gridAfter w:val="1"/>
          <w:wAfter w:w="75" w:type="dxa"/>
        </w:trPr>
        <w:tc>
          <w:tcPr>
            <w:tcW w:w="2552" w:type="dxa"/>
            <w:gridSpan w:val="2"/>
          </w:tcPr>
          <w:p w:rsidR="00780F42" w:rsidRPr="008A3BFB" w:rsidRDefault="00780F42" w:rsidP="00653D8E">
            <w:pPr>
              <w:spacing w:before="60" w:after="60"/>
              <w:rPr>
                <w:rFonts w:cs="Arial"/>
                <w:kern w:val="16"/>
                <w:sz w:val="20"/>
                <w:szCs w:val="20"/>
                <w:lang w:val="en-GB"/>
              </w:rPr>
            </w:pPr>
            <w:r w:rsidRPr="008A3BFB">
              <w:rPr>
                <w:rFonts w:cs="Arial"/>
                <w:kern w:val="16"/>
                <w:sz w:val="20"/>
                <w:szCs w:val="20"/>
                <w:lang w:val="en-GB"/>
              </w:rPr>
              <w:t xml:space="preserve">Semester </w:t>
            </w:r>
          </w:p>
        </w:tc>
        <w:tc>
          <w:tcPr>
            <w:tcW w:w="7229" w:type="dxa"/>
            <w:gridSpan w:val="2"/>
            <w:shd w:val="clear" w:color="auto" w:fill="auto"/>
          </w:tcPr>
          <w:p w:rsidR="00780F42" w:rsidRPr="008A3BFB" w:rsidRDefault="00780F42" w:rsidP="00653D8E">
            <w:pPr>
              <w:spacing w:before="60" w:after="60"/>
              <w:rPr>
                <w:rFonts w:cs="Arial"/>
                <w:i/>
                <w:color w:val="808080"/>
                <w:kern w:val="16"/>
                <w:sz w:val="20"/>
                <w:szCs w:val="20"/>
                <w:lang w:val="en-GB"/>
              </w:rPr>
            </w:pPr>
            <w:r w:rsidRPr="008A3BFB">
              <w:rPr>
                <w:rFonts w:cs="Arial"/>
                <w:i/>
                <w:kern w:val="16"/>
                <w:sz w:val="20"/>
                <w:szCs w:val="20"/>
                <w:lang w:val="en-GB"/>
              </w:rPr>
              <w:t>1</w:t>
            </w:r>
            <w:r w:rsidRPr="008A3BFB">
              <w:rPr>
                <w:rFonts w:cs="Arial"/>
                <w:i/>
                <w:kern w:val="16"/>
                <w:sz w:val="20"/>
                <w:szCs w:val="20"/>
                <w:vertAlign w:val="superscript"/>
                <w:lang w:val="en-GB"/>
              </w:rPr>
              <w:t>st</w:t>
            </w:r>
            <w:r w:rsidRPr="008A3BFB">
              <w:rPr>
                <w:rFonts w:cs="Arial"/>
                <w:i/>
                <w:kern w:val="16"/>
                <w:sz w:val="20"/>
                <w:szCs w:val="20"/>
                <w:lang w:val="en-GB"/>
              </w:rPr>
              <w:t xml:space="preserve"> Semester</w:t>
            </w:r>
          </w:p>
        </w:tc>
      </w:tr>
      <w:tr w:rsidR="00780F42" w:rsidRPr="00CC0FF9" w:rsidTr="00C92BA9">
        <w:trPr>
          <w:gridAfter w:val="1"/>
          <w:wAfter w:w="75" w:type="dxa"/>
        </w:trPr>
        <w:tc>
          <w:tcPr>
            <w:tcW w:w="2552" w:type="dxa"/>
            <w:gridSpan w:val="2"/>
          </w:tcPr>
          <w:p w:rsidR="00780F42" w:rsidRPr="008A3BFB" w:rsidRDefault="00780F42" w:rsidP="00653D8E">
            <w:pPr>
              <w:spacing w:before="60" w:after="60"/>
              <w:rPr>
                <w:rFonts w:cs="Arial"/>
                <w:kern w:val="16"/>
                <w:sz w:val="20"/>
                <w:szCs w:val="20"/>
                <w:lang w:val="en-GB"/>
              </w:rPr>
            </w:pPr>
            <w:r w:rsidRPr="008A3BFB">
              <w:rPr>
                <w:rFonts w:cs="Arial"/>
                <w:kern w:val="16"/>
                <w:sz w:val="20"/>
                <w:szCs w:val="20"/>
                <w:lang w:val="en-GB"/>
              </w:rPr>
              <w:t>Frequency of Occurrence</w:t>
            </w:r>
          </w:p>
        </w:tc>
        <w:tc>
          <w:tcPr>
            <w:tcW w:w="7229" w:type="dxa"/>
            <w:gridSpan w:val="2"/>
            <w:shd w:val="clear" w:color="auto" w:fill="auto"/>
          </w:tcPr>
          <w:p w:rsidR="00780F42" w:rsidRPr="008A3BFB" w:rsidRDefault="00780F42" w:rsidP="00653D8E">
            <w:pPr>
              <w:snapToGrid w:val="0"/>
              <w:spacing w:before="60" w:after="60"/>
              <w:rPr>
                <w:rFonts w:cs="Arial"/>
                <w:i/>
                <w:color w:val="808080"/>
                <w:kern w:val="16"/>
                <w:sz w:val="20"/>
                <w:szCs w:val="20"/>
                <w:lang w:val="en-GB"/>
              </w:rPr>
            </w:pPr>
            <w:r>
              <w:rPr>
                <w:rFonts w:cs="Arial"/>
                <w:i/>
                <w:kern w:val="1"/>
                <w:sz w:val="20"/>
                <w:szCs w:val="20"/>
                <w:lang w:val="en-GB"/>
              </w:rPr>
              <w:t>Once during the academic</w:t>
            </w:r>
            <w:r w:rsidRPr="008A3BFB">
              <w:rPr>
                <w:rFonts w:cs="Arial"/>
                <w:i/>
                <w:kern w:val="1"/>
                <w:sz w:val="20"/>
                <w:szCs w:val="20"/>
                <w:lang w:val="en-GB"/>
              </w:rPr>
              <w:t xml:space="preserve"> year</w:t>
            </w:r>
          </w:p>
        </w:tc>
      </w:tr>
      <w:tr w:rsidR="00780F42" w:rsidRPr="00C477F8" w:rsidTr="00C92BA9">
        <w:trPr>
          <w:gridAfter w:val="1"/>
          <w:wAfter w:w="75" w:type="dxa"/>
        </w:trPr>
        <w:tc>
          <w:tcPr>
            <w:tcW w:w="2552" w:type="dxa"/>
            <w:gridSpan w:val="2"/>
          </w:tcPr>
          <w:p w:rsidR="00780F42" w:rsidRPr="008A3BFB" w:rsidRDefault="00780F42" w:rsidP="00653D8E">
            <w:pPr>
              <w:spacing w:before="60" w:after="60"/>
              <w:rPr>
                <w:rFonts w:cs="Arial"/>
                <w:color w:val="E36C0A"/>
                <w:kern w:val="16"/>
                <w:sz w:val="20"/>
                <w:szCs w:val="20"/>
                <w:lang w:val="en-GB"/>
              </w:rPr>
            </w:pPr>
            <w:r w:rsidRPr="008A3BFB">
              <w:rPr>
                <w:rFonts w:cs="Arial"/>
                <w:kern w:val="16"/>
                <w:sz w:val="20"/>
                <w:szCs w:val="20"/>
                <w:lang w:val="en-GB"/>
              </w:rPr>
              <w:t>Duration</w:t>
            </w:r>
          </w:p>
        </w:tc>
        <w:tc>
          <w:tcPr>
            <w:tcW w:w="7229" w:type="dxa"/>
            <w:gridSpan w:val="2"/>
            <w:shd w:val="clear" w:color="auto" w:fill="auto"/>
          </w:tcPr>
          <w:p w:rsidR="00780F42" w:rsidRPr="008A3BFB" w:rsidRDefault="00780F42" w:rsidP="00653D8E">
            <w:pPr>
              <w:spacing w:before="60" w:after="60"/>
              <w:rPr>
                <w:rFonts w:cs="Arial"/>
                <w:i/>
                <w:color w:val="808080"/>
                <w:kern w:val="16"/>
                <w:sz w:val="20"/>
                <w:szCs w:val="20"/>
                <w:lang w:val="en-GB"/>
              </w:rPr>
            </w:pPr>
            <w:r w:rsidRPr="008A3BFB">
              <w:rPr>
                <w:rFonts w:cs="Arial"/>
                <w:i/>
                <w:kern w:val="1"/>
                <w:sz w:val="20"/>
                <w:szCs w:val="20"/>
                <w:lang w:val="en-GB"/>
              </w:rPr>
              <w:t>One semester</w:t>
            </w:r>
            <w:r w:rsidRPr="008A3BFB">
              <w:rPr>
                <w:rFonts w:cs="Arial"/>
                <w:i/>
                <w:color w:val="808080"/>
                <w:kern w:val="16"/>
                <w:sz w:val="20"/>
                <w:szCs w:val="20"/>
                <w:lang w:val="en-GB"/>
              </w:rPr>
              <w:t xml:space="preserve"> </w:t>
            </w:r>
          </w:p>
        </w:tc>
      </w:tr>
      <w:tr w:rsidR="00780F42" w:rsidRPr="00C477F8" w:rsidTr="00C92BA9">
        <w:trPr>
          <w:gridAfter w:val="1"/>
          <w:wAfter w:w="75" w:type="dxa"/>
        </w:trPr>
        <w:tc>
          <w:tcPr>
            <w:tcW w:w="2552" w:type="dxa"/>
            <w:gridSpan w:val="2"/>
          </w:tcPr>
          <w:p w:rsidR="00780F42" w:rsidRPr="008A3BFB" w:rsidRDefault="00780F42" w:rsidP="00653D8E">
            <w:pPr>
              <w:spacing w:before="60" w:after="60"/>
              <w:rPr>
                <w:rFonts w:cs="Arial"/>
                <w:kern w:val="16"/>
                <w:sz w:val="20"/>
                <w:szCs w:val="20"/>
                <w:lang w:val="en-GB"/>
              </w:rPr>
            </w:pPr>
            <w:r w:rsidRPr="008A3BFB">
              <w:rPr>
                <w:rFonts w:cs="Arial"/>
                <w:kern w:val="16"/>
                <w:sz w:val="20"/>
                <w:szCs w:val="20"/>
                <w:lang w:val="en-GB"/>
              </w:rPr>
              <w:t>Type of Course</w:t>
            </w:r>
          </w:p>
        </w:tc>
        <w:tc>
          <w:tcPr>
            <w:tcW w:w="7229" w:type="dxa"/>
            <w:gridSpan w:val="2"/>
            <w:shd w:val="clear" w:color="auto" w:fill="auto"/>
          </w:tcPr>
          <w:p w:rsidR="00780F42" w:rsidRPr="008A3BFB" w:rsidRDefault="00780F42" w:rsidP="00653D8E">
            <w:pPr>
              <w:spacing w:before="60" w:after="60"/>
              <w:rPr>
                <w:rFonts w:cs="Arial"/>
                <w:i/>
                <w:sz w:val="20"/>
                <w:szCs w:val="20"/>
                <w:lang w:val="en-GB"/>
              </w:rPr>
            </w:pPr>
            <w:r w:rsidRPr="008A3BFB">
              <w:rPr>
                <w:rFonts w:cs="Arial"/>
                <w:i/>
                <w:kern w:val="16"/>
                <w:sz w:val="20"/>
                <w:szCs w:val="20"/>
                <w:lang w:val="en-GB"/>
              </w:rPr>
              <w:t>Obligatory subject</w:t>
            </w:r>
          </w:p>
        </w:tc>
      </w:tr>
    </w:tbl>
    <w:p w:rsidR="00BD1CF5" w:rsidRDefault="00BD1CF5" w:rsidP="003C2660"/>
    <w:p w:rsidR="00BD1CF5" w:rsidRDefault="00BD1CF5">
      <w:r>
        <w:br w:type="page"/>
      </w:r>
    </w:p>
    <w:tbl>
      <w:tblPr>
        <w:tblW w:w="9811" w:type="dxa"/>
        <w:tblInd w:w="-87" w:type="dxa"/>
        <w:tblLayout w:type="fixed"/>
        <w:tblCellMar>
          <w:left w:w="70" w:type="dxa"/>
          <w:right w:w="70" w:type="dxa"/>
        </w:tblCellMar>
        <w:tblLook w:val="0000" w:firstRow="0" w:lastRow="0" w:firstColumn="0" w:lastColumn="0" w:noHBand="0" w:noVBand="0"/>
      </w:tblPr>
      <w:tblGrid>
        <w:gridCol w:w="2552"/>
        <w:gridCol w:w="7259"/>
      </w:tblGrid>
      <w:tr w:rsidR="00BD0442" w:rsidTr="00BD1CF5">
        <w:tc>
          <w:tcPr>
            <w:tcW w:w="2552" w:type="dxa"/>
            <w:tcBorders>
              <w:top w:val="single" w:sz="4" w:space="0" w:color="000000"/>
              <w:left w:val="single" w:sz="4" w:space="0" w:color="000000"/>
              <w:bottom w:val="single" w:sz="4" w:space="0" w:color="000000"/>
            </w:tcBorders>
            <w:shd w:val="clear" w:color="auto" w:fill="E6E6E6"/>
          </w:tcPr>
          <w:p w:rsidR="00BD0442" w:rsidRDefault="00780F42" w:rsidP="00E54637">
            <w:bookmarkStart w:id="10" w:name="_GoBack" w:colFirst="2" w:colLast="2"/>
            <w:r>
              <w:lastRenderedPageBreak/>
              <w:br w:type="page"/>
            </w:r>
            <w:r w:rsidR="00BD0442">
              <w:br w:type="page"/>
            </w:r>
            <w:r w:rsidR="00BD0442">
              <w:rPr>
                <w:rFonts w:cs="Arial"/>
                <w:kern w:val="2"/>
                <w:sz w:val="20"/>
                <w:szCs w:val="20"/>
              </w:rPr>
              <w:t>Module Name</w:t>
            </w:r>
          </w:p>
          <w:p w:rsidR="00BD0442" w:rsidRDefault="00BD0442" w:rsidP="00E54637">
            <w:pPr>
              <w:rPr>
                <w:rFonts w:cs="Arial"/>
                <w:kern w:val="2"/>
                <w:sz w:val="20"/>
                <w:szCs w:val="20"/>
              </w:rPr>
            </w:pPr>
          </w:p>
          <w:p w:rsidR="00BD0442" w:rsidRDefault="00BD0442" w:rsidP="00E54637">
            <w:pPr>
              <w:rPr>
                <w:rFonts w:cs="Arial"/>
                <w:kern w:val="2"/>
                <w:sz w:val="6"/>
                <w:szCs w:val="6"/>
              </w:rPr>
            </w:pPr>
          </w:p>
        </w:tc>
        <w:tc>
          <w:tcPr>
            <w:tcW w:w="7259" w:type="dxa"/>
            <w:tcBorders>
              <w:top w:val="single" w:sz="4" w:space="0" w:color="000000"/>
              <w:left w:val="single" w:sz="4" w:space="0" w:color="000000"/>
              <w:bottom w:val="single" w:sz="4" w:space="0" w:color="000000"/>
              <w:right w:val="single" w:sz="4" w:space="0" w:color="000000"/>
            </w:tcBorders>
            <w:shd w:val="clear" w:color="auto" w:fill="E6E6E6"/>
          </w:tcPr>
          <w:p w:rsidR="00BD0442" w:rsidRPr="001B1DFF" w:rsidRDefault="00BD0442" w:rsidP="00BD1CF5">
            <w:pPr>
              <w:rPr>
                <w:b/>
                <w:sz w:val="20"/>
                <w:szCs w:val="20"/>
              </w:rPr>
            </w:pPr>
            <w:bookmarkStart w:id="11" w:name="Ü19"/>
            <w:r w:rsidRPr="001B1DFF">
              <w:rPr>
                <w:b/>
                <w:sz w:val="20"/>
                <w:szCs w:val="20"/>
              </w:rPr>
              <w:t xml:space="preserve">Web </w:t>
            </w:r>
            <w:proofErr w:type="spellStart"/>
            <w:r w:rsidRPr="001B1DFF">
              <w:rPr>
                <w:b/>
                <w:sz w:val="20"/>
                <w:szCs w:val="20"/>
              </w:rPr>
              <w:t>Applications</w:t>
            </w:r>
            <w:bookmarkEnd w:id="11"/>
            <w:proofErr w:type="spellEnd"/>
          </w:p>
        </w:tc>
      </w:tr>
      <w:tr w:rsidR="00BD0442"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Module Responsibility</w:t>
            </w:r>
          </w:p>
          <w:p w:rsidR="00BD0442" w:rsidRDefault="00BD0442" w:rsidP="00E54637">
            <w:pPr>
              <w:rPr>
                <w:rFonts w:cs="Arial"/>
                <w:kern w:val="2"/>
                <w:sz w:val="20"/>
                <w:szCs w:val="20"/>
                <w:lang w:val="en-GB"/>
              </w:rPr>
            </w:pPr>
          </w:p>
          <w:p w:rsidR="00BD0442" w:rsidRDefault="00BD0442" w:rsidP="00E54637">
            <w:pPr>
              <w:rPr>
                <w:rFonts w:cs="Arial"/>
                <w:kern w:val="2"/>
                <w:sz w:val="6"/>
                <w:szCs w:val="6"/>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Default="00BD0442" w:rsidP="00E54637">
            <w:r>
              <w:rPr>
                <w:rFonts w:cs="Arial"/>
                <w:i/>
                <w:kern w:val="2"/>
                <w:sz w:val="20"/>
                <w:szCs w:val="20"/>
              </w:rPr>
              <w:t xml:space="preserve">Prof. Dr. Erwin </w:t>
            </w:r>
            <w:proofErr w:type="spellStart"/>
            <w:r>
              <w:rPr>
                <w:rFonts w:cs="Arial"/>
                <w:i/>
                <w:kern w:val="2"/>
                <w:sz w:val="20"/>
                <w:szCs w:val="20"/>
              </w:rPr>
              <w:t>Neuhardt</w:t>
            </w:r>
            <w:proofErr w:type="spellEnd"/>
          </w:p>
        </w:tc>
      </w:tr>
      <w:tr w:rsidR="00BD0442" w:rsidTr="00BD1CF5">
        <w:tc>
          <w:tcPr>
            <w:tcW w:w="2552" w:type="dxa"/>
            <w:tcBorders>
              <w:top w:val="single" w:sz="4" w:space="0" w:color="000000"/>
              <w:left w:val="single" w:sz="4" w:space="0" w:color="000000"/>
            </w:tcBorders>
            <w:shd w:val="clear" w:color="auto" w:fill="auto"/>
          </w:tcPr>
          <w:p w:rsidR="00BD0442" w:rsidRDefault="00BD0442" w:rsidP="00E54637">
            <w:r>
              <w:rPr>
                <w:rFonts w:cs="Arial"/>
                <w:kern w:val="2"/>
                <w:sz w:val="20"/>
                <w:szCs w:val="20"/>
                <w:lang w:val="en-GB"/>
              </w:rPr>
              <w:t>Qualification Targets</w:t>
            </w:r>
          </w:p>
          <w:p w:rsidR="00BD0442" w:rsidRDefault="00BD0442" w:rsidP="00E54637">
            <w:pPr>
              <w:rPr>
                <w:rFonts w:cs="Arial"/>
                <w:color w:val="E36C0A"/>
                <w:kern w:val="2"/>
                <w:sz w:val="20"/>
                <w:szCs w:val="20"/>
              </w:rPr>
            </w:pPr>
          </w:p>
        </w:tc>
        <w:tc>
          <w:tcPr>
            <w:tcW w:w="7259" w:type="dxa"/>
            <w:tcBorders>
              <w:top w:val="single" w:sz="4" w:space="0" w:color="000000"/>
              <w:left w:val="single" w:sz="4" w:space="0" w:color="000000"/>
              <w:right w:val="single" w:sz="4" w:space="0" w:color="000000"/>
            </w:tcBorders>
            <w:shd w:val="clear" w:color="auto" w:fill="auto"/>
          </w:tcPr>
          <w:p w:rsidR="00BD0442" w:rsidRDefault="00BD0442" w:rsidP="00E54637">
            <w:pPr>
              <w:snapToGrid w:val="0"/>
            </w:pPr>
            <w:r>
              <w:rPr>
                <w:rFonts w:cs="Arial"/>
                <w:i/>
                <w:iCs/>
                <w:kern w:val="2"/>
                <w:sz w:val="20"/>
                <w:szCs w:val="20"/>
                <w:lang w:val="en-GB"/>
              </w:rPr>
              <w:t xml:space="preserve">The students get to know the structure and the functionality of a web application. They will know two frameworks for building web applications based on the programming language Java. They get to know REST which is a standard for communicating between applications. The </w:t>
            </w:r>
            <w:r>
              <w:rPr>
                <w:rFonts w:cs="Arial"/>
                <w:i/>
                <w:iCs/>
                <w:kern w:val="2"/>
                <w:sz w:val="20"/>
                <w:szCs w:val="20"/>
                <w:lang w:val="en-GB"/>
              </w:rPr>
              <w:lastRenderedPageBreak/>
              <w:t>students know how to apply a framework for building web applications. They know the advantages and disadvantages of different frameworks.</w:t>
            </w:r>
          </w:p>
        </w:tc>
      </w:tr>
      <w:tr w:rsidR="00BD0442" w:rsidTr="00BD1CF5">
        <w:tc>
          <w:tcPr>
            <w:tcW w:w="9811" w:type="dxa"/>
            <w:gridSpan w:val="2"/>
            <w:tcBorders>
              <w:left w:val="single" w:sz="4" w:space="0" w:color="000000"/>
              <w:bottom w:val="single" w:sz="4" w:space="0" w:color="000000"/>
              <w:right w:val="single" w:sz="4" w:space="0" w:color="000000"/>
            </w:tcBorders>
            <w:shd w:val="clear" w:color="auto" w:fill="auto"/>
          </w:tcPr>
          <w:tbl>
            <w:tblPr>
              <w:tblW w:w="0" w:type="auto"/>
              <w:jc w:val="center"/>
              <w:tblLayout w:type="fixed"/>
              <w:tblLook w:val="0000" w:firstRow="0" w:lastRow="0" w:firstColumn="0" w:lastColumn="0" w:noHBand="0" w:noVBand="0"/>
            </w:tblPr>
            <w:tblGrid>
              <w:gridCol w:w="1755"/>
              <w:gridCol w:w="1058"/>
              <w:gridCol w:w="1276"/>
              <w:gridCol w:w="851"/>
              <w:gridCol w:w="999"/>
              <w:gridCol w:w="884"/>
              <w:gridCol w:w="1408"/>
            </w:tblGrid>
            <w:tr w:rsidR="00BD0442" w:rsidTr="00E54637">
              <w:trPr>
                <w:jc w:val="center"/>
              </w:trPr>
              <w:tc>
                <w:tcPr>
                  <w:tcW w:w="1755"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left"/>
                  </w:pPr>
                  <w:r>
                    <w:rPr>
                      <w:rFonts w:ascii="Arial" w:hAnsi="Arial" w:cs="Arial"/>
                      <w:b/>
                      <w:sz w:val="18"/>
                      <w:szCs w:val="18"/>
                      <w:lang w:val="en-GB" w:eastAsia="de-DE"/>
                    </w:rPr>
                    <w:lastRenderedPageBreak/>
                    <w:t>Contents</w:t>
                  </w:r>
                </w:p>
              </w:tc>
              <w:tc>
                <w:tcPr>
                  <w:tcW w:w="1058"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b/>
                      <w:sz w:val="18"/>
                      <w:szCs w:val="18"/>
                      <w:lang w:val="en-GB" w:eastAsia="de-DE"/>
                    </w:rPr>
                    <w:t>Know</w:t>
                  </w:r>
                </w:p>
              </w:tc>
              <w:tc>
                <w:tcPr>
                  <w:tcW w:w="1276"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b/>
                      <w:sz w:val="18"/>
                      <w:szCs w:val="18"/>
                      <w:lang w:val="en-GB" w:eastAsia="de-DE"/>
                    </w:rPr>
                    <w:t>Understand</w:t>
                  </w:r>
                </w:p>
              </w:tc>
              <w:tc>
                <w:tcPr>
                  <w:tcW w:w="851"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b/>
                      <w:sz w:val="18"/>
                      <w:szCs w:val="18"/>
                      <w:lang w:val="en-GB" w:eastAsia="de-DE"/>
                    </w:rPr>
                    <w:t>Apply</w:t>
                  </w:r>
                </w:p>
              </w:tc>
              <w:tc>
                <w:tcPr>
                  <w:tcW w:w="999"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b/>
                      <w:sz w:val="18"/>
                      <w:szCs w:val="18"/>
                      <w:lang w:val="en-GB" w:eastAsia="de-DE"/>
                    </w:rPr>
                    <w:t>Analyse</w:t>
                  </w:r>
                </w:p>
              </w:tc>
              <w:tc>
                <w:tcPr>
                  <w:tcW w:w="884"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b/>
                      <w:sz w:val="18"/>
                      <w:szCs w:val="18"/>
                      <w:lang w:val="en-GB" w:eastAsia="de-DE"/>
                    </w:rPr>
                    <w:t>Assess</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442" w:rsidRDefault="00BD0442" w:rsidP="00E54637">
                  <w:pPr>
                    <w:pStyle w:val="Text1"/>
                    <w:ind w:left="0"/>
                    <w:jc w:val="center"/>
                  </w:pPr>
                  <w:r>
                    <w:rPr>
                      <w:rFonts w:ascii="Arial" w:hAnsi="Arial" w:cs="Arial"/>
                      <w:b/>
                      <w:sz w:val="18"/>
                      <w:szCs w:val="18"/>
                      <w:lang w:val="en-GB" w:eastAsia="de-DE"/>
                    </w:rPr>
                    <w:t>Synthesize</w:t>
                  </w:r>
                </w:p>
              </w:tc>
            </w:tr>
            <w:tr w:rsidR="00BD0442" w:rsidTr="00E54637">
              <w:trPr>
                <w:jc w:val="center"/>
              </w:trPr>
              <w:tc>
                <w:tcPr>
                  <w:tcW w:w="1755"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left"/>
                  </w:pPr>
                  <w:r>
                    <w:rPr>
                      <w:rFonts w:ascii="Arial" w:hAnsi="Arial" w:cs="Arial"/>
                      <w:sz w:val="18"/>
                      <w:szCs w:val="18"/>
                      <w:lang w:val="en-GB" w:eastAsia="de-DE"/>
                    </w:rPr>
                    <w:t>HTML, CSS, HTTP</w:t>
                  </w:r>
                </w:p>
              </w:tc>
              <w:tc>
                <w:tcPr>
                  <w:tcW w:w="1058"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c>
                <w:tcPr>
                  <w:tcW w:w="884"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r>
            <w:tr w:rsidR="00BD0442" w:rsidTr="00E54637">
              <w:trPr>
                <w:jc w:val="center"/>
              </w:trPr>
              <w:tc>
                <w:tcPr>
                  <w:tcW w:w="1755"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left"/>
                  </w:pPr>
                  <w:r>
                    <w:rPr>
                      <w:rFonts w:ascii="Arial" w:hAnsi="Arial" w:cs="Arial"/>
                      <w:sz w:val="18"/>
                      <w:szCs w:val="18"/>
                      <w:lang w:val="en-GB" w:eastAsia="de-DE"/>
                    </w:rPr>
                    <w:t>Model-View-Controller</w:t>
                  </w:r>
                </w:p>
              </w:tc>
              <w:tc>
                <w:tcPr>
                  <w:tcW w:w="1058"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r>
            <w:tr w:rsidR="00BD0442" w:rsidTr="00E54637">
              <w:trPr>
                <w:jc w:val="center"/>
              </w:trPr>
              <w:tc>
                <w:tcPr>
                  <w:tcW w:w="1755"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tabs>
                      <w:tab w:val="left" w:pos="165"/>
                    </w:tabs>
                    <w:ind w:left="340" w:hanging="340"/>
                  </w:pPr>
                  <w:r>
                    <w:rPr>
                      <w:rFonts w:ascii="Arial" w:hAnsi="Arial" w:cs="Arial"/>
                      <w:sz w:val="18"/>
                      <w:szCs w:val="18"/>
                      <w:lang w:val="en-GB" w:eastAsia="de-DE"/>
                    </w:rPr>
                    <w:t xml:space="preserve">Spring </w:t>
                  </w:r>
                  <w:r>
                    <w:rPr>
                      <w:rFonts w:ascii="Arial" w:hAnsi="Arial" w:cs="Arial"/>
                      <w:color w:val="000000"/>
                      <w:kern w:val="2"/>
                      <w:sz w:val="20"/>
                      <w:szCs w:val="20"/>
                      <w:lang w:val="en-GB" w:eastAsia="de-DE"/>
                    </w:rPr>
                    <w:t>MVC</w:t>
                  </w:r>
                </w:p>
              </w:tc>
              <w:tc>
                <w:tcPr>
                  <w:tcW w:w="1058"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r>
            <w:tr w:rsidR="00BD0442" w:rsidTr="00E54637">
              <w:trPr>
                <w:jc w:val="center"/>
              </w:trPr>
              <w:tc>
                <w:tcPr>
                  <w:tcW w:w="1755"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left"/>
                  </w:pPr>
                  <w:proofErr w:type="spellStart"/>
                  <w:r>
                    <w:rPr>
                      <w:rFonts w:ascii="Arial" w:hAnsi="Arial" w:cs="Arial"/>
                      <w:sz w:val="18"/>
                      <w:szCs w:val="18"/>
                      <w:lang w:val="en-GB" w:eastAsia="de-DE"/>
                    </w:rPr>
                    <w:t>Vaadin</w:t>
                  </w:r>
                  <w:proofErr w:type="spellEnd"/>
                </w:p>
              </w:tc>
              <w:tc>
                <w:tcPr>
                  <w:tcW w:w="1058"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r>
            <w:tr w:rsidR="00BD0442" w:rsidTr="00E54637">
              <w:trPr>
                <w:jc w:val="center"/>
              </w:trPr>
              <w:tc>
                <w:tcPr>
                  <w:tcW w:w="1755"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left"/>
                  </w:pPr>
                  <w:r>
                    <w:rPr>
                      <w:rFonts w:ascii="Arial" w:hAnsi="Arial" w:cs="Arial"/>
                      <w:sz w:val="18"/>
                      <w:szCs w:val="18"/>
                      <w:lang w:val="en-GB" w:eastAsia="de-DE"/>
                    </w:rPr>
                    <w:t>REST</w:t>
                  </w:r>
                </w:p>
              </w:tc>
              <w:tc>
                <w:tcPr>
                  <w:tcW w:w="1058"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276"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51"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999"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884" w:type="dxa"/>
                  <w:tcBorders>
                    <w:top w:val="single" w:sz="4" w:space="0" w:color="000000"/>
                    <w:left w:val="single" w:sz="4" w:space="0" w:color="000000"/>
                    <w:bottom w:val="single" w:sz="4" w:space="0" w:color="000000"/>
                  </w:tcBorders>
                  <w:shd w:val="clear" w:color="auto" w:fill="auto"/>
                  <w:vAlign w:val="center"/>
                </w:tcPr>
                <w:p w:rsidR="00BD0442" w:rsidRDefault="00BD0442" w:rsidP="00E54637">
                  <w:pPr>
                    <w:pStyle w:val="Text1"/>
                    <w:ind w:left="0"/>
                    <w:jc w:val="center"/>
                  </w:pPr>
                  <w:r>
                    <w:rPr>
                      <w:rFonts w:ascii="Arial" w:hAnsi="Arial" w:cs="Arial"/>
                      <w:sz w:val="18"/>
                      <w:szCs w:val="18"/>
                      <w:lang w:val="en-GB" w:eastAsia="de-DE"/>
                    </w:rPr>
                    <w:t>x</w:t>
                  </w:r>
                </w:p>
              </w:tc>
              <w:tc>
                <w:tcPr>
                  <w:tcW w:w="14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442" w:rsidRDefault="00BD0442" w:rsidP="00E54637">
                  <w:pPr>
                    <w:pStyle w:val="Text1"/>
                    <w:snapToGrid w:val="0"/>
                    <w:ind w:left="0"/>
                    <w:jc w:val="center"/>
                    <w:rPr>
                      <w:rFonts w:ascii="Arial" w:hAnsi="Arial" w:cs="Arial"/>
                      <w:sz w:val="18"/>
                      <w:szCs w:val="18"/>
                      <w:lang w:val="en-GB" w:eastAsia="de-DE"/>
                    </w:rPr>
                  </w:pPr>
                </w:p>
              </w:tc>
            </w:tr>
          </w:tbl>
          <w:p w:rsidR="00BD0442" w:rsidRDefault="00BD0442" w:rsidP="00E54637">
            <w:pPr>
              <w:rPr>
                <w:rFonts w:cs="Arial"/>
                <w:i/>
                <w:kern w:val="2"/>
                <w:sz w:val="20"/>
                <w:szCs w:val="20"/>
                <w:lang w:val="en-US"/>
              </w:rPr>
            </w:pPr>
          </w:p>
        </w:tc>
      </w:tr>
      <w:tr w:rsidR="00BD0442" w:rsidRPr="00CC0FF9" w:rsidTr="00BD1CF5">
        <w:trPr>
          <w:trHeight w:val="1337"/>
        </w:trPr>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Module Contents</w:t>
            </w:r>
          </w:p>
          <w:p w:rsidR="00BD0442" w:rsidRDefault="00BD0442" w:rsidP="00E54637">
            <w:pPr>
              <w:rPr>
                <w:rFonts w:cs="Arial"/>
                <w:color w:val="E36C0A"/>
                <w:kern w:val="2"/>
                <w:sz w:val="20"/>
                <w:szCs w:val="20"/>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snapToGrid w:val="0"/>
              <w:rPr>
                <w:lang w:val="en-GB"/>
              </w:rPr>
            </w:pPr>
            <w:r>
              <w:rPr>
                <w:rFonts w:cs="Arial"/>
                <w:i/>
                <w:iCs/>
                <w:kern w:val="2"/>
                <w:sz w:val="20"/>
                <w:szCs w:val="20"/>
                <w:lang w:val="en-GB"/>
              </w:rPr>
              <w:t xml:space="preserve">Elements of a web application: HTML. CSS, HTTP, </w:t>
            </w:r>
            <w:r>
              <w:rPr>
                <w:rFonts w:cs="Arial"/>
                <w:i/>
                <w:iCs/>
                <w:color w:val="auto"/>
                <w:kern w:val="2"/>
                <w:sz w:val="20"/>
                <w:szCs w:val="20"/>
                <w:lang w:val="en-GB"/>
              </w:rPr>
              <w:t xml:space="preserve">Model-View-Controller Pattern, </w:t>
            </w:r>
            <w:r>
              <w:rPr>
                <w:rFonts w:cs="Arial"/>
                <w:i/>
                <w:iCs/>
                <w:kern w:val="2"/>
                <w:sz w:val="20"/>
                <w:szCs w:val="20"/>
                <w:lang w:val="en-GB"/>
              </w:rPr>
              <w:t xml:space="preserve">creating different parts of a </w:t>
            </w:r>
            <w:r>
              <w:rPr>
                <w:rFonts w:cs="Arial"/>
                <w:i/>
                <w:iCs/>
                <w:kern w:val="2"/>
                <w:sz w:val="20"/>
                <w:szCs w:val="20"/>
                <w:lang w:val="en-GB"/>
              </w:rPr>
              <w:lastRenderedPageBreak/>
              <w:t>web application with a framework, forms, validation, creating a response page, error handling, layout of web pages, reusable parts of web pages, principles of REST, elements of a REST interface, implementation of a REST interface</w:t>
            </w:r>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lastRenderedPageBreak/>
              <w:t>Teaching Methods</w:t>
            </w:r>
          </w:p>
          <w:p w:rsidR="00BD0442" w:rsidRDefault="00BD0442" w:rsidP="00E54637">
            <w:pPr>
              <w:rPr>
                <w:rFonts w:cs="Arial"/>
                <w:color w:val="E36C0A"/>
                <w:kern w:val="2"/>
                <w:sz w:val="20"/>
                <w:szCs w:val="20"/>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snapToGrid w:val="0"/>
              <w:rPr>
                <w:lang w:val="en-GB"/>
              </w:rPr>
            </w:pPr>
            <w:r>
              <w:rPr>
                <w:rFonts w:cs="Arial"/>
                <w:i/>
                <w:iCs/>
                <w:kern w:val="2"/>
                <w:sz w:val="20"/>
                <w:szCs w:val="20"/>
                <w:lang w:val="en-GB"/>
              </w:rPr>
              <w:t xml:space="preserve">Lecture and tutorial (3+1 </w:t>
            </w:r>
            <w:proofErr w:type="gramStart"/>
            <w:r>
              <w:rPr>
                <w:rFonts w:cs="Arial"/>
                <w:i/>
                <w:iCs/>
                <w:kern w:val="2"/>
                <w:sz w:val="20"/>
                <w:szCs w:val="20"/>
                <w:lang w:val="en-GB"/>
              </w:rPr>
              <w:t>hours</w:t>
            </w:r>
            <w:proofErr w:type="gramEnd"/>
            <w:r>
              <w:rPr>
                <w:rFonts w:cs="Arial"/>
                <w:i/>
                <w:iCs/>
                <w:kern w:val="2"/>
                <w:sz w:val="20"/>
                <w:szCs w:val="20"/>
                <w:lang w:val="en-GB"/>
              </w:rPr>
              <w:t xml:space="preserve"> per week)</w:t>
            </w:r>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Requirements for Participation</w:t>
            </w:r>
          </w:p>
          <w:p w:rsidR="00BD0442" w:rsidRDefault="00BD0442" w:rsidP="00E54637">
            <w:pPr>
              <w:rPr>
                <w:rFonts w:cs="Arial"/>
                <w:kern w:val="2"/>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rPr>
                <w:lang w:val="en-GB"/>
              </w:rPr>
            </w:pPr>
            <w:r>
              <w:rPr>
                <w:rFonts w:cs="Arial"/>
                <w:i/>
                <w:iCs/>
                <w:kern w:val="2"/>
                <w:sz w:val="20"/>
                <w:szCs w:val="20"/>
                <w:lang w:val="en-GB"/>
              </w:rPr>
              <w:t>Skills and knowledge in Java progr</w:t>
            </w:r>
            <w:r>
              <w:rPr>
                <w:rFonts w:cs="Arial"/>
                <w:i/>
                <w:iCs/>
                <w:kern w:val="2"/>
                <w:sz w:val="20"/>
                <w:szCs w:val="20"/>
                <w:lang w:val="en-GB"/>
              </w:rPr>
              <w:lastRenderedPageBreak/>
              <w:t>amming and software engineering (at least 10 ECTS)</w:t>
            </w:r>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Pr="00BD0442" w:rsidRDefault="00BD0442" w:rsidP="00E54637">
            <w:pPr>
              <w:rPr>
                <w:lang w:val="en-GB"/>
              </w:rPr>
            </w:pPr>
            <w:r>
              <w:rPr>
                <w:rFonts w:cs="Arial"/>
                <w:kern w:val="2"/>
                <w:sz w:val="20"/>
                <w:szCs w:val="20"/>
                <w:lang w:val="en-US"/>
              </w:rPr>
              <w:lastRenderedPageBreak/>
              <w:t>Literature / Multimedia-based Teaching Material</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rPr>
                <w:lang w:val="en-GB"/>
              </w:rPr>
            </w:pPr>
            <w:r w:rsidRPr="00BD0442">
              <w:rPr>
                <w:rFonts w:ascii="Liberation Sans" w:hAnsi="Liberation Sans" w:cs="Liberation Sans"/>
                <w:i/>
                <w:iCs/>
                <w:kern w:val="2"/>
                <w:sz w:val="20"/>
                <w:szCs w:val="20"/>
                <w:lang w:val="en-GB"/>
              </w:rPr>
              <w:t>Johnson, Rod et al.: Spring Framework Reference Documentation, online at docs.spring.io</w:t>
            </w:r>
          </w:p>
          <w:p w:rsidR="00BD0442" w:rsidRPr="00BD0442" w:rsidRDefault="00BD0442" w:rsidP="00E54637">
            <w:pPr>
              <w:rPr>
                <w:lang w:val="en-GB"/>
              </w:rPr>
            </w:pPr>
            <w:r w:rsidRPr="00BD0442">
              <w:rPr>
                <w:rFonts w:ascii="Liberation Sans" w:hAnsi="Liberation Sans" w:cs="Liberation Sans"/>
                <w:i/>
                <w:iCs/>
                <w:kern w:val="2"/>
                <w:sz w:val="20"/>
                <w:szCs w:val="20"/>
                <w:lang w:val="en-GB"/>
              </w:rPr>
              <w:t>w/o author: Spring Guides, online at spring.io/guides</w:t>
            </w:r>
          </w:p>
          <w:p w:rsidR="00BD0442" w:rsidRPr="00BD0442" w:rsidRDefault="00BD0442" w:rsidP="00E54637">
            <w:pPr>
              <w:snapToGrid w:val="0"/>
              <w:rPr>
                <w:lang w:val="en-GB"/>
              </w:rPr>
            </w:pPr>
            <w:r>
              <w:rPr>
                <w:rFonts w:ascii="Liberation Sans" w:hAnsi="Liberation Sans" w:cs="Liberation Sans"/>
                <w:i/>
                <w:iCs/>
                <w:kern w:val="2"/>
                <w:sz w:val="20"/>
                <w:szCs w:val="20"/>
                <w:lang w:val="en-GB"/>
              </w:rPr>
              <w:t>w/o author</w:t>
            </w:r>
            <w:r>
              <w:rPr>
                <w:rFonts w:ascii="Liberation Sans" w:hAnsi="Liberation Sans" w:cs="Liberation Sans"/>
                <w:i/>
                <w:iCs/>
                <w:color w:val="auto"/>
                <w:kern w:val="2"/>
                <w:sz w:val="20"/>
                <w:szCs w:val="20"/>
                <w:lang w:val="en-GB"/>
              </w:rPr>
              <w:t xml:space="preserve">: Apache </w:t>
            </w:r>
            <w:proofErr w:type="spellStart"/>
            <w:r>
              <w:rPr>
                <w:rFonts w:ascii="Liberation Sans" w:hAnsi="Liberation Sans" w:cs="Liberation Sans"/>
                <w:i/>
                <w:iCs/>
                <w:color w:val="auto"/>
                <w:kern w:val="2"/>
                <w:sz w:val="20"/>
                <w:szCs w:val="20"/>
                <w:lang w:val="en-GB"/>
              </w:rPr>
              <w:t>FreeMarker</w:t>
            </w:r>
            <w:proofErr w:type="spellEnd"/>
            <w:r>
              <w:rPr>
                <w:rFonts w:ascii="Liberation Sans" w:hAnsi="Liberation Sans" w:cs="Liberation Sans"/>
                <w:i/>
                <w:iCs/>
                <w:color w:val="auto"/>
                <w:kern w:val="2"/>
                <w:sz w:val="20"/>
                <w:szCs w:val="20"/>
                <w:lang w:val="en-GB"/>
              </w:rPr>
              <w:t>, online at freemarker.org</w:t>
            </w:r>
          </w:p>
          <w:p w:rsidR="00BD0442" w:rsidRPr="00BD0442" w:rsidRDefault="00BD0442" w:rsidP="00E54637">
            <w:pPr>
              <w:rPr>
                <w:lang w:val="en-GB"/>
              </w:rPr>
            </w:pPr>
            <w:r w:rsidRPr="00BD0442">
              <w:rPr>
                <w:rFonts w:ascii="Liberation Sans" w:hAnsi="Liberation Sans" w:cs="Liberation Sans"/>
                <w:i/>
                <w:iCs/>
                <w:kern w:val="2"/>
                <w:sz w:val="20"/>
                <w:szCs w:val="20"/>
                <w:lang w:val="en-GB"/>
              </w:rPr>
              <w:t>w/o author: Bootstrap, online at getbootstra</w:t>
            </w:r>
            <w:r w:rsidRPr="00BD0442">
              <w:rPr>
                <w:rFonts w:ascii="Liberation Sans" w:hAnsi="Liberation Sans" w:cs="Liberation Sans"/>
                <w:i/>
                <w:iCs/>
                <w:kern w:val="2"/>
                <w:sz w:val="20"/>
                <w:szCs w:val="20"/>
                <w:lang w:val="en-GB"/>
              </w:rPr>
              <w:lastRenderedPageBreak/>
              <w:t>p.com</w:t>
            </w:r>
          </w:p>
          <w:p w:rsidR="00BD0442" w:rsidRPr="00BD0442" w:rsidRDefault="00BD0442" w:rsidP="00E54637">
            <w:pPr>
              <w:rPr>
                <w:lang w:val="en-GB"/>
              </w:rPr>
            </w:pPr>
            <w:r w:rsidRPr="00BD0442">
              <w:rPr>
                <w:rFonts w:ascii="Liberation Sans" w:hAnsi="Liberation Sans" w:cs="Liberation Sans"/>
                <w:i/>
                <w:iCs/>
                <w:kern w:val="2"/>
                <w:sz w:val="20"/>
                <w:szCs w:val="20"/>
                <w:lang w:val="en-GB"/>
              </w:rPr>
              <w:t xml:space="preserve">w/o author: </w:t>
            </w:r>
            <w:proofErr w:type="spellStart"/>
            <w:r w:rsidRPr="00BD0442">
              <w:rPr>
                <w:rFonts w:ascii="Liberation Sans" w:hAnsi="Liberation Sans" w:cs="Liberation Sans"/>
                <w:i/>
                <w:iCs/>
                <w:kern w:val="2"/>
                <w:sz w:val="20"/>
                <w:szCs w:val="20"/>
                <w:lang w:val="en-GB"/>
              </w:rPr>
              <w:t>Vaadin</w:t>
            </w:r>
            <w:proofErr w:type="spellEnd"/>
            <w:r w:rsidRPr="00BD0442">
              <w:rPr>
                <w:rFonts w:ascii="Liberation Sans" w:hAnsi="Liberation Sans" w:cs="Liberation Sans"/>
                <w:i/>
                <w:iCs/>
                <w:kern w:val="2"/>
                <w:sz w:val="20"/>
                <w:szCs w:val="20"/>
                <w:lang w:val="en-GB"/>
              </w:rPr>
              <w:t xml:space="preserve"> Documentation, online at vaadin.com</w:t>
            </w:r>
          </w:p>
          <w:p w:rsidR="00BD0442" w:rsidRPr="00BD0442" w:rsidRDefault="00BD0442" w:rsidP="00E54637">
            <w:pPr>
              <w:ind w:left="397" w:hanging="397"/>
              <w:rPr>
                <w:lang w:val="en-GB"/>
              </w:rPr>
            </w:pPr>
            <w:r>
              <w:rPr>
                <w:rFonts w:ascii="Liberation Sans" w:hAnsi="Liberation Sans" w:cs="Liberation Sans"/>
                <w:i/>
                <w:iCs/>
                <w:color w:val="auto"/>
                <w:kern w:val="2"/>
                <w:sz w:val="20"/>
                <w:szCs w:val="20"/>
                <w:lang w:val="en-GB"/>
              </w:rPr>
              <w:t>Burke, B.: RESTful Java with JAX-RS 2.0, O'Reilly, 2014</w:t>
            </w:r>
          </w:p>
        </w:tc>
      </w:tr>
      <w:tr w:rsidR="00BD0442"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lastRenderedPageBreak/>
              <w:t>Applicability</w:t>
            </w:r>
          </w:p>
          <w:p w:rsidR="00BD0442" w:rsidRDefault="00BD0442" w:rsidP="00E54637">
            <w:pPr>
              <w:rPr>
                <w:rFonts w:cs="Arial"/>
                <w:color w:val="E36C0A"/>
                <w:kern w:val="2"/>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Default="00BD0442" w:rsidP="00E54637">
            <w:r>
              <w:rPr>
                <w:rFonts w:cs="Arial"/>
                <w:i/>
                <w:iCs/>
                <w:kern w:val="2"/>
                <w:sz w:val="20"/>
                <w:szCs w:val="20"/>
                <w:lang w:val="en-GB"/>
              </w:rPr>
              <w:t xml:space="preserve">Master of Applied Computer Science, Master </w:t>
            </w:r>
            <w:proofErr w:type="spellStart"/>
            <w:r>
              <w:rPr>
                <w:rFonts w:cs="Arial"/>
                <w:i/>
                <w:iCs/>
                <w:kern w:val="2"/>
                <w:sz w:val="20"/>
                <w:szCs w:val="20"/>
                <w:lang w:val="en-GB"/>
              </w:rPr>
              <w:lastRenderedPageBreak/>
              <w:t>Angewandte</w:t>
            </w:r>
            <w:proofErr w:type="spellEnd"/>
            <w:r>
              <w:rPr>
                <w:rFonts w:cs="Arial"/>
                <w:i/>
                <w:iCs/>
                <w:kern w:val="2"/>
                <w:sz w:val="20"/>
                <w:szCs w:val="20"/>
                <w:lang w:val="en-GB"/>
              </w:rPr>
              <w:t xml:space="preserve"> </w:t>
            </w:r>
            <w:proofErr w:type="spellStart"/>
            <w:r>
              <w:rPr>
                <w:rFonts w:cs="Arial"/>
                <w:i/>
                <w:iCs/>
                <w:kern w:val="2"/>
                <w:sz w:val="20"/>
                <w:szCs w:val="20"/>
                <w:lang w:val="en-GB"/>
              </w:rPr>
              <w:t>Medieninformatik</w:t>
            </w:r>
            <w:proofErr w:type="spellEnd"/>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lastRenderedPageBreak/>
              <w:t>Effort / Total Workload</w:t>
            </w:r>
          </w:p>
          <w:p w:rsidR="00BD0442" w:rsidRDefault="00BD0442" w:rsidP="00E54637">
            <w:pPr>
              <w:rPr>
                <w:rFonts w:cs="Arial"/>
                <w:vanish/>
                <w:color w:val="E36C0A"/>
                <w:kern w:val="2"/>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rPr>
                <w:lang w:val="en-GB"/>
              </w:rPr>
            </w:pPr>
            <w:r>
              <w:rPr>
                <w:rFonts w:cs="Arial"/>
                <w:i/>
                <w:iCs/>
                <w:kern w:val="2"/>
                <w:sz w:val="20"/>
                <w:szCs w:val="20"/>
                <w:lang w:val="en-GB"/>
              </w:rPr>
              <w:t>Total 150 hours. Attendance: 60 hours, Self-Study: 60 hours, Exam Preparation 30 hours</w:t>
            </w:r>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Pr="00BD0442" w:rsidRDefault="00BD0442" w:rsidP="00E54637">
            <w:pPr>
              <w:rPr>
                <w:lang w:val="en-GB"/>
              </w:rPr>
            </w:pPr>
            <w:r>
              <w:rPr>
                <w:rFonts w:cs="Arial"/>
                <w:kern w:val="2"/>
                <w:sz w:val="20"/>
                <w:szCs w:val="20"/>
                <w:lang w:val="en-GB"/>
              </w:rPr>
              <w:t>ECTS / Emphasis of the Grade for the final Grade</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rPr>
                <w:lang w:val="en-GB"/>
              </w:rPr>
            </w:pPr>
            <w:r>
              <w:rPr>
                <w:rFonts w:cs="Arial"/>
                <w:i/>
                <w:iCs/>
                <w:kern w:val="2"/>
                <w:sz w:val="20"/>
                <w:szCs w:val="20"/>
                <w:lang w:val="en-GB"/>
              </w:rPr>
              <w:t>5 ECTS (Emphasis of the Grade for the final Grade 5/120)</w:t>
            </w:r>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Performance Record</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snapToGrid w:val="0"/>
              <w:rPr>
                <w:lang w:val="en-GB"/>
              </w:rPr>
            </w:pPr>
            <w:r>
              <w:rPr>
                <w:rFonts w:cs="Arial"/>
                <w:i/>
                <w:iCs/>
                <w:kern w:val="2"/>
                <w:sz w:val="20"/>
                <w:szCs w:val="20"/>
                <w:lang w:val="en-GB"/>
              </w:rPr>
              <w:t>Written examination on PC (120 min)</w:t>
            </w:r>
          </w:p>
        </w:tc>
      </w:tr>
      <w:tr w:rsidR="00BD0442"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 xml:space="preserve">Semester </w:t>
            </w:r>
          </w:p>
          <w:p w:rsidR="00BD0442" w:rsidRDefault="00BD0442" w:rsidP="00E54637">
            <w:pPr>
              <w:rPr>
                <w:rFonts w:cs="Arial"/>
                <w:kern w:val="2"/>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Default="00BD0442" w:rsidP="00E54637">
            <w:r>
              <w:rPr>
                <w:rFonts w:cs="Arial"/>
                <w:i/>
                <w:iCs/>
                <w:kern w:val="2"/>
                <w:sz w:val="20"/>
                <w:szCs w:val="20"/>
                <w:lang w:val="en-GB"/>
              </w:rPr>
              <w:t xml:space="preserve">3 </w:t>
            </w:r>
            <w:proofErr w:type="spellStart"/>
            <w:r>
              <w:rPr>
                <w:rFonts w:cs="Arial"/>
                <w:i/>
                <w:iCs/>
                <w:kern w:val="2"/>
                <w:sz w:val="20"/>
                <w:szCs w:val="20"/>
                <w:lang w:val="en-GB"/>
              </w:rPr>
              <w:t>rd</w:t>
            </w:r>
            <w:proofErr w:type="spellEnd"/>
            <w:r>
              <w:rPr>
                <w:rFonts w:cs="Arial"/>
                <w:i/>
                <w:iCs/>
                <w:kern w:val="2"/>
                <w:sz w:val="20"/>
                <w:szCs w:val="20"/>
                <w:lang w:val="en-GB"/>
              </w:rPr>
              <w:t xml:space="preserve"> semester</w:t>
            </w:r>
          </w:p>
        </w:tc>
      </w:tr>
      <w:tr w:rsidR="00BD0442" w:rsidRPr="00CC0FF9"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Frequency of Occurrence</w:t>
            </w:r>
          </w:p>
          <w:p w:rsidR="00BD0442" w:rsidRDefault="00BD0442" w:rsidP="00E54637">
            <w:pPr>
              <w:rPr>
                <w:rFonts w:cs="Arial"/>
                <w:kern w:val="2"/>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Pr="00BD0442" w:rsidRDefault="00BD0442" w:rsidP="00E54637">
            <w:pPr>
              <w:rPr>
                <w:lang w:val="en-GB"/>
              </w:rPr>
            </w:pPr>
            <w:r>
              <w:rPr>
                <w:rFonts w:cs="Arial"/>
                <w:i/>
                <w:iCs/>
                <w:kern w:val="2"/>
                <w:sz w:val="20"/>
                <w:szCs w:val="20"/>
                <w:lang w:val="en-GB"/>
              </w:rPr>
              <w:t>Once during the academic year</w:t>
            </w:r>
          </w:p>
        </w:tc>
      </w:tr>
      <w:tr w:rsidR="00BD0442"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Duration</w:t>
            </w: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Default="00BD0442" w:rsidP="00E54637">
            <w:r>
              <w:rPr>
                <w:rFonts w:cs="Arial"/>
                <w:i/>
                <w:iCs/>
                <w:kern w:val="2"/>
                <w:sz w:val="20"/>
                <w:szCs w:val="20"/>
                <w:lang w:val="en-GB"/>
              </w:rPr>
              <w:t>One semester</w:t>
            </w:r>
          </w:p>
        </w:tc>
      </w:tr>
      <w:tr w:rsidR="00BD0442" w:rsidTr="00BD1CF5">
        <w:tc>
          <w:tcPr>
            <w:tcW w:w="2552" w:type="dxa"/>
            <w:tcBorders>
              <w:top w:val="single" w:sz="4" w:space="0" w:color="000000"/>
              <w:left w:val="single" w:sz="4" w:space="0" w:color="000000"/>
              <w:bottom w:val="single" w:sz="4" w:space="0" w:color="000000"/>
            </w:tcBorders>
            <w:shd w:val="clear" w:color="auto" w:fill="auto"/>
          </w:tcPr>
          <w:p w:rsidR="00BD0442" w:rsidRDefault="00BD0442" w:rsidP="00E54637">
            <w:r>
              <w:rPr>
                <w:rFonts w:cs="Arial"/>
                <w:kern w:val="2"/>
                <w:sz w:val="20"/>
                <w:szCs w:val="20"/>
                <w:lang w:val="en-GB"/>
              </w:rPr>
              <w:t>Type of Course</w:t>
            </w:r>
          </w:p>
          <w:p w:rsidR="00BD0442" w:rsidRDefault="00BD0442" w:rsidP="00E54637">
            <w:pPr>
              <w:rPr>
                <w:rFonts w:cs="Arial"/>
                <w:kern w:val="2"/>
                <w:sz w:val="20"/>
                <w:szCs w:val="20"/>
                <w:lang w:val="en-GB"/>
              </w:rPr>
            </w:pPr>
          </w:p>
        </w:tc>
        <w:tc>
          <w:tcPr>
            <w:tcW w:w="7259" w:type="dxa"/>
            <w:tcBorders>
              <w:top w:val="single" w:sz="4" w:space="0" w:color="000000"/>
              <w:left w:val="single" w:sz="4" w:space="0" w:color="000000"/>
              <w:bottom w:val="single" w:sz="4" w:space="0" w:color="000000"/>
              <w:right w:val="single" w:sz="4" w:space="0" w:color="000000"/>
            </w:tcBorders>
            <w:shd w:val="clear" w:color="auto" w:fill="auto"/>
          </w:tcPr>
          <w:p w:rsidR="00BD0442" w:rsidRDefault="00BD0442" w:rsidP="00E54637">
            <w:r>
              <w:rPr>
                <w:rFonts w:cs="Arial"/>
                <w:i/>
                <w:iCs/>
                <w:sz w:val="20"/>
                <w:szCs w:val="20"/>
                <w:lang w:val="en-GB"/>
              </w:rPr>
              <w:t>Obligatory course</w:t>
            </w:r>
          </w:p>
        </w:tc>
      </w:tr>
      <w:bookmarkEnd w:id="10"/>
    </w:tbl>
    <w:p w:rsidR="00BD0442" w:rsidRDefault="00BD0442"/>
    <w:p w:rsidR="00780F42" w:rsidRDefault="00780F42"/>
    <w:p w:rsidR="002B3DE1" w:rsidRPr="002B2076" w:rsidRDefault="002B3DE1">
      <w:pPr>
        <w:rPr>
          <w:b/>
          <w:sz w:val="96"/>
          <w:szCs w:val="96"/>
        </w:rPr>
      </w:pPr>
    </w:p>
    <w:p w:rsidR="002B3DE1" w:rsidRPr="002B2076" w:rsidRDefault="002B3DE1">
      <w:pPr>
        <w:rPr>
          <w:b/>
          <w:sz w:val="96"/>
          <w:szCs w:val="96"/>
        </w:rPr>
      </w:pPr>
    </w:p>
    <w:p w:rsidR="002B3DE1" w:rsidRDefault="002B3DE1">
      <w:pPr>
        <w:rPr>
          <w:b/>
          <w:sz w:val="96"/>
          <w:szCs w:val="96"/>
        </w:rPr>
      </w:pPr>
    </w:p>
    <w:p w:rsidR="002B2076" w:rsidRDefault="002B2076">
      <w:pPr>
        <w:rPr>
          <w:b/>
          <w:sz w:val="96"/>
          <w:szCs w:val="96"/>
        </w:rPr>
      </w:pPr>
    </w:p>
    <w:p w:rsidR="00C23526" w:rsidRPr="002B2076" w:rsidRDefault="00C23526" w:rsidP="00C23526">
      <w:pPr>
        <w:jc w:val="center"/>
        <w:rPr>
          <w:b/>
          <w:sz w:val="96"/>
          <w:szCs w:val="96"/>
        </w:rPr>
      </w:pPr>
      <w:bookmarkStart w:id="12" w:name="Ü2"/>
      <w:bookmarkEnd w:id="12"/>
      <w:r>
        <w:rPr>
          <w:rFonts w:eastAsia="Times New Roman" w:cs="Arial"/>
          <w:b/>
          <w:color w:val="auto"/>
          <w:sz w:val="96"/>
          <w:szCs w:val="96"/>
          <w:bdr w:val="none" w:sz="0" w:space="0" w:color="auto"/>
          <w:lang w:val="en"/>
        </w:rPr>
        <w:t>O</w:t>
      </w:r>
      <w:r w:rsidRPr="00C23526">
        <w:rPr>
          <w:rFonts w:eastAsia="Times New Roman" w:cs="Arial"/>
          <w:b/>
          <w:color w:val="auto"/>
          <w:sz w:val="96"/>
          <w:szCs w:val="96"/>
          <w:bdr w:val="none" w:sz="0" w:space="0" w:color="auto"/>
          <w:lang w:val="en"/>
        </w:rPr>
        <w:t>ptional section</w:t>
      </w:r>
      <w:r>
        <w:rPr>
          <w:rFonts w:eastAsia="Times New Roman" w:cs="Arial"/>
          <w:b/>
          <w:color w:val="auto"/>
          <w:sz w:val="96"/>
          <w:szCs w:val="96"/>
          <w:bdr w:val="none" w:sz="0" w:space="0" w:color="auto"/>
          <w:lang w:val="en"/>
        </w:rPr>
        <w:t xml:space="preserve"> I</w:t>
      </w:r>
    </w:p>
    <w:p w:rsidR="00307003" w:rsidRDefault="00307003">
      <w:r>
        <w:br w:type="page"/>
      </w:r>
    </w:p>
    <w:tbl>
      <w:tblPr>
        <w:tblW w:w="9811" w:type="dxa"/>
        <w:tblInd w:w="-157" w:type="dxa"/>
        <w:tblLayout w:type="fixed"/>
        <w:tblCellMar>
          <w:left w:w="10" w:type="dxa"/>
          <w:right w:w="10" w:type="dxa"/>
        </w:tblCellMar>
        <w:tblLook w:val="04A0" w:firstRow="1" w:lastRow="0" w:firstColumn="1" w:lastColumn="0" w:noHBand="0" w:noVBand="1"/>
      </w:tblPr>
      <w:tblGrid>
        <w:gridCol w:w="2552"/>
        <w:gridCol w:w="7259"/>
      </w:tblGrid>
      <w:tr w:rsidR="00307003" w:rsidTr="00307003">
        <w:tc>
          <w:tcPr>
            <w:tcW w:w="2552" w:type="dxa"/>
            <w:tcBorders>
              <w:top w:val="single" w:sz="4" w:space="0" w:color="000000"/>
              <w:left w:val="single" w:sz="4" w:space="0" w:color="000000"/>
              <w:bottom w:val="single" w:sz="4" w:space="0" w:color="000000"/>
            </w:tcBorders>
            <w:shd w:val="clear" w:color="auto" w:fill="E6E6E6"/>
            <w:tcMar>
              <w:top w:w="0" w:type="dxa"/>
              <w:left w:w="70" w:type="dxa"/>
              <w:bottom w:w="0" w:type="dxa"/>
              <w:right w:w="70" w:type="dxa"/>
            </w:tcMar>
          </w:tcPr>
          <w:p w:rsidR="00307003" w:rsidRDefault="00307003" w:rsidP="00307003">
            <w:pPr>
              <w:rPr>
                <w:sz w:val="20"/>
                <w:szCs w:val="20"/>
              </w:rPr>
            </w:pPr>
            <w:r>
              <w:rPr>
                <w:kern w:val="3"/>
                <w:sz w:val="20"/>
                <w:szCs w:val="20"/>
              </w:rPr>
              <w:lastRenderedPageBreak/>
              <w:t>Module Name</w:t>
            </w:r>
          </w:p>
          <w:p w:rsidR="00307003" w:rsidRDefault="00307003" w:rsidP="00307003">
            <w:pPr>
              <w:rPr>
                <w:sz w:val="20"/>
                <w:szCs w:val="20"/>
              </w:rPr>
            </w:pPr>
          </w:p>
          <w:p w:rsidR="00307003" w:rsidRDefault="00307003" w:rsidP="00307003">
            <w:pPr>
              <w:rPr>
                <w:sz w:val="6"/>
                <w:szCs w:val="6"/>
              </w:rPr>
            </w:pPr>
          </w:p>
        </w:tc>
        <w:tc>
          <w:tcPr>
            <w:tcW w:w="7259" w:type="dxa"/>
            <w:tcBorders>
              <w:top w:val="single" w:sz="4" w:space="0" w:color="000000"/>
              <w:left w:val="single" w:sz="4" w:space="0" w:color="000000"/>
              <w:bottom w:val="single" w:sz="4" w:space="0" w:color="000000"/>
              <w:right w:val="single" w:sz="4" w:space="0" w:color="000000"/>
            </w:tcBorders>
            <w:shd w:val="clear" w:color="auto" w:fill="E6E6E6"/>
            <w:tcMar>
              <w:top w:w="0" w:type="dxa"/>
              <w:left w:w="70" w:type="dxa"/>
              <w:bottom w:w="0" w:type="dxa"/>
              <w:right w:w="70" w:type="dxa"/>
            </w:tcMar>
          </w:tcPr>
          <w:p w:rsidR="00307003" w:rsidRDefault="00307003" w:rsidP="00307003">
            <w:pPr>
              <w:snapToGrid w:val="0"/>
              <w:rPr>
                <w:b/>
                <w:sz w:val="20"/>
                <w:szCs w:val="20"/>
              </w:rPr>
            </w:pPr>
            <w:bookmarkStart w:id="13" w:name="Ü21"/>
            <w:r>
              <w:rPr>
                <w:b/>
                <w:kern w:val="3"/>
                <w:sz w:val="20"/>
                <w:szCs w:val="20"/>
              </w:rPr>
              <w:t xml:space="preserve">IT-Security (adv. </w:t>
            </w:r>
            <w:proofErr w:type="spellStart"/>
            <w:r>
              <w:rPr>
                <w:b/>
                <w:kern w:val="3"/>
                <w:sz w:val="20"/>
                <w:szCs w:val="20"/>
              </w:rPr>
              <w:t>chapters</w:t>
            </w:r>
            <w:proofErr w:type="spellEnd"/>
            <w:r>
              <w:rPr>
                <w:b/>
                <w:kern w:val="3"/>
                <w:sz w:val="20"/>
                <w:szCs w:val="20"/>
              </w:rPr>
              <w:t>)</w:t>
            </w:r>
            <w:bookmarkEnd w:id="13"/>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 xml:space="preserve">Module </w:t>
            </w:r>
            <w:proofErr w:type="spellStart"/>
            <w:r>
              <w:rPr>
                <w:kern w:val="3"/>
                <w:sz w:val="20"/>
                <w:szCs w:val="20"/>
              </w:rPr>
              <w:t>Responsibility</w:t>
            </w:r>
            <w:proofErr w:type="spellEnd"/>
          </w:p>
          <w:p w:rsidR="00307003" w:rsidRDefault="00307003" w:rsidP="00307003">
            <w:pPr>
              <w:rPr>
                <w:sz w:val="20"/>
                <w:szCs w:val="20"/>
              </w:rPr>
            </w:pPr>
          </w:p>
          <w:p w:rsidR="00307003" w:rsidRDefault="00307003" w:rsidP="00307003">
            <w:pPr>
              <w:rPr>
                <w:sz w:val="6"/>
                <w:szCs w:val="6"/>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Pr="00032086" w:rsidRDefault="00307003" w:rsidP="00307003">
            <w:pPr>
              <w:snapToGrid w:val="0"/>
              <w:rPr>
                <w:i/>
                <w:sz w:val="20"/>
                <w:szCs w:val="20"/>
                <w:lang w:val="en-US"/>
              </w:rPr>
            </w:pPr>
            <w:r w:rsidRPr="00032086">
              <w:rPr>
                <w:i/>
                <w:kern w:val="3"/>
                <w:sz w:val="20"/>
                <w:szCs w:val="20"/>
                <w:lang w:val="en-US"/>
              </w:rPr>
              <w:t>Prof. Ralf C. Staudemeyer, Ph.D.</w:t>
            </w:r>
          </w:p>
        </w:tc>
      </w:tr>
      <w:tr w:rsidR="00307003" w:rsidTr="00991950">
        <w:trPr>
          <w:trHeight w:val="1757"/>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proofErr w:type="spellStart"/>
            <w:r>
              <w:rPr>
                <w:kern w:val="3"/>
                <w:sz w:val="20"/>
                <w:szCs w:val="20"/>
              </w:rPr>
              <w:t>Qualification</w:t>
            </w:r>
            <w:proofErr w:type="spellEnd"/>
            <w:r>
              <w:rPr>
                <w:kern w:val="3"/>
                <w:sz w:val="20"/>
                <w:szCs w:val="20"/>
              </w:rPr>
              <w:t xml:space="preserve"> Targets</w:t>
            </w:r>
          </w:p>
          <w:p w:rsidR="00307003" w:rsidRDefault="00307003" w:rsidP="00307003">
            <w:pPr>
              <w:rPr>
                <w:color w:val="E36C0A"/>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rFonts w:eastAsia="Arial"/>
                <w:i/>
                <w:sz w:val="20"/>
                <w:szCs w:val="20"/>
                <w:lang w:val="en-US"/>
              </w:rPr>
            </w:pPr>
            <w:r>
              <w:rPr>
                <w:rFonts w:eastAsia="Arial" w:cs="Arial"/>
                <w:i/>
                <w:kern w:val="3"/>
                <w:sz w:val="20"/>
                <w:szCs w:val="20"/>
                <w:lang w:val="en-US"/>
              </w:rPr>
              <w:t>This course teaches students to improve their ability to understand and master current developments in IT-Security and Privacy-Enhancing Technologies (PET). Students learn research techniques that they will apply on pre-selected research topics. Aside from a comprehensive literature research, students will develop a scientific contribution. Results will be presented in form of a conference contribution. This includes a presentation and an academic publication.</w:t>
            </w:r>
          </w:p>
        </w:tc>
      </w:tr>
      <w:tr w:rsidR="00307003" w:rsidRPr="00CC0FF9" w:rsidTr="00991950">
        <w:trPr>
          <w:trHeight w:val="3465"/>
        </w:trPr>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Module Contents</w:t>
            </w:r>
          </w:p>
          <w:p w:rsidR="00307003" w:rsidRDefault="00307003" w:rsidP="00307003">
            <w:pPr>
              <w:rPr>
                <w:color w:val="E36C0A"/>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rFonts w:eastAsia="Arial"/>
                <w:i/>
                <w:sz w:val="20"/>
                <w:szCs w:val="20"/>
                <w:lang w:val="en-US"/>
              </w:rPr>
            </w:pPr>
            <w:r>
              <w:rPr>
                <w:rFonts w:eastAsia="Arial"/>
                <w:i/>
                <w:kern w:val="3"/>
                <w:sz w:val="20"/>
                <w:szCs w:val="20"/>
                <w:lang w:val="en-US"/>
              </w:rPr>
              <w:t>This course takes place in form of an academic conference. Students go thought the typical phases of a scientific contribution: extended abstract, review, camera ready version, full paper and 30minutes presentation. All presentations will be in the course of an internal conference-like event open to all university members near the end of the semester. A selection of the written contributions will be published in form of a technical report. Overall, the event comes with few meetings of all participants. Questions that arise during the processing of the individual research topics are clarified within working groups and with the lecturer at regular individual meetings.</w:t>
            </w:r>
          </w:p>
          <w:p w:rsidR="00307003" w:rsidRDefault="00307003" w:rsidP="00307003">
            <w:pPr>
              <w:snapToGrid w:val="0"/>
              <w:rPr>
                <w:rFonts w:eastAsia="Arial"/>
                <w:i/>
                <w:sz w:val="20"/>
                <w:szCs w:val="20"/>
                <w:lang w:val="en-US"/>
              </w:rPr>
            </w:pPr>
            <w:r>
              <w:rPr>
                <w:rFonts w:eastAsia="Arial"/>
                <w:i/>
                <w:kern w:val="3"/>
                <w:sz w:val="20"/>
                <w:szCs w:val="20"/>
                <w:lang w:val="en-US"/>
              </w:rPr>
              <w:t>Typical “hot” research topics are, for example, in the areas</w:t>
            </w:r>
          </w:p>
          <w:p w:rsidR="00307003" w:rsidRDefault="00307003" w:rsidP="0030700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US"/>
              </w:rPr>
              <w:t>Security monitoring and visualization</w:t>
            </w:r>
          </w:p>
          <w:p w:rsidR="00307003" w:rsidRDefault="00307003" w:rsidP="0030700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US"/>
              </w:rPr>
              <w:t>Internet-of-Things // Industry4.0</w:t>
            </w:r>
          </w:p>
          <w:p w:rsidR="00307003" w:rsidRDefault="00307003" w:rsidP="0030700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US"/>
              </w:rPr>
              <w:t>Privacy-Enhancing Technologies</w:t>
            </w:r>
          </w:p>
          <w:p w:rsidR="00307003" w:rsidRDefault="00307003" w:rsidP="0030700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rFonts w:eastAsia="Arial"/>
                <w:i/>
                <w:sz w:val="20"/>
                <w:szCs w:val="20"/>
                <w:lang w:val="en-US"/>
              </w:rPr>
            </w:pPr>
            <w:r>
              <w:rPr>
                <w:rFonts w:eastAsia="Arial"/>
                <w:i/>
                <w:kern w:val="3"/>
                <w:sz w:val="20"/>
                <w:szCs w:val="20"/>
                <w:lang w:val="en-US"/>
              </w:rPr>
              <w:t>Machine Learning in IT-Security</w:t>
            </w:r>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Teaching Methods</w:t>
            </w:r>
          </w:p>
          <w:p w:rsidR="00307003" w:rsidRDefault="00307003" w:rsidP="00307003">
            <w:pPr>
              <w:rPr>
                <w:color w:val="E36C0A"/>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Pr="00BD34B3" w:rsidRDefault="00307003" w:rsidP="00307003">
            <w:pPr>
              <w:snapToGrid w:val="0"/>
              <w:rPr>
                <w:i/>
                <w:sz w:val="20"/>
                <w:szCs w:val="20"/>
                <w:lang w:val="en-GB"/>
              </w:rPr>
            </w:pPr>
            <w:r w:rsidRPr="00BD34B3">
              <w:rPr>
                <w:i/>
                <w:kern w:val="3"/>
                <w:sz w:val="20"/>
                <w:szCs w:val="20"/>
                <w:lang w:val="en-GB"/>
              </w:rPr>
              <w:t>lecture (2 SWS), exercises (</w:t>
            </w:r>
            <w:r w:rsidR="00BD34B3" w:rsidRPr="00BD34B3">
              <w:rPr>
                <w:i/>
                <w:kern w:val="3"/>
                <w:sz w:val="20"/>
                <w:szCs w:val="20"/>
                <w:lang w:val="en-GB"/>
              </w:rPr>
              <w:t>2</w:t>
            </w:r>
            <w:r w:rsidRPr="00BD34B3">
              <w:rPr>
                <w:i/>
                <w:kern w:val="3"/>
                <w:sz w:val="20"/>
                <w:szCs w:val="20"/>
                <w:lang w:val="en-GB"/>
              </w:rPr>
              <w:t xml:space="preserve"> SWS)</w:t>
            </w:r>
            <w:r w:rsidR="00BD34B3" w:rsidRPr="00BD34B3">
              <w:rPr>
                <w:i/>
                <w:kern w:val="3"/>
                <w:sz w:val="20"/>
                <w:szCs w:val="20"/>
                <w:lang w:val="en-GB"/>
              </w:rPr>
              <w:br/>
            </w:r>
            <w:r w:rsidR="00BD34B3" w:rsidRPr="00BD34B3">
              <w:rPr>
                <w:i/>
                <w:sz w:val="20"/>
                <w:szCs w:val="20"/>
                <w:lang w:val="en-GB"/>
              </w:rPr>
              <w:t>students per course: restricted; exercises: 10</w:t>
            </w:r>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proofErr w:type="spellStart"/>
            <w:r>
              <w:rPr>
                <w:kern w:val="3"/>
                <w:sz w:val="20"/>
                <w:szCs w:val="20"/>
              </w:rPr>
              <w:t>Requirements</w:t>
            </w:r>
            <w:proofErr w:type="spellEnd"/>
            <w:r>
              <w:rPr>
                <w:kern w:val="3"/>
                <w:sz w:val="20"/>
                <w:szCs w:val="20"/>
              </w:rPr>
              <w:t xml:space="preserve"> </w:t>
            </w:r>
            <w:proofErr w:type="spellStart"/>
            <w:r>
              <w:rPr>
                <w:kern w:val="3"/>
                <w:sz w:val="20"/>
                <w:szCs w:val="20"/>
              </w:rPr>
              <w:t>for</w:t>
            </w:r>
            <w:proofErr w:type="spellEnd"/>
            <w:r>
              <w:rPr>
                <w:kern w:val="3"/>
                <w:sz w:val="20"/>
                <w:szCs w:val="20"/>
              </w:rPr>
              <w:t xml:space="preserve"> </w:t>
            </w:r>
            <w:proofErr w:type="spellStart"/>
            <w:r>
              <w:rPr>
                <w:kern w:val="3"/>
                <w:sz w:val="20"/>
                <w:szCs w:val="20"/>
              </w:rPr>
              <w:t>Participation</w:t>
            </w:r>
            <w:proofErr w:type="spellEnd"/>
          </w:p>
          <w:p w:rsidR="00307003" w:rsidRDefault="00307003" w:rsidP="00307003">
            <w:pPr>
              <w:rPr>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i/>
                <w:sz w:val="20"/>
                <w:szCs w:val="20"/>
                <w:lang w:val="en-US"/>
              </w:rPr>
            </w:pPr>
            <w:r>
              <w:rPr>
                <w:i/>
                <w:kern w:val="3"/>
                <w:sz w:val="20"/>
                <w:szCs w:val="20"/>
                <w:lang w:val="en-US"/>
              </w:rPr>
              <w:t>Basic knowledge in IT-security and cryptography</w:t>
            </w:r>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lang w:val="en-US"/>
              </w:rPr>
            </w:pPr>
            <w:r>
              <w:rPr>
                <w:kern w:val="3"/>
                <w:sz w:val="20"/>
                <w:szCs w:val="20"/>
                <w:lang w:val="en-US"/>
              </w:rPr>
              <w:t>Literature / Multimedia-based Teaching Material</w:t>
            </w: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spacing w:before="60"/>
              <w:rPr>
                <w:sz w:val="20"/>
                <w:szCs w:val="20"/>
                <w:lang w:val="en-US"/>
              </w:rPr>
            </w:pPr>
            <w:r>
              <w:rPr>
                <w:kern w:val="3"/>
                <w:sz w:val="20"/>
                <w:szCs w:val="20"/>
                <w:lang w:val="en-US"/>
              </w:rPr>
              <w:t>Selected sources for the preparation of current topics.</w:t>
            </w:r>
          </w:p>
        </w:tc>
      </w:tr>
      <w:tr w:rsidR="00307003"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proofErr w:type="spellStart"/>
            <w:r>
              <w:rPr>
                <w:kern w:val="3"/>
                <w:sz w:val="20"/>
                <w:szCs w:val="20"/>
              </w:rPr>
              <w:t>Applicability</w:t>
            </w:r>
            <w:proofErr w:type="spellEnd"/>
          </w:p>
          <w:p w:rsidR="00307003" w:rsidRDefault="00307003" w:rsidP="00307003">
            <w:pPr>
              <w:rPr>
                <w:color w:val="E36C0A"/>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Pr="00032086" w:rsidRDefault="00307003" w:rsidP="00307003">
            <w:pPr>
              <w:snapToGrid w:val="0"/>
              <w:rPr>
                <w:i/>
                <w:sz w:val="20"/>
                <w:szCs w:val="20"/>
                <w:lang w:val="en-US"/>
              </w:rPr>
            </w:pPr>
            <w:r w:rsidRPr="00032086">
              <w:rPr>
                <w:i/>
                <w:kern w:val="3"/>
                <w:sz w:val="20"/>
                <w:szCs w:val="20"/>
                <w:lang w:val="en-US"/>
              </w:rPr>
              <w:t>Master of Applied Computer Science (MACS)</w:t>
            </w:r>
          </w:p>
          <w:p w:rsidR="00307003" w:rsidRDefault="00307003" w:rsidP="00307003">
            <w:pPr>
              <w:snapToGrid w:val="0"/>
              <w:rPr>
                <w:i/>
                <w:sz w:val="20"/>
                <w:szCs w:val="20"/>
              </w:rPr>
            </w:pPr>
            <w:r>
              <w:rPr>
                <w:i/>
                <w:kern w:val="3"/>
                <w:sz w:val="20"/>
                <w:szCs w:val="20"/>
              </w:rPr>
              <w:t>Master Angewandte Medieninformatik (</w:t>
            </w:r>
            <w:proofErr w:type="spellStart"/>
            <w:r>
              <w:rPr>
                <w:i/>
                <w:kern w:val="3"/>
                <w:sz w:val="20"/>
                <w:szCs w:val="20"/>
              </w:rPr>
              <w:t>MaI</w:t>
            </w:r>
            <w:proofErr w:type="spellEnd"/>
            <w:r>
              <w:rPr>
                <w:i/>
                <w:kern w:val="3"/>
                <w:sz w:val="20"/>
                <w:szCs w:val="20"/>
              </w:rPr>
              <w:t>)</w:t>
            </w:r>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proofErr w:type="spellStart"/>
            <w:r>
              <w:rPr>
                <w:kern w:val="3"/>
                <w:sz w:val="20"/>
                <w:szCs w:val="20"/>
              </w:rPr>
              <w:t>Effort</w:t>
            </w:r>
            <w:proofErr w:type="spellEnd"/>
            <w:r>
              <w:rPr>
                <w:kern w:val="3"/>
                <w:sz w:val="20"/>
                <w:szCs w:val="20"/>
              </w:rPr>
              <w:t>/</w:t>
            </w:r>
          </w:p>
          <w:p w:rsidR="00307003" w:rsidRDefault="00307003" w:rsidP="00307003">
            <w:pPr>
              <w:rPr>
                <w:sz w:val="20"/>
                <w:szCs w:val="20"/>
              </w:rPr>
            </w:pPr>
            <w:r>
              <w:rPr>
                <w:kern w:val="3"/>
                <w:sz w:val="20"/>
                <w:szCs w:val="20"/>
              </w:rPr>
              <w:t>Total Workload</w:t>
            </w:r>
          </w:p>
          <w:p w:rsidR="00307003" w:rsidRDefault="00307003" w:rsidP="00307003">
            <w:pPr>
              <w:rPr>
                <w:vanish/>
                <w:color w:val="E36C0A"/>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Pr="00032086" w:rsidRDefault="00307003" w:rsidP="00991950">
            <w:pPr>
              <w:rPr>
                <w:lang w:val="en-US"/>
              </w:rPr>
            </w:pPr>
            <w:r>
              <w:rPr>
                <w:i/>
                <w:kern w:val="3"/>
                <w:sz w:val="20"/>
                <w:szCs w:val="20"/>
                <w:lang w:val="en-US"/>
              </w:rPr>
              <w:t xml:space="preserve">Total </w:t>
            </w:r>
            <w:r w:rsidR="00BD34B3">
              <w:rPr>
                <w:i/>
                <w:kern w:val="3"/>
                <w:sz w:val="20"/>
                <w:szCs w:val="20"/>
                <w:lang w:val="en-US"/>
              </w:rPr>
              <w:t>15</w:t>
            </w:r>
            <w:r w:rsidR="00991950">
              <w:rPr>
                <w:i/>
                <w:kern w:val="3"/>
                <w:sz w:val="20"/>
                <w:szCs w:val="20"/>
                <w:lang w:val="en-US"/>
              </w:rPr>
              <w:t>0</w:t>
            </w:r>
            <w:r>
              <w:rPr>
                <w:i/>
                <w:kern w:val="3"/>
                <w:sz w:val="20"/>
                <w:szCs w:val="20"/>
                <w:lang w:val="en-US"/>
              </w:rPr>
              <w:t xml:space="preserve"> hours: Attendance: </w:t>
            </w:r>
            <w:r w:rsidR="00BD34B3">
              <w:rPr>
                <w:i/>
                <w:kern w:val="3"/>
                <w:sz w:val="20"/>
                <w:szCs w:val="20"/>
                <w:lang w:val="en-US"/>
              </w:rPr>
              <w:t>6</w:t>
            </w:r>
            <w:r>
              <w:rPr>
                <w:i/>
                <w:kern w:val="3"/>
                <w:sz w:val="20"/>
                <w:szCs w:val="20"/>
                <w:lang w:val="en-US"/>
              </w:rPr>
              <w:t xml:space="preserve">0 hours, Self-study incl. exam preparation: </w:t>
            </w:r>
            <w:r w:rsidR="00BD34B3">
              <w:rPr>
                <w:i/>
                <w:kern w:val="3"/>
                <w:sz w:val="20"/>
                <w:szCs w:val="20"/>
                <w:lang w:val="en-US"/>
              </w:rPr>
              <w:t>9</w:t>
            </w:r>
            <w:r w:rsidR="00991950">
              <w:rPr>
                <w:i/>
                <w:kern w:val="3"/>
                <w:sz w:val="20"/>
                <w:szCs w:val="20"/>
                <w:lang w:val="en-US"/>
              </w:rPr>
              <w:t>0</w:t>
            </w:r>
            <w:r>
              <w:rPr>
                <w:i/>
                <w:kern w:val="3"/>
                <w:sz w:val="20"/>
                <w:szCs w:val="20"/>
                <w:lang w:val="en-US"/>
              </w:rPr>
              <w:t>h.</w:t>
            </w:r>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lang w:val="en-US"/>
              </w:rPr>
            </w:pPr>
            <w:r>
              <w:rPr>
                <w:kern w:val="3"/>
                <w:sz w:val="20"/>
                <w:szCs w:val="20"/>
                <w:lang w:val="en-US"/>
              </w:rPr>
              <w:t>ECTS/ Emphasis of the Grade for the final Grade</w:t>
            </w: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BD34B3" w:rsidP="00307003">
            <w:pPr>
              <w:snapToGrid w:val="0"/>
              <w:rPr>
                <w:i/>
                <w:sz w:val="20"/>
                <w:szCs w:val="20"/>
                <w:lang w:val="en-US"/>
              </w:rPr>
            </w:pPr>
            <w:r>
              <w:rPr>
                <w:i/>
                <w:kern w:val="3"/>
                <w:sz w:val="20"/>
                <w:szCs w:val="20"/>
                <w:lang w:val="en-US"/>
              </w:rPr>
              <w:t>5</w:t>
            </w:r>
            <w:r w:rsidR="00307003">
              <w:rPr>
                <w:i/>
                <w:kern w:val="3"/>
                <w:sz w:val="20"/>
                <w:szCs w:val="20"/>
                <w:lang w:val="en-US"/>
              </w:rPr>
              <w:t xml:space="preserve"> CP (Emphasis of the Grade for the final Grade </w:t>
            </w:r>
            <w:r>
              <w:rPr>
                <w:i/>
                <w:kern w:val="3"/>
                <w:sz w:val="20"/>
                <w:szCs w:val="20"/>
                <w:lang w:val="en-US"/>
              </w:rPr>
              <w:t>5</w:t>
            </w:r>
            <w:r w:rsidR="00307003">
              <w:rPr>
                <w:i/>
                <w:kern w:val="3"/>
                <w:sz w:val="20"/>
                <w:szCs w:val="20"/>
                <w:lang w:val="en-US"/>
              </w:rPr>
              <w:t>/120)</w:t>
            </w:r>
          </w:p>
        </w:tc>
      </w:tr>
      <w:tr w:rsidR="00307003"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 xml:space="preserve">Performance </w:t>
            </w:r>
            <w:proofErr w:type="spellStart"/>
            <w:r>
              <w:rPr>
                <w:kern w:val="3"/>
                <w:sz w:val="20"/>
                <w:szCs w:val="20"/>
              </w:rPr>
              <w:t>Record</w:t>
            </w:r>
            <w:proofErr w:type="spellEnd"/>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rPr>
            </w:pPr>
            <w:proofErr w:type="spellStart"/>
            <w:r>
              <w:rPr>
                <w:i/>
                <w:kern w:val="3"/>
                <w:sz w:val="20"/>
                <w:szCs w:val="20"/>
              </w:rPr>
              <w:t>presentation</w:t>
            </w:r>
            <w:proofErr w:type="spellEnd"/>
            <w:r>
              <w:rPr>
                <w:i/>
                <w:kern w:val="3"/>
                <w:sz w:val="20"/>
                <w:szCs w:val="20"/>
              </w:rPr>
              <w:t xml:space="preserve"> (30min)</w:t>
            </w:r>
          </w:p>
          <w:p w:rsidR="00307003" w:rsidRDefault="00307003" w:rsidP="00307003">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napToGrid w:val="0"/>
              <w:textAlignment w:val="baseline"/>
              <w:rPr>
                <w:i/>
                <w:sz w:val="20"/>
                <w:szCs w:val="20"/>
              </w:rPr>
            </w:pPr>
            <w:proofErr w:type="spellStart"/>
            <w:r>
              <w:rPr>
                <w:i/>
                <w:kern w:val="3"/>
                <w:sz w:val="20"/>
                <w:szCs w:val="20"/>
              </w:rPr>
              <w:t>academic</w:t>
            </w:r>
            <w:proofErr w:type="spellEnd"/>
            <w:r>
              <w:rPr>
                <w:i/>
                <w:kern w:val="3"/>
                <w:sz w:val="20"/>
                <w:szCs w:val="20"/>
              </w:rPr>
              <w:t xml:space="preserve"> </w:t>
            </w:r>
            <w:proofErr w:type="spellStart"/>
            <w:r>
              <w:rPr>
                <w:i/>
                <w:kern w:val="3"/>
                <w:sz w:val="20"/>
                <w:szCs w:val="20"/>
              </w:rPr>
              <w:t>publication</w:t>
            </w:r>
            <w:proofErr w:type="spellEnd"/>
            <w:r>
              <w:rPr>
                <w:i/>
                <w:kern w:val="3"/>
                <w:sz w:val="20"/>
                <w:szCs w:val="20"/>
              </w:rPr>
              <w:t xml:space="preserve"> (5pages)</w:t>
            </w:r>
          </w:p>
        </w:tc>
      </w:tr>
      <w:tr w:rsidR="00307003"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Semester</w:t>
            </w:r>
          </w:p>
          <w:p w:rsidR="00307003" w:rsidRDefault="00307003" w:rsidP="00307003">
            <w:pPr>
              <w:rPr>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i/>
                <w:sz w:val="20"/>
                <w:szCs w:val="20"/>
              </w:rPr>
            </w:pPr>
            <w:r>
              <w:rPr>
                <w:i/>
                <w:kern w:val="3"/>
                <w:sz w:val="20"/>
                <w:szCs w:val="20"/>
              </w:rPr>
              <w:t>2nd/ 3rd Semester (MACS/</w:t>
            </w:r>
            <w:proofErr w:type="spellStart"/>
            <w:r>
              <w:rPr>
                <w:i/>
                <w:kern w:val="3"/>
                <w:sz w:val="20"/>
                <w:szCs w:val="20"/>
              </w:rPr>
              <w:t>MaI</w:t>
            </w:r>
            <w:proofErr w:type="spellEnd"/>
            <w:r>
              <w:rPr>
                <w:i/>
                <w:kern w:val="3"/>
                <w:sz w:val="20"/>
                <w:szCs w:val="20"/>
              </w:rPr>
              <w:t>)</w:t>
            </w:r>
          </w:p>
        </w:tc>
      </w:tr>
      <w:tr w:rsidR="00307003"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proofErr w:type="spellStart"/>
            <w:r>
              <w:rPr>
                <w:kern w:val="3"/>
                <w:sz w:val="20"/>
                <w:szCs w:val="20"/>
              </w:rPr>
              <w:t>Frequency</w:t>
            </w:r>
            <w:proofErr w:type="spellEnd"/>
            <w:r>
              <w:rPr>
                <w:kern w:val="3"/>
                <w:sz w:val="20"/>
                <w:szCs w:val="20"/>
              </w:rPr>
              <w:t xml:space="preserve"> </w:t>
            </w:r>
            <w:proofErr w:type="spellStart"/>
            <w:r>
              <w:rPr>
                <w:kern w:val="3"/>
                <w:sz w:val="20"/>
                <w:szCs w:val="20"/>
              </w:rPr>
              <w:t>of</w:t>
            </w:r>
            <w:proofErr w:type="spellEnd"/>
            <w:r>
              <w:rPr>
                <w:kern w:val="3"/>
                <w:sz w:val="20"/>
                <w:szCs w:val="20"/>
              </w:rPr>
              <w:t xml:space="preserve"> </w:t>
            </w:r>
            <w:proofErr w:type="spellStart"/>
            <w:r>
              <w:rPr>
                <w:kern w:val="3"/>
                <w:sz w:val="20"/>
                <w:szCs w:val="20"/>
              </w:rPr>
              <w:t>Occurrence</w:t>
            </w:r>
            <w:proofErr w:type="spellEnd"/>
          </w:p>
          <w:p w:rsidR="00307003" w:rsidRDefault="00307003" w:rsidP="00307003">
            <w:pPr>
              <w:rPr>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i/>
                <w:sz w:val="20"/>
                <w:szCs w:val="20"/>
                <w:lang w:val="en-US"/>
              </w:rPr>
            </w:pPr>
            <w:r>
              <w:rPr>
                <w:i/>
                <w:kern w:val="3"/>
                <w:sz w:val="20"/>
                <w:szCs w:val="20"/>
                <w:lang w:val="en-US"/>
              </w:rPr>
              <w:t>every semester</w:t>
            </w:r>
          </w:p>
        </w:tc>
      </w:tr>
      <w:tr w:rsidR="00307003"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Duration</w:t>
            </w: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i/>
                <w:sz w:val="20"/>
                <w:szCs w:val="20"/>
              </w:rPr>
            </w:pPr>
            <w:proofErr w:type="spellStart"/>
            <w:r>
              <w:rPr>
                <w:i/>
                <w:kern w:val="3"/>
                <w:sz w:val="20"/>
                <w:szCs w:val="20"/>
              </w:rPr>
              <w:t>one</w:t>
            </w:r>
            <w:proofErr w:type="spellEnd"/>
            <w:r>
              <w:rPr>
                <w:i/>
                <w:kern w:val="3"/>
                <w:sz w:val="20"/>
                <w:szCs w:val="20"/>
              </w:rPr>
              <w:t xml:space="preserve"> </w:t>
            </w:r>
            <w:proofErr w:type="spellStart"/>
            <w:r>
              <w:rPr>
                <w:i/>
                <w:kern w:val="3"/>
                <w:sz w:val="20"/>
                <w:szCs w:val="20"/>
              </w:rPr>
              <w:t>semester</w:t>
            </w:r>
            <w:proofErr w:type="spellEnd"/>
          </w:p>
        </w:tc>
      </w:tr>
      <w:tr w:rsidR="00307003" w:rsidRPr="00CC0FF9" w:rsidTr="00991950">
        <w:tc>
          <w:tcPr>
            <w:tcW w:w="2552" w:type="dxa"/>
            <w:tcBorders>
              <w:top w:val="single" w:sz="4" w:space="0" w:color="000000"/>
              <w:left w:val="single" w:sz="4" w:space="0" w:color="000000"/>
              <w:bottom w:val="single" w:sz="4" w:space="0" w:color="000000"/>
            </w:tcBorders>
            <w:tcMar>
              <w:top w:w="0" w:type="dxa"/>
              <w:left w:w="70" w:type="dxa"/>
              <w:bottom w:w="0" w:type="dxa"/>
              <w:right w:w="70" w:type="dxa"/>
            </w:tcMar>
          </w:tcPr>
          <w:p w:rsidR="00307003" w:rsidRDefault="00307003" w:rsidP="00307003">
            <w:pPr>
              <w:rPr>
                <w:sz w:val="20"/>
                <w:szCs w:val="20"/>
              </w:rPr>
            </w:pPr>
            <w:r>
              <w:rPr>
                <w:kern w:val="3"/>
                <w:sz w:val="20"/>
                <w:szCs w:val="20"/>
              </w:rPr>
              <w:t xml:space="preserve">Type </w:t>
            </w:r>
            <w:proofErr w:type="spellStart"/>
            <w:r>
              <w:rPr>
                <w:kern w:val="3"/>
                <w:sz w:val="20"/>
                <w:szCs w:val="20"/>
              </w:rPr>
              <w:t>of</w:t>
            </w:r>
            <w:proofErr w:type="spellEnd"/>
            <w:r>
              <w:rPr>
                <w:kern w:val="3"/>
                <w:sz w:val="20"/>
                <w:szCs w:val="20"/>
              </w:rPr>
              <w:t xml:space="preserve"> Course</w:t>
            </w:r>
          </w:p>
          <w:p w:rsidR="00307003" w:rsidRDefault="00307003" w:rsidP="00307003">
            <w:pPr>
              <w:rPr>
                <w:sz w:val="20"/>
                <w:szCs w:val="20"/>
              </w:rPr>
            </w:pPr>
          </w:p>
        </w:tc>
        <w:tc>
          <w:tcPr>
            <w:tcW w:w="725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307003" w:rsidRDefault="00307003" w:rsidP="00307003">
            <w:pPr>
              <w:snapToGrid w:val="0"/>
              <w:rPr>
                <w:i/>
                <w:sz w:val="20"/>
                <w:szCs w:val="20"/>
                <w:lang w:val="en-US"/>
              </w:rPr>
            </w:pPr>
            <w:r>
              <w:rPr>
                <w:i/>
                <w:kern w:val="3"/>
                <w:sz w:val="20"/>
                <w:szCs w:val="20"/>
                <w:lang w:val="en-US"/>
              </w:rPr>
              <w:t>Obligatory course from the area IT-Security</w:t>
            </w:r>
          </w:p>
        </w:tc>
      </w:tr>
    </w:tbl>
    <w:p w:rsidR="00307003" w:rsidRDefault="00307003" w:rsidP="00307003">
      <w:pPr>
        <w:rPr>
          <w:lang w:val="en-US"/>
        </w:rPr>
      </w:pPr>
    </w:p>
    <w:p w:rsidR="00FA16D6" w:rsidRPr="00307003" w:rsidRDefault="00FA16D6" w:rsidP="00B75AD5">
      <w:pPr>
        <w:jc w:val="center"/>
        <w:outlineLvl w:val="0"/>
        <w:rPr>
          <w:lang w:val="en-US"/>
        </w:rPr>
      </w:pPr>
      <w:r w:rsidRPr="00307003">
        <w:rPr>
          <w:lang w:val="en-US"/>
        </w:rPr>
        <w:br w:type="page"/>
      </w:r>
    </w:p>
    <w:tbl>
      <w:tblPr>
        <w:tblW w:w="98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5"/>
        <w:gridCol w:w="2477"/>
        <w:gridCol w:w="75"/>
        <w:gridCol w:w="7154"/>
        <w:gridCol w:w="75"/>
      </w:tblGrid>
      <w:tr w:rsidR="0057792F" w:rsidRPr="00CC0FF9" w:rsidTr="00C92BA9">
        <w:trPr>
          <w:gridAfter w:val="1"/>
          <w:wAfter w:w="75" w:type="dxa"/>
        </w:trPr>
        <w:tc>
          <w:tcPr>
            <w:tcW w:w="2552" w:type="dxa"/>
            <w:gridSpan w:val="2"/>
            <w:shd w:val="clear" w:color="auto" w:fill="E6E6E6"/>
          </w:tcPr>
          <w:p w:rsidR="0057792F" w:rsidRDefault="0057792F" w:rsidP="00653D8E">
            <w:pPr>
              <w:rPr>
                <w:rFonts w:cs="Arial"/>
                <w:kern w:val="16"/>
                <w:sz w:val="20"/>
                <w:szCs w:val="20"/>
              </w:rPr>
            </w:pPr>
            <w:r w:rsidRPr="00C477F8">
              <w:rPr>
                <w:rFonts w:cs="Arial"/>
                <w:kern w:val="16"/>
                <w:sz w:val="20"/>
                <w:szCs w:val="20"/>
              </w:rPr>
              <w:lastRenderedPageBreak/>
              <w:t>Modul</w:t>
            </w:r>
            <w:r>
              <w:rPr>
                <w:rFonts w:cs="Arial"/>
                <w:kern w:val="16"/>
                <w:sz w:val="20"/>
                <w:szCs w:val="20"/>
              </w:rPr>
              <w:t>e N</w:t>
            </w:r>
            <w:r w:rsidRPr="00C477F8">
              <w:rPr>
                <w:rFonts w:cs="Arial"/>
                <w:kern w:val="16"/>
                <w:sz w:val="20"/>
                <w:szCs w:val="20"/>
              </w:rPr>
              <w:t>ame</w:t>
            </w:r>
          </w:p>
          <w:p w:rsidR="0057792F" w:rsidRPr="00C477F8" w:rsidRDefault="0057792F" w:rsidP="00653D8E">
            <w:pPr>
              <w:rPr>
                <w:rFonts w:cs="Arial"/>
                <w:kern w:val="16"/>
                <w:sz w:val="20"/>
                <w:szCs w:val="20"/>
              </w:rPr>
            </w:pPr>
          </w:p>
          <w:p w:rsidR="0057792F" w:rsidRPr="00C477F8" w:rsidRDefault="0057792F" w:rsidP="00653D8E">
            <w:pPr>
              <w:rPr>
                <w:rFonts w:cs="Arial"/>
                <w:kern w:val="16"/>
                <w:sz w:val="6"/>
                <w:szCs w:val="6"/>
              </w:rPr>
            </w:pPr>
          </w:p>
        </w:tc>
        <w:tc>
          <w:tcPr>
            <w:tcW w:w="7229" w:type="dxa"/>
            <w:gridSpan w:val="2"/>
            <w:shd w:val="clear" w:color="auto" w:fill="E6E6E6"/>
          </w:tcPr>
          <w:p w:rsidR="0057792F" w:rsidRPr="008B657E" w:rsidRDefault="0057792F" w:rsidP="00653D8E">
            <w:pPr>
              <w:rPr>
                <w:rFonts w:cs="Arial"/>
                <w:b/>
                <w:kern w:val="16"/>
                <w:sz w:val="20"/>
                <w:szCs w:val="20"/>
                <w:lang w:val="en-US"/>
              </w:rPr>
            </w:pPr>
            <w:bookmarkStart w:id="14" w:name="Ü22"/>
            <w:r w:rsidRPr="008B657E">
              <w:rPr>
                <w:rFonts w:cs="Arial"/>
                <w:b/>
                <w:kern w:val="16"/>
                <w:sz w:val="20"/>
                <w:szCs w:val="20"/>
                <w:lang w:val="en-US"/>
              </w:rPr>
              <w:t>Distributed Systems Advanced Chapters (</w:t>
            </w:r>
            <w:proofErr w:type="spellStart"/>
            <w:r w:rsidRPr="008B657E">
              <w:rPr>
                <w:rFonts w:cs="Arial"/>
                <w:b/>
                <w:kern w:val="16"/>
                <w:sz w:val="20"/>
                <w:szCs w:val="20"/>
                <w:lang w:val="en-US"/>
              </w:rPr>
              <w:t>Vertiefung</w:t>
            </w:r>
            <w:proofErr w:type="spellEnd"/>
            <w:r w:rsidRPr="008B657E">
              <w:rPr>
                <w:rFonts w:cs="Arial"/>
                <w:b/>
                <w:kern w:val="16"/>
                <w:sz w:val="20"/>
                <w:szCs w:val="20"/>
                <w:lang w:val="en-US"/>
              </w:rPr>
              <w:t xml:space="preserve"> </w:t>
            </w:r>
            <w:proofErr w:type="spellStart"/>
            <w:r w:rsidRPr="008B657E">
              <w:rPr>
                <w:rFonts w:cs="Arial"/>
                <w:b/>
                <w:kern w:val="16"/>
                <w:sz w:val="20"/>
                <w:szCs w:val="20"/>
                <w:lang w:val="en-US"/>
              </w:rPr>
              <w:t>Verteilte</w:t>
            </w:r>
            <w:proofErr w:type="spellEnd"/>
            <w:r w:rsidRPr="008B657E">
              <w:rPr>
                <w:rFonts w:cs="Arial"/>
                <w:b/>
                <w:kern w:val="16"/>
                <w:sz w:val="20"/>
                <w:szCs w:val="20"/>
                <w:lang w:val="en-US"/>
              </w:rPr>
              <w:t xml:space="preserve"> </w:t>
            </w:r>
            <w:proofErr w:type="spellStart"/>
            <w:r w:rsidRPr="008B657E">
              <w:rPr>
                <w:rFonts w:cs="Arial"/>
                <w:b/>
                <w:kern w:val="16"/>
                <w:sz w:val="20"/>
                <w:szCs w:val="20"/>
                <w:lang w:val="en-US"/>
              </w:rPr>
              <w:t>Systeme</w:t>
            </w:r>
            <w:proofErr w:type="spellEnd"/>
            <w:r w:rsidRPr="008B657E">
              <w:rPr>
                <w:rFonts w:cs="Arial"/>
                <w:b/>
                <w:kern w:val="16"/>
                <w:sz w:val="20"/>
                <w:szCs w:val="20"/>
                <w:lang w:val="en-US"/>
              </w:rPr>
              <w:t>)</w:t>
            </w:r>
            <w:bookmarkEnd w:id="14"/>
          </w:p>
        </w:tc>
      </w:tr>
      <w:tr w:rsidR="0057792F" w:rsidRPr="00C477F8" w:rsidTr="00C92BA9">
        <w:trPr>
          <w:gridAfter w:val="1"/>
          <w:wAfter w:w="75" w:type="dxa"/>
        </w:trPr>
        <w:tc>
          <w:tcPr>
            <w:tcW w:w="2552" w:type="dxa"/>
            <w:gridSpan w:val="2"/>
          </w:tcPr>
          <w:p w:rsidR="0057792F" w:rsidRDefault="0057792F" w:rsidP="00653D8E">
            <w:pPr>
              <w:rPr>
                <w:rFonts w:cs="Arial"/>
                <w:kern w:val="16"/>
                <w:sz w:val="20"/>
                <w:szCs w:val="20"/>
              </w:rPr>
            </w:pPr>
            <w:r w:rsidRPr="00C477F8">
              <w:rPr>
                <w:rFonts w:cs="Arial"/>
                <w:kern w:val="16"/>
                <w:sz w:val="20"/>
                <w:szCs w:val="20"/>
              </w:rPr>
              <w:t>Modul</w:t>
            </w:r>
            <w:r>
              <w:rPr>
                <w:rFonts w:cs="Arial"/>
                <w:kern w:val="16"/>
                <w:sz w:val="20"/>
                <w:szCs w:val="20"/>
              </w:rPr>
              <w:t xml:space="preserve">e </w:t>
            </w:r>
            <w:proofErr w:type="spellStart"/>
            <w:r>
              <w:rPr>
                <w:rFonts w:cs="Arial"/>
                <w:kern w:val="16"/>
                <w:sz w:val="20"/>
                <w:szCs w:val="20"/>
              </w:rPr>
              <w:t>Responsibility</w:t>
            </w:r>
            <w:proofErr w:type="spellEnd"/>
          </w:p>
          <w:p w:rsidR="0057792F" w:rsidRDefault="0057792F" w:rsidP="00653D8E">
            <w:pPr>
              <w:rPr>
                <w:rFonts w:cs="Arial"/>
                <w:kern w:val="16"/>
                <w:sz w:val="20"/>
                <w:szCs w:val="20"/>
              </w:rPr>
            </w:pPr>
          </w:p>
          <w:p w:rsidR="0057792F" w:rsidRPr="00C477F8" w:rsidRDefault="0057792F" w:rsidP="00653D8E">
            <w:pPr>
              <w:rPr>
                <w:rFonts w:cs="Arial"/>
                <w:kern w:val="16"/>
                <w:sz w:val="6"/>
                <w:szCs w:val="6"/>
              </w:rPr>
            </w:pPr>
          </w:p>
        </w:tc>
        <w:tc>
          <w:tcPr>
            <w:tcW w:w="7229" w:type="dxa"/>
            <w:gridSpan w:val="2"/>
            <w:shd w:val="clear" w:color="auto" w:fill="auto"/>
          </w:tcPr>
          <w:p w:rsidR="0057792F" w:rsidRPr="0084088D" w:rsidRDefault="0057792F" w:rsidP="00653D8E">
            <w:pPr>
              <w:rPr>
                <w:rFonts w:cs="Arial"/>
                <w:i/>
                <w:kern w:val="16"/>
                <w:sz w:val="20"/>
                <w:szCs w:val="20"/>
              </w:rPr>
            </w:pPr>
            <w:r>
              <w:rPr>
                <w:rFonts w:cs="Arial"/>
                <w:i/>
                <w:kern w:val="16"/>
                <w:sz w:val="20"/>
                <w:szCs w:val="20"/>
              </w:rPr>
              <w:t>Prof. Dr. Michael Cebulla</w:t>
            </w:r>
          </w:p>
        </w:tc>
      </w:tr>
      <w:tr w:rsidR="0057792F" w:rsidRPr="00CC0FF9" w:rsidTr="00C92BA9">
        <w:trPr>
          <w:gridAfter w:val="1"/>
          <w:wAfter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Qualification</w:t>
            </w:r>
            <w:proofErr w:type="spellEnd"/>
            <w:r>
              <w:rPr>
                <w:rFonts w:cs="Arial"/>
                <w:kern w:val="16"/>
                <w:sz w:val="20"/>
                <w:szCs w:val="20"/>
              </w:rPr>
              <w:t xml:space="preserve"> Targets</w:t>
            </w:r>
          </w:p>
          <w:p w:rsidR="0057792F" w:rsidRPr="00C477F8" w:rsidRDefault="0057792F" w:rsidP="00653D8E">
            <w:pPr>
              <w:rPr>
                <w:rFonts w:cs="Arial"/>
                <w:color w:val="E36C0A"/>
                <w:kern w:val="16"/>
                <w:sz w:val="20"/>
                <w:szCs w:val="20"/>
              </w:rPr>
            </w:pPr>
          </w:p>
        </w:tc>
        <w:tc>
          <w:tcPr>
            <w:tcW w:w="7229" w:type="dxa"/>
            <w:gridSpan w:val="2"/>
          </w:tcPr>
          <w:p w:rsidR="0057792F" w:rsidRPr="00614A34" w:rsidRDefault="0057792F" w:rsidP="00653D8E">
            <w:pPr>
              <w:rPr>
                <w:rFonts w:cs="Arial"/>
                <w:i/>
                <w:kern w:val="16"/>
                <w:sz w:val="20"/>
                <w:szCs w:val="20"/>
                <w:lang w:val="en-US"/>
              </w:rPr>
            </w:pPr>
            <w:r w:rsidRPr="0057792F">
              <w:rPr>
                <w:rFonts w:cs="Arial"/>
                <w:i/>
                <w:kern w:val="16"/>
                <w:sz w:val="20"/>
                <w:szCs w:val="20"/>
                <w:lang w:val="en-US"/>
              </w:rPr>
              <w:t xml:space="preserve">Students extend and deepen their knowledge about architectures of distributed systems. </w:t>
            </w:r>
            <w:r w:rsidRPr="001345FF">
              <w:rPr>
                <w:rFonts w:cs="Arial"/>
                <w:i/>
                <w:kern w:val="16"/>
                <w:sz w:val="20"/>
                <w:szCs w:val="20"/>
                <w:lang w:val="en-US"/>
              </w:rPr>
              <w:t>They become acquainted with additional architectures and development platforms. T</w:t>
            </w:r>
            <w:r>
              <w:rPr>
                <w:rFonts w:cs="Arial"/>
                <w:i/>
                <w:kern w:val="16"/>
                <w:sz w:val="20"/>
                <w:szCs w:val="20"/>
                <w:lang w:val="en-US"/>
              </w:rPr>
              <w:t xml:space="preserve">hey develop their programming skills concerning the development of distributed systems in practical exercises. </w:t>
            </w:r>
            <w:proofErr w:type="gramStart"/>
            <w:r>
              <w:rPr>
                <w:rFonts w:cs="Arial"/>
                <w:i/>
                <w:kern w:val="16"/>
                <w:sz w:val="20"/>
                <w:szCs w:val="20"/>
                <w:lang w:val="en-US"/>
              </w:rPr>
              <w:t>Generally</w:t>
            </w:r>
            <w:proofErr w:type="gramEnd"/>
            <w:r>
              <w:rPr>
                <w:rFonts w:cs="Arial"/>
                <w:i/>
                <w:kern w:val="16"/>
                <w:sz w:val="20"/>
                <w:szCs w:val="20"/>
                <w:lang w:val="en-US"/>
              </w:rPr>
              <w:t xml:space="preserve"> the focus lies on the concept of intelligent middleware.</w:t>
            </w:r>
          </w:p>
        </w:tc>
      </w:tr>
      <w:tr w:rsidR="0057792F" w:rsidRPr="00C477F8" w:rsidTr="00C92BA9">
        <w:trPr>
          <w:gridAfter w:val="1"/>
          <w:wAfter w:w="75" w:type="dxa"/>
        </w:trPr>
        <w:tc>
          <w:tcPr>
            <w:tcW w:w="9781" w:type="dxa"/>
            <w:gridSpan w:val="4"/>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7"/>
              <w:gridCol w:w="850"/>
              <w:gridCol w:w="1358"/>
              <w:gridCol w:w="768"/>
              <w:gridCol w:w="1000"/>
              <w:gridCol w:w="1127"/>
              <w:gridCol w:w="1253"/>
              <w:gridCol w:w="360"/>
            </w:tblGrid>
            <w:tr w:rsidR="0057792F" w:rsidRPr="001E2274" w:rsidTr="00653D8E">
              <w:trPr>
                <w:gridAfter w:val="1"/>
                <w:wAfter w:w="360" w:type="dxa"/>
                <w:jc w:val="center"/>
              </w:trPr>
              <w:tc>
                <w:tcPr>
                  <w:tcW w:w="2247" w:type="dxa"/>
                  <w:shd w:val="clear" w:color="auto" w:fill="auto"/>
                </w:tcPr>
                <w:p w:rsidR="0057792F" w:rsidRPr="001E2274" w:rsidRDefault="0057792F" w:rsidP="00653D8E">
                  <w:pPr>
                    <w:pStyle w:val="Text1"/>
                    <w:ind w:left="0"/>
                    <w:jc w:val="left"/>
                    <w:rPr>
                      <w:rFonts w:ascii="Arial" w:hAnsi="Arial" w:cs="Arial"/>
                      <w:b/>
                      <w:sz w:val="18"/>
                      <w:szCs w:val="18"/>
                      <w:lang w:eastAsia="de-DE"/>
                    </w:rPr>
                  </w:pPr>
                  <w:r>
                    <w:rPr>
                      <w:rFonts w:ascii="Arial" w:hAnsi="Arial" w:cs="Arial"/>
                      <w:b/>
                      <w:sz w:val="18"/>
                      <w:szCs w:val="18"/>
                      <w:lang w:eastAsia="de-DE"/>
                    </w:rPr>
                    <w:t>Content</w:t>
                  </w:r>
                </w:p>
              </w:tc>
              <w:tc>
                <w:tcPr>
                  <w:tcW w:w="850" w:type="dxa"/>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Know</w:t>
                  </w:r>
                  <w:proofErr w:type="spellEnd"/>
                </w:p>
              </w:tc>
              <w:tc>
                <w:tcPr>
                  <w:tcW w:w="1358" w:type="dxa"/>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Understand</w:t>
                  </w:r>
                  <w:proofErr w:type="spellEnd"/>
                </w:p>
              </w:tc>
              <w:tc>
                <w:tcPr>
                  <w:tcW w:w="768" w:type="dxa"/>
                  <w:shd w:val="clear" w:color="auto" w:fill="auto"/>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Apply</w:t>
                  </w:r>
                  <w:proofErr w:type="spellEnd"/>
                </w:p>
              </w:tc>
              <w:tc>
                <w:tcPr>
                  <w:tcW w:w="1000" w:type="dxa"/>
                  <w:shd w:val="clear" w:color="auto" w:fill="auto"/>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Analyze</w:t>
                  </w:r>
                  <w:proofErr w:type="spellEnd"/>
                </w:p>
              </w:tc>
              <w:tc>
                <w:tcPr>
                  <w:tcW w:w="1127" w:type="dxa"/>
                  <w:shd w:val="clear" w:color="auto" w:fill="auto"/>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Assess</w:t>
                  </w:r>
                  <w:proofErr w:type="spellEnd"/>
                </w:p>
              </w:tc>
              <w:tc>
                <w:tcPr>
                  <w:tcW w:w="1253" w:type="dxa"/>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Synthesize</w:t>
                  </w:r>
                  <w:proofErr w:type="spellEnd"/>
                </w:p>
              </w:tc>
            </w:tr>
            <w:tr w:rsidR="0057792F" w:rsidRPr="001E2274" w:rsidTr="00653D8E">
              <w:trPr>
                <w:gridAfter w:val="1"/>
                <w:wAfter w:w="360" w:type="dxa"/>
                <w:jc w:val="center"/>
              </w:trPr>
              <w:tc>
                <w:tcPr>
                  <w:tcW w:w="2247" w:type="dxa"/>
                  <w:shd w:val="clear" w:color="auto" w:fill="auto"/>
                </w:tcPr>
                <w:p w:rsidR="0057792F" w:rsidRPr="001345FF" w:rsidRDefault="0057792F" w:rsidP="00653D8E">
                  <w:pPr>
                    <w:pStyle w:val="Text1"/>
                    <w:ind w:left="0"/>
                    <w:jc w:val="left"/>
                    <w:rPr>
                      <w:rFonts w:ascii="Arial" w:hAnsi="Arial" w:cs="Arial"/>
                      <w:sz w:val="18"/>
                      <w:szCs w:val="18"/>
                      <w:lang w:val="en-US" w:eastAsia="de-DE"/>
                    </w:rPr>
                  </w:pPr>
                  <w:r w:rsidRPr="001345FF">
                    <w:rPr>
                      <w:rFonts w:ascii="Arial" w:hAnsi="Arial" w:cs="Arial"/>
                      <w:sz w:val="18"/>
                      <w:szCs w:val="18"/>
                      <w:lang w:val="en-US" w:eastAsia="de-DE"/>
                    </w:rPr>
                    <w:t>Analysis and properties of architectures</w:t>
                  </w:r>
                </w:p>
              </w:tc>
              <w:tc>
                <w:tcPr>
                  <w:tcW w:w="850"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358"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68"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1000"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127"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53" w:type="dxa"/>
                  <w:vAlign w:val="center"/>
                </w:tcPr>
                <w:p w:rsidR="0057792F" w:rsidRPr="001E2274" w:rsidRDefault="0057792F" w:rsidP="00653D8E">
                  <w:pPr>
                    <w:pStyle w:val="Text1"/>
                    <w:ind w:left="0"/>
                    <w:jc w:val="center"/>
                    <w:rPr>
                      <w:rFonts w:ascii="Arial" w:hAnsi="Arial" w:cs="Arial"/>
                      <w:sz w:val="18"/>
                      <w:szCs w:val="18"/>
                      <w:lang w:eastAsia="de-DE"/>
                    </w:rPr>
                  </w:pPr>
                </w:p>
              </w:tc>
            </w:tr>
            <w:tr w:rsidR="0057792F" w:rsidRPr="001E2274" w:rsidTr="00653D8E">
              <w:trPr>
                <w:gridAfter w:val="1"/>
                <w:wAfter w:w="360" w:type="dxa"/>
                <w:jc w:val="center"/>
              </w:trPr>
              <w:tc>
                <w:tcPr>
                  <w:tcW w:w="2247" w:type="dxa"/>
                  <w:shd w:val="clear" w:color="auto" w:fill="auto"/>
                </w:tcPr>
                <w:p w:rsidR="0057792F" w:rsidRPr="00D420CD" w:rsidRDefault="0057792F" w:rsidP="00653D8E">
                  <w:pPr>
                    <w:pStyle w:val="Text1"/>
                    <w:ind w:left="0"/>
                    <w:jc w:val="left"/>
                    <w:rPr>
                      <w:rFonts w:ascii="Arial" w:hAnsi="Arial" w:cs="Arial"/>
                      <w:sz w:val="18"/>
                      <w:szCs w:val="18"/>
                      <w:lang w:val="en-US" w:eastAsia="de-DE"/>
                    </w:rPr>
                  </w:pPr>
                  <w:r>
                    <w:rPr>
                      <w:rFonts w:ascii="Arial" w:hAnsi="Arial" w:cs="Arial"/>
                      <w:sz w:val="18"/>
                      <w:szCs w:val="18"/>
                      <w:lang w:eastAsia="de-DE"/>
                    </w:rPr>
                    <w:t xml:space="preserve">Service </w:t>
                  </w:r>
                  <w:proofErr w:type="spellStart"/>
                  <w:r>
                    <w:rPr>
                      <w:rFonts w:ascii="Arial" w:hAnsi="Arial" w:cs="Arial"/>
                      <w:sz w:val="18"/>
                      <w:szCs w:val="18"/>
                      <w:lang w:eastAsia="de-DE"/>
                    </w:rPr>
                    <w:t>oriented</w:t>
                  </w:r>
                  <w:proofErr w:type="spellEnd"/>
                  <w:r>
                    <w:rPr>
                      <w:rFonts w:ascii="Arial" w:hAnsi="Arial" w:cs="Arial"/>
                      <w:sz w:val="18"/>
                      <w:szCs w:val="18"/>
                      <w:lang w:eastAsia="de-DE"/>
                    </w:rPr>
                    <w:t xml:space="preserve"> </w:t>
                  </w:r>
                  <w:proofErr w:type="spellStart"/>
                  <w:r>
                    <w:rPr>
                      <w:rFonts w:ascii="Arial" w:hAnsi="Arial" w:cs="Arial"/>
                      <w:sz w:val="18"/>
                      <w:szCs w:val="18"/>
                      <w:lang w:eastAsia="de-DE"/>
                    </w:rPr>
                    <w:t>architectures</w:t>
                  </w:r>
                  <w:proofErr w:type="spellEnd"/>
                </w:p>
              </w:tc>
              <w:tc>
                <w:tcPr>
                  <w:tcW w:w="850"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358"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68"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00"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127"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1253" w:type="dxa"/>
                  <w:vAlign w:val="center"/>
                </w:tcPr>
                <w:p w:rsidR="0057792F" w:rsidRPr="001E2274" w:rsidRDefault="0057792F" w:rsidP="00653D8E">
                  <w:pPr>
                    <w:pStyle w:val="Text1"/>
                    <w:ind w:left="0"/>
                    <w:jc w:val="center"/>
                    <w:rPr>
                      <w:rFonts w:ascii="Arial" w:hAnsi="Arial" w:cs="Arial"/>
                      <w:sz w:val="18"/>
                      <w:szCs w:val="18"/>
                      <w:lang w:eastAsia="de-DE"/>
                    </w:rPr>
                  </w:pPr>
                </w:p>
              </w:tc>
            </w:tr>
            <w:tr w:rsidR="0057792F" w:rsidRPr="001E2274" w:rsidTr="00653D8E">
              <w:trPr>
                <w:gridAfter w:val="1"/>
                <w:wAfter w:w="360" w:type="dxa"/>
                <w:jc w:val="center"/>
              </w:trPr>
              <w:tc>
                <w:tcPr>
                  <w:tcW w:w="2247" w:type="dxa"/>
                  <w:shd w:val="clear" w:color="auto" w:fill="auto"/>
                </w:tcPr>
                <w:p w:rsidR="0057792F" w:rsidRPr="001E2274" w:rsidRDefault="0057792F" w:rsidP="00653D8E">
                  <w:pPr>
                    <w:pStyle w:val="Text1"/>
                    <w:ind w:left="0"/>
                    <w:jc w:val="left"/>
                    <w:rPr>
                      <w:rFonts w:ascii="Arial" w:hAnsi="Arial" w:cs="Arial"/>
                      <w:sz w:val="18"/>
                      <w:szCs w:val="18"/>
                      <w:lang w:eastAsia="de-DE"/>
                    </w:rPr>
                  </w:pPr>
                  <w:r>
                    <w:rPr>
                      <w:rFonts w:ascii="Arial" w:hAnsi="Arial" w:cs="Arial"/>
                      <w:sz w:val="18"/>
                      <w:szCs w:val="18"/>
                      <w:lang w:eastAsia="de-DE"/>
                    </w:rPr>
                    <w:t>Stream Processing</w:t>
                  </w:r>
                </w:p>
              </w:tc>
              <w:tc>
                <w:tcPr>
                  <w:tcW w:w="850"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358"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68"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00"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1127"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53" w:type="dxa"/>
                  <w:vAlign w:val="center"/>
                </w:tcPr>
                <w:p w:rsidR="0057792F" w:rsidRPr="001E2274" w:rsidRDefault="0057792F" w:rsidP="00653D8E">
                  <w:pPr>
                    <w:pStyle w:val="Text1"/>
                    <w:ind w:left="0"/>
                    <w:jc w:val="center"/>
                    <w:rPr>
                      <w:rFonts w:ascii="Arial" w:hAnsi="Arial" w:cs="Arial"/>
                      <w:sz w:val="18"/>
                      <w:szCs w:val="18"/>
                      <w:lang w:eastAsia="de-DE"/>
                    </w:rPr>
                  </w:pPr>
                </w:p>
              </w:tc>
            </w:tr>
            <w:tr w:rsidR="0057792F" w:rsidRPr="001E2274" w:rsidTr="00653D8E">
              <w:trPr>
                <w:jc w:val="center"/>
              </w:trPr>
              <w:tc>
                <w:tcPr>
                  <w:tcW w:w="2247" w:type="dxa"/>
                  <w:shd w:val="clear" w:color="auto" w:fill="auto"/>
                </w:tcPr>
                <w:p w:rsidR="0057792F" w:rsidRDefault="0057792F" w:rsidP="00653D8E">
                  <w:pPr>
                    <w:pStyle w:val="Text1"/>
                    <w:ind w:left="0"/>
                    <w:jc w:val="left"/>
                    <w:rPr>
                      <w:rFonts w:ascii="Arial" w:hAnsi="Arial" w:cs="Arial"/>
                      <w:sz w:val="18"/>
                      <w:szCs w:val="18"/>
                      <w:lang w:eastAsia="de-DE"/>
                    </w:rPr>
                  </w:pPr>
                  <w:r>
                    <w:rPr>
                      <w:rFonts w:ascii="Arial" w:hAnsi="Arial" w:cs="Arial"/>
                      <w:sz w:val="18"/>
                      <w:szCs w:val="18"/>
                      <w:lang w:eastAsia="de-DE"/>
                    </w:rPr>
                    <w:t xml:space="preserve">Actors and </w:t>
                  </w:r>
                  <w:proofErr w:type="spellStart"/>
                  <w:r>
                    <w:rPr>
                      <w:rFonts w:ascii="Arial" w:hAnsi="Arial" w:cs="Arial"/>
                      <w:sz w:val="18"/>
                      <w:szCs w:val="18"/>
                      <w:lang w:eastAsia="de-DE"/>
                    </w:rPr>
                    <w:t>agents</w:t>
                  </w:r>
                  <w:proofErr w:type="spellEnd"/>
                </w:p>
              </w:tc>
              <w:tc>
                <w:tcPr>
                  <w:tcW w:w="850" w:type="dxa"/>
                  <w:vAlign w:val="center"/>
                </w:tcPr>
                <w:p w:rsidR="0057792F"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358" w:type="dxa"/>
                  <w:vAlign w:val="center"/>
                </w:tcPr>
                <w:p w:rsidR="0057792F"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768" w:type="dxa"/>
                  <w:shd w:val="clear" w:color="auto" w:fill="auto"/>
                  <w:vAlign w:val="center"/>
                </w:tcPr>
                <w:p w:rsidR="0057792F"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000"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127" w:type="dxa"/>
                  <w:shd w:val="clear" w:color="auto" w:fill="auto"/>
                  <w:vAlign w:val="center"/>
                </w:tcPr>
                <w:p w:rsidR="0057792F"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53" w:type="dxa"/>
                  <w:vAlign w:val="center"/>
                </w:tcPr>
                <w:p w:rsidR="0057792F" w:rsidRPr="001E2274" w:rsidRDefault="0057792F" w:rsidP="00653D8E">
                  <w:pPr>
                    <w:pStyle w:val="Text1"/>
                    <w:ind w:left="0"/>
                    <w:jc w:val="center"/>
                    <w:rPr>
                      <w:rFonts w:ascii="Arial" w:hAnsi="Arial" w:cs="Arial"/>
                      <w:sz w:val="18"/>
                      <w:szCs w:val="18"/>
                      <w:lang w:eastAsia="de-DE"/>
                    </w:rPr>
                  </w:pPr>
                </w:p>
              </w:tc>
              <w:tc>
                <w:tcPr>
                  <w:tcW w:w="360" w:type="dxa"/>
                </w:tcPr>
                <w:p w:rsidR="0057792F" w:rsidRPr="001E2274" w:rsidRDefault="0057792F">
                  <w:pPr>
                    <w:rPr>
                      <w:rFonts w:cs="Arial"/>
                      <w:color w:val="E36C0A"/>
                      <w:sz w:val="18"/>
                      <w:szCs w:val="18"/>
                    </w:rPr>
                  </w:pPr>
                  <w:r>
                    <w:rPr>
                      <w:rFonts w:cs="Arial"/>
                      <w:color w:val="E36C0A"/>
                      <w:sz w:val="18"/>
                      <w:szCs w:val="18"/>
                    </w:rPr>
                    <w:tab/>
                  </w:r>
                </w:p>
              </w:tc>
            </w:tr>
          </w:tbl>
          <w:p w:rsidR="0057792F" w:rsidRDefault="0057792F" w:rsidP="00653D8E">
            <w:pPr>
              <w:rPr>
                <w:rFonts w:cs="Arial"/>
                <w:i/>
                <w:kern w:val="16"/>
                <w:sz w:val="20"/>
                <w:szCs w:val="20"/>
              </w:rPr>
            </w:pPr>
          </w:p>
        </w:tc>
      </w:tr>
      <w:tr w:rsidR="0057792F" w:rsidRPr="008561F4" w:rsidTr="00C92BA9">
        <w:trPr>
          <w:gridAfter w:val="1"/>
          <w:wAfter w:w="75" w:type="dxa"/>
          <w:trHeight w:val="1687"/>
        </w:trPr>
        <w:tc>
          <w:tcPr>
            <w:tcW w:w="2552" w:type="dxa"/>
            <w:gridSpan w:val="2"/>
          </w:tcPr>
          <w:p w:rsidR="0057792F" w:rsidRPr="00C477F8" w:rsidRDefault="0057792F" w:rsidP="00653D8E">
            <w:pPr>
              <w:rPr>
                <w:rFonts w:cs="Arial"/>
                <w:kern w:val="16"/>
                <w:sz w:val="20"/>
                <w:szCs w:val="20"/>
              </w:rPr>
            </w:pPr>
            <w:r w:rsidRPr="00C477F8">
              <w:rPr>
                <w:rFonts w:cs="Arial"/>
                <w:kern w:val="16"/>
                <w:sz w:val="20"/>
                <w:szCs w:val="20"/>
              </w:rPr>
              <w:t>Modul</w:t>
            </w:r>
            <w:r>
              <w:rPr>
                <w:rFonts w:cs="Arial"/>
                <w:kern w:val="16"/>
                <w:sz w:val="20"/>
                <w:szCs w:val="20"/>
              </w:rPr>
              <w:t>e Contents</w:t>
            </w:r>
          </w:p>
          <w:p w:rsidR="0057792F" w:rsidRPr="00C477F8" w:rsidRDefault="0057792F" w:rsidP="00653D8E">
            <w:pPr>
              <w:rPr>
                <w:rFonts w:cs="Arial"/>
                <w:color w:val="E36C0A"/>
                <w:kern w:val="16"/>
                <w:sz w:val="20"/>
                <w:szCs w:val="20"/>
              </w:rPr>
            </w:pPr>
          </w:p>
        </w:tc>
        <w:tc>
          <w:tcPr>
            <w:tcW w:w="7229" w:type="dxa"/>
            <w:gridSpan w:val="2"/>
          </w:tcPr>
          <w:p w:rsidR="0057792F" w:rsidRPr="00BC27B0" w:rsidRDefault="0057792F" w:rsidP="00653D8E">
            <w:pPr>
              <w:rPr>
                <w:rFonts w:cs="Arial"/>
                <w:i/>
                <w:kern w:val="16"/>
                <w:sz w:val="20"/>
                <w:szCs w:val="20"/>
                <w:lang w:val="en-US"/>
              </w:rPr>
            </w:pPr>
            <w:r w:rsidRPr="00BC27B0">
              <w:rPr>
                <w:rFonts w:cs="Arial"/>
                <w:i/>
                <w:kern w:val="16"/>
                <w:sz w:val="20"/>
                <w:szCs w:val="20"/>
                <w:lang w:val="en-US"/>
              </w:rPr>
              <w:t>Advanced Topics in the Development of Distributed Systems:</w:t>
            </w:r>
          </w:p>
          <w:p w:rsidR="0057792F" w:rsidRPr="00BC27B0"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BC27B0">
              <w:rPr>
                <w:rFonts w:cs="Arial"/>
                <w:i/>
                <w:kern w:val="16"/>
                <w:sz w:val="20"/>
                <w:szCs w:val="20"/>
                <w:lang w:val="en-US"/>
              </w:rPr>
              <w:t>Architectures of Distributed Systems: Structure and Properties</w:t>
            </w:r>
          </w:p>
          <w:p w:rsidR="0057792F" w:rsidRPr="00A918AD"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color w:val="7F7F7F"/>
                <w:kern w:val="16"/>
              </w:rPr>
            </w:pPr>
            <w:proofErr w:type="spellStart"/>
            <w:r>
              <w:rPr>
                <w:rFonts w:cs="Arial"/>
                <w:i/>
                <w:kern w:val="16"/>
                <w:sz w:val="20"/>
                <w:szCs w:val="20"/>
              </w:rPr>
              <w:t>Serviceoriented</w:t>
            </w:r>
            <w:proofErr w:type="spellEnd"/>
            <w:r>
              <w:rPr>
                <w:rFonts w:cs="Arial"/>
                <w:i/>
                <w:kern w:val="16"/>
                <w:sz w:val="20"/>
                <w:szCs w:val="20"/>
              </w:rPr>
              <w:t xml:space="preserve"> </w:t>
            </w:r>
            <w:proofErr w:type="spellStart"/>
            <w:r>
              <w:rPr>
                <w:rFonts w:cs="Arial"/>
                <w:i/>
                <w:kern w:val="16"/>
                <w:sz w:val="20"/>
                <w:szCs w:val="20"/>
              </w:rPr>
              <w:t>Architectures</w:t>
            </w:r>
            <w:proofErr w:type="spellEnd"/>
            <w:r>
              <w:rPr>
                <w:rFonts w:cs="Arial"/>
                <w:i/>
                <w:kern w:val="16"/>
                <w:sz w:val="20"/>
                <w:szCs w:val="20"/>
              </w:rPr>
              <w:t xml:space="preserve">: Properties, Solutions, </w:t>
            </w:r>
            <w:proofErr w:type="spellStart"/>
            <w:r>
              <w:rPr>
                <w:rFonts w:cs="Arial"/>
                <w:i/>
                <w:kern w:val="16"/>
                <w:sz w:val="20"/>
                <w:szCs w:val="20"/>
              </w:rPr>
              <w:t>Perspectives</w:t>
            </w:r>
            <w:proofErr w:type="spellEnd"/>
          </w:p>
          <w:p w:rsidR="0057792F" w:rsidRPr="00A918AD"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color w:val="7F7F7F"/>
                <w:kern w:val="16"/>
              </w:rPr>
            </w:pPr>
            <w:r>
              <w:rPr>
                <w:rFonts w:cs="Arial"/>
                <w:i/>
                <w:kern w:val="16"/>
                <w:sz w:val="20"/>
                <w:szCs w:val="20"/>
              </w:rPr>
              <w:t>Data-</w:t>
            </w:r>
            <w:proofErr w:type="spellStart"/>
            <w:r>
              <w:rPr>
                <w:rFonts w:cs="Arial"/>
                <w:i/>
                <w:kern w:val="16"/>
                <w:sz w:val="20"/>
                <w:szCs w:val="20"/>
              </w:rPr>
              <w:t>driven</w:t>
            </w:r>
            <w:proofErr w:type="spellEnd"/>
            <w:r>
              <w:rPr>
                <w:rFonts w:cs="Arial"/>
                <w:i/>
                <w:kern w:val="16"/>
                <w:sz w:val="20"/>
                <w:szCs w:val="20"/>
              </w:rPr>
              <w:t xml:space="preserve"> Systems: Stream Processing</w:t>
            </w:r>
          </w:p>
          <w:p w:rsidR="0057792F" w:rsidRPr="00920762"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color w:val="7F7F7F"/>
                <w:kern w:val="16"/>
              </w:rPr>
            </w:pPr>
            <w:r>
              <w:rPr>
                <w:rFonts w:cs="Arial"/>
                <w:i/>
                <w:kern w:val="16"/>
                <w:sz w:val="20"/>
                <w:szCs w:val="20"/>
              </w:rPr>
              <w:t>Actor und Agent Systems</w:t>
            </w:r>
          </w:p>
          <w:p w:rsidR="0057792F" w:rsidRPr="008561F4"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color w:val="7F7F7F"/>
                <w:kern w:val="16"/>
              </w:rPr>
            </w:pPr>
            <w:r>
              <w:rPr>
                <w:rFonts w:cs="Arial"/>
                <w:i/>
                <w:kern w:val="16"/>
                <w:sz w:val="20"/>
                <w:szCs w:val="20"/>
              </w:rPr>
              <w:t xml:space="preserve">Clustering, Container, </w:t>
            </w:r>
            <w:proofErr w:type="gramStart"/>
            <w:r>
              <w:rPr>
                <w:rFonts w:cs="Arial"/>
                <w:i/>
                <w:kern w:val="16"/>
                <w:sz w:val="20"/>
                <w:szCs w:val="20"/>
              </w:rPr>
              <w:t>Cloud Computing</w:t>
            </w:r>
            <w:proofErr w:type="gramEnd"/>
          </w:p>
        </w:tc>
      </w:tr>
      <w:tr w:rsidR="0057792F" w:rsidRPr="00CC0FF9" w:rsidTr="00C92BA9">
        <w:trPr>
          <w:gridAfter w:val="1"/>
          <w:wAfter w:w="75" w:type="dxa"/>
        </w:trPr>
        <w:tc>
          <w:tcPr>
            <w:tcW w:w="2552" w:type="dxa"/>
            <w:gridSpan w:val="2"/>
          </w:tcPr>
          <w:p w:rsidR="0057792F" w:rsidRPr="00C477F8" w:rsidRDefault="0057792F" w:rsidP="00653D8E">
            <w:pPr>
              <w:rPr>
                <w:rFonts w:cs="Arial"/>
                <w:kern w:val="16"/>
                <w:sz w:val="20"/>
                <w:szCs w:val="20"/>
              </w:rPr>
            </w:pPr>
            <w:r>
              <w:rPr>
                <w:rFonts w:cs="Arial"/>
                <w:kern w:val="16"/>
                <w:sz w:val="20"/>
                <w:szCs w:val="20"/>
              </w:rPr>
              <w:t>Teaching Methods</w:t>
            </w:r>
          </w:p>
          <w:p w:rsidR="0057792F" w:rsidRPr="00C477F8" w:rsidRDefault="0057792F" w:rsidP="00653D8E">
            <w:pPr>
              <w:rPr>
                <w:rFonts w:cs="Arial"/>
                <w:color w:val="E36C0A"/>
                <w:kern w:val="16"/>
                <w:sz w:val="20"/>
                <w:szCs w:val="20"/>
              </w:rPr>
            </w:pPr>
          </w:p>
        </w:tc>
        <w:tc>
          <w:tcPr>
            <w:tcW w:w="7229" w:type="dxa"/>
            <w:gridSpan w:val="2"/>
            <w:shd w:val="clear" w:color="auto" w:fill="auto"/>
          </w:tcPr>
          <w:p w:rsidR="0057792F" w:rsidRPr="00614A34" w:rsidRDefault="0057792F" w:rsidP="00653D8E">
            <w:pPr>
              <w:rPr>
                <w:rFonts w:cs="Arial"/>
                <w:i/>
                <w:kern w:val="16"/>
                <w:sz w:val="20"/>
                <w:szCs w:val="20"/>
                <w:lang w:val="en-US"/>
              </w:rPr>
            </w:pPr>
            <w:r w:rsidRPr="00614A34">
              <w:rPr>
                <w:rFonts w:cs="Arial"/>
                <w:i/>
                <w:kern w:val="16"/>
                <w:sz w:val="20"/>
                <w:szCs w:val="20"/>
                <w:lang w:val="en-US"/>
              </w:rPr>
              <w:t xml:space="preserve">Lectures (2 </w:t>
            </w:r>
            <w:proofErr w:type="spellStart"/>
            <w:r w:rsidRPr="00614A34">
              <w:rPr>
                <w:rFonts w:cs="Arial"/>
                <w:i/>
                <w:kern w:val="16"/>
                <w:sz w:val="20"/>
                <w:szCs w:val="20"/>
                <w:lang w:val="en-US"/>
              </w:rPr>
              <w:t>hrs</w:t>
            </w:r>
            <w:proofErr w:type="spellEnd"/>
            <w:r w:rsidRPr="00614A34">
              <w:rPr>
                <w:rFonts w:cs="Arial"/>
                <w:i/>
                <w:kern w:val="16"/>
                <w:sz w:val="20"/>
                <w:szCs w:val="20"/>
                <w:lang w:val="en-US"/>
              </w:rPr>
              <w:t xml:space="preserve">/week), </w:t>
            </w:r>
            <w:r>
              <w:rPr>
                <w:rFonts w:cs="Arial"/>
                <w:i/>
                <w:kern w:val="16"/>
                <w:sz w:val="20"/>
                <w:szCs w:val="20"/>
                <w:lang w:val="en-US"/>
              </w:rPr>
              <w:t>Exercise</w:t>
            </w:r>
            <w:r w:rsidRPr="00614A34">
              <w:rPr>
                <w:rFonts w:cs="Arial"/>
                <w:i/>
                <w:kern w:val="16"/>
                <w:sz w:val="20"/>
                <w:szCs w:val="20"/>
                <w:lang w:val="en-US"/>
              </w:rPr>
              <w:t xml:space="preserve"> (2 </w:t>
            </w:r>
            <w:proofErr w:type="spellStart"/>
            <w:r>
              <w:rPr>
                <w:rFonts w:cs="Arial"/>
                <w:i/>
                <w:kern w:val="16"/>
                <w:sz w:val="20"/>
                <w:szCs w:val="20"/>
                <w:lang w:val="en-US"/>
              </w:rPr>
              <w:t>hrs</w:t>
            </w:r>
            <w:proofErr w:type="spellEnd"/>
            <w:r>
              <w:rPr>
                <w:rFonts w:cs="Arial"/>
                <w:i/>
                <w:kern w:val="16"/>
                <w:sz w:val="20"/>
                <w:szCs w:val="20"/>
                <w:lang w:val="en-US"/>
              </w:rPr>
              <w:t>/week</w:t>
            </w:r>
            <w:r w:rsidRPr="00614A34">
              <w:rPr>
                <w:rFonts w:cs="Arial"/>
                <w:i/>
                <w:kern w:val="16"/>
                <w:sz w:val="20"/>
                <w:szCs w:val="20"/>
                <w:lang w:val="en-US"/>
              </w:rPr>
              <w:t>)</w:t>
            </w:r>
          </w:p>
        </w:tc>
      </w:tr>
      <w:tr w:rsidR="0057792F" w:rsidRPr="00C477F8" w:rsidTr="00C92BA9">
        <w:trPr>
          <w:gridAfter w:val="1"/>
          <w:wAfter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Requirements</w:t>
            </w:r>
            <w:proofErr w:type="spellEnd"/>
            <w:r>
              <w:rPr>
                <w:rFonts w:cs="Arial"/>
                <w:kern w:val="16"/>
                <w:sz w:val="20"/>
                <w:szCs w:val="20"/>
              </w:rPr>
              <w:t xml:space="preserve"> </w:t>
            </w:r>
            <w:proofErr w:type="spellStart"/>
            <w:r>
              <w:rPr>
                <w:rFonts w:cs="Arial"/>
                <w:kern w:val="16"/>
                <w:sz w:val="20"/>
                <w:szCs w:val="20"/>
              </w:rPr>
              <w:t>for</w:t>
            </w:r>
            <w:proofErr w:type="spellEnd"/>
            <w:r>
              <w:rPr>
                <w:rFonts w:cs="Arial"/>
                <w:kern w:val="16"/>
                <w:sz w:val="20"/>
                <w:szCs w:val="20"/>
              </w:rPr>
              <w:t xml:space="preserve"> </w:t>
            </w:r>
            <w:proofErr w:type="spellStart"/>
            <w:r>
              <w:rPr>
                <w:rFonts w:cs="Arial"/>
                <w:kern w:val="16"/>
                <w:sz w:val="20"/>
                <w:szCs w:val="20"/>
              </w:rPr>
              <w:t>Participation</w:t>
            </w:r>
            <w:proofErr w:type="spellEnd"/>
          </w:p>
          <w:p w:rsidR="0057792F" w:rsidRPr="00C477F8" w:rsidRDefault="0057792F" w:rsidP="00653D8E">
            <w:pPr>
              <w:rPr>
                <w:rFonts w:cs="Arial"/>
                <w:kern w:val="16"/>
                <w:sz w:val="20"/>
                <w:szCs w:val="20"/>
              </w:rPr>
            </w:pPr>
          </w:p>
        </w:tc>
        <w:tc>
          <w:tcPr>
            <w:tcW w:w="7229" w:type="dxa"/>
            <w:gridSpan w:val="2"/>
            <w:shd w:val="clear" w:color="auto" w:fill="auto"/>
          </w:tcPr>
          <w:p w:rsidR="0057792F" w:rsidRPr="00456260" w:rsidRDefault="0057792F" w:rsidP="00653D8E">
            <w:pPr>
              <w:rPr>
                <w:rFonts w:cs="Arial"/>
                <w:i/>
                <w:kern w:val="16"/>
                <w:sz w:val="20"/>
                <w:szCs w:val="20"/>
              </w:rPr>
            </w:pPr>
            <w:proofErr w:type="spellStart"/>
            <w:r>
              <w:rPr>
                <w:rFonts w:cs="Arial"/>
                <w:i/>
                <w:kern w:val="16"/>
                <w:sz w:val="20"/>
                <w:szCs w:val="20"/>
              </w:rPr>
              <w:t>Programming</w:t>
            </w:r>
            <w:proofErr w:type="spellEnd"/>
            <w:r>
              <w:rPr>
                <w:rFonts w:cs="Arial"/>
                <w:i/>
                <w:kern w:val="16"/>
                <w:sz w:val="20"/>
                <w:szCs w:val="20"/>
              </w:rPr>
              <w:t xml:space="preserve"> </w:t>
            </w:r>
            <w:proofErr w:type="spellStart"/>
            <w:r>
              <w:rPr>
                <w:rFonts w:cs="Arial"/>
                <w:i/>
                <w:kern w:val="16"/>
                <w:sz w:val="20"/>
                <w:szCs w:val="20"/>
              </w:rPr>
              <w:t>skills</w:t>
            </w:r>
            <w:proofErr w:type="spellEnd"/>
            <w:r>
              <w:rPr>
                <w:rFonts w:cs="Arial"/>
                <w:i/>
                <w:kern w:val="16"/>
                <w:sz w:val="20"/>
                <w:szCs w:val="20"/>
              </w:rPr>
              <w:t xml:space="preserve"> in Java</w:t>
            </w:r>
          </w:p>
        </w:tc>
      </w:tr>
      <w:tr w:rsidR="0057792F" w:rsidRPr="00CC0FF9" w:rsidTr="00C92BA9">
        <w:trPr>
          <w:gridAfter w:val="1"/>
          <w:wAfter w:w="75" w:type="dxa"/>
        </w:trPr>
        <w:tc>
          <w:tcPr>
            <w:tcW w:w="2552" w:type="dxa"/>
            <w:gridSpan w:val="2"/>
          </w:tcPr>
          <w:p w:rsidR="0057792F" w:rsidRPr="00614A34" w:rsidRDefault="0057792F" w:rsidP="00653D8E">
            <w:pPr>
              <w:rPr>
                <w:rFonts w:cs="Arial"/>
                <w:kern w:val="16"/>
                <w:sz w:val="20"/>
                <w:szCs w:val="20"/>
                <w:lang w:val="en-US"/>
              </w:rPr>
            </w:pPr>
            <w:r w:rsidRPr="00614A34">
              <w:rPr>
                <w:rFonts w:cs="Arial"/>
                <w:kern w:val="16"/>
                <w:sz w:val="20"/>
                <w:szCs w:val="20"/>
                <w:lang w:val="en-US"/>
              </w:rPr>
              <w:t xml:space="preserve">Literature / </w:t>
            </w:r>
            <w:r w:rsidRPr="00DD7F72">
              <w:rPr>
                <w:rFonts w:cs="Arial"/>
                <w:kern w:val="16"/>
                <w:sz w:val="20"/>
                <w:szCs w:val="20"/>
                <w:lang w:val="en-US"/>
              </w:rPr>
              <w:t>Multimedia-based Teaching Material</w:t>
            </w:r>
          </w:p>
        </w:tc>
        <w:tc>
          <w:tcPr>
            <w:tcW w:w="7229" w:type="dxa"/>
            <w:gridSpan w:val="2"/>
            <w:shd w:val="clear" w:color="auto" w:fill="auto"/>
          </w:tcPr>
          <w:p w:rsidR="0057792F" w:rsidRPr="00BC27B0" w:rsidRDefault="0057792F" w:rsidP="00653D8E">
            <w:pPr>
              <w:ind w:left="397" w:hanging="397"/>
              <w:rPr>
                <w:rFonts w:cs="Arial"/>
                <w:i/>
                <w:kern w:val="16"/>
                <w:sz w:val="20"/>
                <w:szCs w:val="20"/>
                <w:lang w:val="en-US"/>
              </w:rPr>
            </w:pPr>
            <w:r w:rsidRPr="00BC27B0">
              <w:rPr>
                <w:rFonts w:cs="Arial"/>
                <w:i/>
                <w:kern w:val="16"/>
                <w:sz w:val="20"/>
                <w:szCs w:val="20"/>
                <w:lang w:val="en-US"/>
              </w:rPr>
              <w:t xml:space="preserve">Andrew S. Tanenbaum, Maarten van Steen, Distributed Systems: Principles and Paradigms, Pearson </w:t>
            </w:r>
            <w:r>
              <w:rPr>
                <w:rFonts w:cs="Arial"/>
                <w:i/>
                <w:kern w:val="16"/>
                <w:sz w:val="20"/>
                <w:szCs w:val="20"/>
                <w:lang w:val="en-US"/>
              </w:rPr>
              <w:t>Prentice Hall 2007</w:t>
            </w:r>
          </w:p>
          <w:p w:rsidR="0057792F" w:rsidRPr="00920762" w:rsidRDefault="0057792F" w:rsidP="00653D8E">
            <w:pPr>
              <w:ind w:left="397" w:hanging="397"/>
              <w:rPr>
                <w:i/>
                <w:sz w:val="20"/>
                <w:szCs w:val="20"/>
                <w:lang w:val="en-US"/>
              </w:rPr>
            </w:pPr>
            <w:r w:rsidRPr="00920762">
              <w:rPr>
                <w:i/>
                <w:sz w:val="20"/>
                <w:szCs w:val="20"/>
                <w:lang w:val="en-US"/>
              </w:rPr>
              <w:t xml:space="preserve">George F. </w:t>
            </w:r>
            <w:proofErr w:type="spellStart"/>
            <w:r w:rsidRPr="00920762">
              <w:rPr>
                <w:i/>
                <w:sz w:val="20"/>
                <w:szCs w:val="20"/>
                <w:lang w:val="en-US"/>
              </w:rPr>
              <w:t>Coulouris</w:t>
            </w:r>
            <w:proofErr w:type="spellEnd"/>
            <w:r w:rsidRPr="00920762">
              <w:rPr>
                <w:i/>
                <w:sz w:val="20"/>
                <w:szCs w:val="20"/>
                <w:lang w:val="en-US"/>
              </w:rPr>
              <w:t xml:space="preserve">, Jean </w:t>
            </w:r>
            <w:proofErr w:type="spellStart"/>
            <w:r w:rsidRPr="00920762">
              <w:rPr>
                <w:i/>
                <w:sz w:val="20"/>
                <w:szCs w:val="20"/>
                <w:lang w:val="en-US"/>
              </w:rPr>
              <w:t>Dollimore</w:t>
            </w:r>
            <w:proofErr w:type="spellEnd"/>
            <w:r w:rsidRPr="00920762">
              <w:rPr>
                <w:i/>
                <w:sz w:val="20"/>
                <w:szCs w:val="20"/>
                <w:lang w:val="en-US"/>
              </w:rPr>
              <w:t xml:space="preserve">, Tim </w:t>
            </w:r>
            <w:proofErr w:type="spellStart"/>
            <w:r w:rsidRPr="00920762">
              <w:rPr>
                <w:i/>
                <w:sz w:val="20"/>
                <w:szCs w:val="20"/>
                <w:lang w:val="en-US"/>
              </w:rPr>
              <w:t>Kindberg</w:t>
            </w:r>
            <w:proofErr w:type="spellEnd"/>
            <w:r w:rsidRPr="00920762">
              <w:rPr>
                <w:i/>
                <w:sz w:val="20"/>
                <w:szCs w:val="20"/>
                <w:lang w:val="en-US"/>
              </w:rPr>
              <w:t xml:space="preserve">, Distributed Systems: Concepts and Design, Pearson </w:t>
            </w:r>
            <w:r>
              <w:rPr>
                <w:i/>
                <w:sz w:val="20"/>
                <w:szCs w:val="20"/>
                <w:lang w:val="en-US"/>
              </w:rPr>
              <w:t>Prentice Hall</w:t>
            </w:r>
            <w:r w:rsidRPr="00920762">
              <w:rPr>
                <w:i/>
                <w:sz w:val="20"/>
                <w:szCs w:val="20"/>
                <w:lang w:val="en-US"/>
              </w:rPr>
              <w:t>, 2003</w:t>
            </w:r>
          </w:p>
          <w:p w:rsidR="0057792F" w:rsidRPr="005F4B9F" w:rsidRDefault="0057792F" w:rsidP="00653D8E">
            <w:pPr>
              <w:ind w:left="397" w:hanging="397"/>
              <w:rPr>
                <w:i/>
                <w:sz w:val="20"/>
                <w:szCs w:val="20"/>
                <w:lang w:val="en-US"/>
              </w:rPr>
            </w:pPr>
            <w:r w:rsidRPr="005F4B9F">
              <w:rPr>
                <w:i/>
                <w:sz w:val="20"/>
                <w:szCs w:val="20"/>
                <w:lang w:val="en-US"/>
              </w:rPr>
              <w:t xml:space="preserve">Nicolai M. </w:t>
            </w:r>
            <w:proofErr w:type="spellStart"/>
            <w:r w:rsidRPr="005F4B9F">
              <w:rPr>
                <w:i/>
                <w:sz w:val="20"/>
                <w:szCs w:val="20"/>
                <w:lang w:val="en-US"/>
              </w:rPr>
              <w:t>Josuttis</w:t>
            </w:r>
            <w:proofErr w:type="spellEnd"/>
            <w:r w:rsidRPr="005F4B9F">
              <w:rPr>
                <w:i/>
                <w:sz w:val="20"/>
                <w:szCs w:val="20"/>
                <w:lang w:val="en-US"/>
              </w:rPr>
              <w:t xml:space="preserve">, SOA in Practice – The Art of Distributed Systems Design, </w:t>
            </w:r>
            <w:r>
              <w:rPr>
                <w:i/>
                <w:sz w:val="20"/>
                <w:szCs w:val="20"/>
                <w:lang w:val="en-US"/>
              </w:rPr>
              <w:t>O’Reilly 2007</w:t>
            </w:r>
          </w:p>
          <w:p w:rsidR="0057792F" w:rsidRDefault="0057792F" w:rsidP="00653D8E">
            <w:pPr>
              <w:ind w:left="397" w:hanging="397"/>
              <w:rPr>
                <w:i/>
                <w:sz w:val="20"/>
                <w:szCs w:val="20"/>
                <w:lang w:val="en-US"/>
              </w:rPr>
            </w:pPr>
            <w:r w:rsidRPr="00456260">
              <w:rPr>
                <w:i/>
                <w:sz w:val="20"/>
                <w:szCs w:val="20"/>
                <w:lang w:val="en-US"/>
              </w:rPr>
              <w:t xml:space="preserve">Raymond </w:t>
            </w:r>
            <w:proofErr w:type="spellStart"/>
            <w:r w:rsidRPr="00456260">
              <w:rPr>
                <w:i/>
                <w:sz w:val="20"/>
                <w:szCs w:val="20"/>
                <w:lang w:val="en-US"/>
              </w:rPr>
              <w:t>Roestenburg</w:t>
            </w:r>
            <w:proofErr w:type="spellEnd"/>
            <w:r w:rsidRPr="00456260">
              <w:rPr>
                <w:i/>
                <w:sz w:val="20"/>
                <w:szCs w:val="20"/>
                <w:lang w:val="en-US"/>
              </w:rPr>
              <w:t xml:space="preserve">, Rob Bakker, Rob Williams, </w:t>
            </w:r>
            <w:proofErr w:type="spellStart"/>
            <w:r w:rsidRPr="00456260">
              <w:rPr>
                <w:i/>
                <w:sz w:val="20"/>
                <w:szCs w:val="20"/>
                <w:lang w:val="en-US"/>
              </w:rPr>
              <w:t>Akka</w:t>
            </w:r>
            <w:proofErr w:type="spellEnd"/>
            <w:r w:rsidRPr="00456260">
              <w:rPr>
                <w:i/>
                <w:sz w:val="20"/>
                <w:szCs w:val="20"/>
                <w:lang w:val="en-US"/>
              </w:rPr>
              <w:t xml:space="preserve"> in Action, Manning Publication 2016</w:t>
            </w:r>
          </w:p>
          <w:p w:rsidR="0057792F" w:rsidRPr="00456260" w:rsidRDefault="0057792F" w:rsidP="00653D8E">
            <w:pPr>
              <w:ind w:left="397" w:hanging="397"/>
              <w:rPr>
                <w:i/>
                <w:sz w:val="20"/>
                <w:szCs w:val="20"/>
                <w:lang w:val="en-US"/>
              </w:rPr>
            </w:pPr>
            <w:r>
              <w:rPr>
                <w:i/>
                <w:sz w:val="20"/>
                <w:szCs w:val="20"/>
                <w:lang w:val="en-US"/>
              </w:rPr>
              <w:t xml:space="preserve">Fabio </w:t>
            </w:r>
            <w:proofErr w:type="spellStart"/>
            <w:r>
              <w:rPr>
                <w:i/>
                <w:sz w:val="20"/>
                <w:szCs w:val="20"/>
                <w:lang w:val="en-US"/>
              </w:rPr>
              <w:t>Bellifemine</w:t>
            </w:r>
            <w:proofErr w:type="spellEnd"/>
            <w:r>
              <w:rPr>
                <w:i/>
                <w:sz w:val="20"/>
                <w:szCs w:val="20"/>
                <w:lang w:val="en-US"/>
              </w:rPr>
              <w:t xml:space="preserve">, Giovanni </w:t>
            </w:r>
            <w:proofErr w:type="spellStart"/>
            <w:r>
              <w:rPr>
                <w:i/>
                <w:sz w:val="20"/>
                <w:szCs w:val="20"/>
                <w:lang w:val="en-US"/>
              </w:rPr>
              <w:t>Caire</w:t>
            </w:r>
            <w:proofErr w:type="spellEnd"/>
            <w:r>
              <w:rPr>
                <w:i/>
                <w:sz w:val="20"/>
                <w:szCs w:val="20"/>
                <w:lang w:val="en-US"/>
              </w:rPr>
              <w:t>, Dominic Greenwood, Developing Multi-Agent Systems with JADE, John Wiley &amp; Sons, 2004</w:t>
            </w:r>
          </w:p>
          <w:p w:rsidR="0057792F" w:rsidRPr="00456260" w:rsidRDefault="0057792F" w:rsidP="00653D8E">
            <w:pPr>
              <w:ind w:left="397" w:hanging="397"/>
              <w:rPr>
                <w:i/>
                <w:sz w:val="20"/>
                <w:szCs w:val="20"/>
                <w:lang w:val="en-US"/>
              </w:rPr>
            </w:pPr>
          </w:p>
        </w:tc>
      </w:tr>
      <w:tr w:rsidR="0057792F" w:rsidRPr="00771FA8" w:rsidTr="00C92BA9">
        <w:trPr>
          <w:gridAfter w:val="1"/>
          <w:wAfter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Applicability</w:t>
            </w:r>
            <w:proofErr w:type="spellEnd"/>
          </w:p>
          <w:p w:rsidR="0057792F" w:rsidRPr="00C477F8" w:rsidRDefault="0057792F" w:rsidP="00653D8E">
            <w:pPr>
              <w:rPr>
                <w:rFonts w:cs="Arial"/>
                <w:color w:val="E36C0A"/>
                <w:kern w:val="16"/>
                <w:sz w:val="20"/>
                <w:szCs w:val="20"/>
              </w:rPr>
            </w:pPr>
          </w:p>
        </w:tc>
        <w:tc>
          <w:tcPr>
            <w:tcW w:w="7229" w:type="dxa"/>
            <w:gridSpan w:val="2"/>
            <w:shd w:val="clear" w:color="auto" w:fill="auto"/>
          </w:tcPr>
          <w:p w:rsidR="0057792F" w:rsidRPr="00456260" w:rsidRDefault="0057792F" w:rsidP="00653D8E">
            <w:pPr>
              <w:rPr>
                <w:rFonts w:cs="Arial"/>
                <w:i/>
                <w:kern w:val="16"/>
                <w:sz w:val="20"/>
                <w:szCs w:val="20"/>
              </w:rPr>
            </w:pPr>
            <w:r w:rsidRPr="00456260">
              <w:rPr>
                <w:rFonts w:cs="Arial"/>
                <w:i/>
                <w:kern w:val="16"/>
                <w:sz w:val="20"/>
                <w:szCs w:val="20"/>
              </w:rPr>
              <w:t xml:space="preserve">Master </w:t>
            </w:r>
            <w:proofErr w:type="spellStart"/>
            <w:r w:rsidRPr="00456260">
              <w:rPr>
                <w:rFonts w:cs="Arial"/>
                <w:i/>
                <w:kern w:val="16"/>
                <w:sz w:val="20"/>
                <w:szCs w:val="20"/>
              </w:rPr>
              <w:t>of</w:t>
            </w:r>
            <w:proofErr w:type="spellEnd"/>
            <w:r w:rsidRPr="00456260">
              <w:rPr>
                <w:rFonts w:cs="Arial"/>
                <w:i/>
                <w:kern w:val="16"/>
                <w:sz w:val="20"/>
                <w:szCs w:val="20"/>
              </w:rPr>
              <w:t xml:space="preserve"> Applied Computer Science</w:t>
            </w:r>
            <w:r>
              <w:rPr>
                <w:rFonts w:cs="Arial"/>
                <w:i/>
                <w:kern w:val="16"/>
                <w:sz w:val="20"/>
                <w:szCs w:val="20"/>
              </w:rPr>
              <w:t>, Master Angewandte Medieninformatik</w:t>
            </w:r>
          </w:p>
        </w:tc>
      </w:tr>
      <w:tr w:rsidR="0057792F" w:rsidRPr="00CC0FF9" w:rsidTr="00C92BA9">
        <w:trPr>
          <w:gridAfter w:val="1"/>
          <w:wAfter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Effort</w:t>
            </w:r>
            <w:proofErr w:type="spellEnd"/>
            <w:r w:rsidRPr="00C477F8">
              <w:rPr>
                <w:rFonts w:cs="Arial"/>
                <w:kern w:val="16"/>
                <w:sz w:val="20"/>
                <w:szCs w:val="20"/>
              </w:rPr>
              <w:t>/</w:t>
            </w:r>
          </w:p>
          <w:p w:rsidR="0057792F" w:rsidRPr="00C477F8" w:rsidRDefault="0057792F" w:rsidP="00653D8E">
            <w:pPr>
              <w:rPr>
                <w:rFonts w:cs="Arial"/>
                <w:vanish/>
                <w:color w:val="E36C0A"/>
                <w:kern w:val="16"/>
                <w:sz w:val="20"/>
                <w:szCs w:val="20"/>
              </w:rPr>
            </w:pPr>
            <w:r>
              <w:rPr>
                <w:rFonts w:cs="Arial"/>
                <w:kern w:val="16"/>
                <w:sz w:val="20"/>
                <w:szCs w:val="20"/>
              </w:rPr>
              <w:t>Total W</w:t>
            </w:r>
            <w:r w:rsidRPr="00C477F8">
              <w:rPr>
                <w:rFonts w:cs="Arial"/>
                <w:kern w:val="16"/>
                <w:sz w:val="20"/>
                <w:szCs w:val="20"/>
              </w:rPr>
              <w:t>orkload</w:t>
            </w:r>
          </w:p>
          <w:p w:rsidR="0057792F" w:rsidRPr="00C477F8" w:rsidRDefault="0057792F" w:rsidP="00653D8E">
            <w:pPr>
              <w:rPr>
                <w:rFonts w:cs="Arial"/>
                <w:color w:val="E36C0A"/>
                <w:kern w:val="16"/>
                <w:sz w:val="20"/>
                <w:szCs w:val="20"/>
              </w:rPr>
            </w:pPr>
          </w:p>
        </w:tc>
        <w:tc>
          <w:tcPr>
            <w:tcW w:w="7229" w:type="dxa"/>
            <w:gridSpan w:val="2"/>
            <w:shd w:val="clear" w:color="auto" w:fill="auto"/>
          </w:tcPr>
          <w:p w:rsidR="0057792F" w:rsidRPr="00614A34" w:rsidRDefault="0057792F" w:rsidP="00653D8E">
            <w:pPr>
              <w:rPr>
                <w:rFonts w:cs="Arial"/>
                <w:i/>
                <w:kern w:val="16"/>
                <w:sz w:val="20"/>
                <w:szCs w:val="20"/>
                <w:lang w:val="en-US"/>
              </w:rPr>
            </w:pPr>
            <w:r w:rsidRPr="00614A34">
              <w:rPr>
                <w:rFonts w:cs="Arial"/>
                <w:i/>
                <w:kern w:val="16"/>
                <w:sz w:val="20"/>
                <w:szCs w:val="20"/>
                <w:lang w:val="en-US"/>
              </w:rPr>
              <w:t xml:space="preserve">150 hours: Presence 60 hours, 45 hours self-study, 45 </w:t>
            </w:r>
            <w:proofErr w:type="spellStart"/>
            <w:r>
              <w:rPr>
                <w:rFonts w:cs="Arial"/>
                <w:i/>
                <w:kern w:val="16"/>
                <w:sz w:val="20"/>
                <w:szCs w:val="20"/>
                <w:lang w:val="en-US"/>
              </w:rPr>
              <w:t>hrs</w:t>
            </w:r>
            <w:proofErr w:type="spellEnd"/>
            <w:r w:rsidRPr="00614A34">
              <w:rPr>
                <w:rFonts w:cs="Arial"/>
                <w:i/>
                <w:kern w:val="16"/>
                <w:sz w:val="20"/>
                <w:szCs w:val="20"/>
                <w:lang w:val="en-US"/>
              </w:rPr>
              <w:t xml:space="preserve"> </w:t>
            </w:r>
            <w:r>
              <w:rPr>
                <w:rFonts w:cs="Arial"/>
                <w:i/>
                <w:kern w:val="16"/>
                <w:sz w:val="20"/>
                <w:szCs w:val="20"/>
                <w:lang w:val="en-US"/>
              </w:rPr>
              <w:t>exam preparation</w:t>
            </w:r>
          </w:p>
        </w:tc>
      </w:tr>
      <w:tr w:rsidR="0057792F" w:rsidRPr="00CC0FF9" w:rsidTr="00C92BA9">
        <w:trPr>
          <w:gridAfter w:val="1"/>
          <w:wAfter w:w="75" w:type="dxa"/>
        </w:trPr>
        <w:tc>
          <w:tcPr>
            <w:tcW w:w="2552" w:type="dxa"/>
            <w:gridSpan w:val="2"/>
          </w:tcPr>
          <w:p w:rsidR="0057792F" w:rsidRPr="00614A34" w:rsidRDefault="0057792F" w:rsidP="00653D8E">
            <w:pPr>
              <w:rPr>
                <w:rFonts w:cs="Arial"/>
                <w:kern w:val="16"/>
                <w:sz w:val="20"/>
                <w:szCs w:val="20"/>
                <w:lang w:val="en-US"/>
              </w:rPr>
            </w:pPr>
            <w:r w:rsidRPr="00DD7F72">
              <w:rPr>
                <w:rFonts w:cs="Arial"/>
                <w:kern w:val="16"/>
                <w:sz w:val="20"/>
                <w:szCs w:val="20"/>
                <w:lang w:val="en-US"/>
              </w:rPr>
              <w:t>ECTS/ Emphasis of the Grade for the final Grad</w:t>
            </w:r>
            <w:r>
              <w:rPr>
                <w:rFonts w:cs="Arial"/>
                <w:kern w:val="16"/>
                <w:sz w:val="20"/>
                <w:szCs w:val="20"/>
                <w:lang w:val="en-US"/>
              </w:rPr>
              <w:t>e</w:t>
            </w:r>
          </w:p>
        </w:tc>
        <w:tc>
          <w:tcPr>
            <w:tcW w:w="7229" w:type="dxa"/>
            <w:gridSpan w:val="2"/>
            <w:shd w:val="clear" w:color="auto" w:fill="auto"/>
          </w:tcPr>
          <w:p w:rsidR="0057792F" w:rsidRPr="00614A34" w:rsidRDefault="0057792F" w:rsidP="00653D8E">
            <w:pPr>
              <w:rPr>
                <w:rFonts w:cs="Arial"/>
                <w:i/>
                <w:kern w:val="16"/>
                <w:sz w:val="20"/>
                <w:szCs w:val="20"/>
                <w:lang w:val="en-US"/>
              </w:rPr>
            </w:pPr>
            <w:r w:rsidRPr="00614A34">
              <w:rPr>
                <w:rFonts w:cs="Arial"/>
                <w:i/>
                <w:kern w:val="16"/>
                <w:sz w:val="20"/>
                <w:szCs w:val="20"/>
                <w:lang w:val="en-US"/>
              </w:rPr>
              <w:t>5 CP (Emphasis of the Grade for the final Grade 5/120)</w:t>
            </w:r>
          </w:p>
        </w:tc>
      </w:tr>
      <w:tr w:rsidR="0057792F" w:rsidRPr="00C477F8" w:rsidTr="00C92BA9">
        <w:trPr>
          <w:gridAfter w:val="1"/>
          <w:wAfter w:w="75" w:type="dxa"/>
        </w:trPr>
        <w:tc>
          <w:tcPr>
            <w:tcW w:w="2552" w:type="dxa"/>
            <w:gridSpan w:val="2"/>
          </w:tcPr>
          <w:p w:rsidR="0057792F" w:rsidRPr="00617DF4" w:rsidRDefault="0057792F" w:rsidP="00653D8E">
            <w:pPr>
              <w:rPr>
                <w:rFonts w:cs="Arial"/>
                <w:kern w:val="16"/>
                <w:sz w:val="20"/>
                <w:szCs w:val="20"/>
              </w:rPr>
            </w:pPr>
            <w:r>
              <w:rPr>
                <w:rFonts w:cs="Arial"/>
                <w:kern w:val="16"/>
                <w:sz w:val="20"/>
                <w:szCs w:val="20"/>
              </w:rPr>
              <w:t xml:space="preserve">Performance </w:t>
            </w:r>
            <w:proofErr w:type="spellStart"/>
            <w:r>
              <w:rPr>
                <w:rFonts w:cs="Arial"/>
                <w:kern w:val="16"/>
                <w:sz w:val="20"/>
                <w:szCs w:val="20"/>
              </w:rPr>
              <w:t>Record</w:t>
            </w:r>
            <w:proofErr w:type="spellEnd"/>
          </w:p>
        </w:tc>
        <w:tc>
          <w:tcPr>
            <w:tcW w:w="7229" w:type="dxa"/>
            <w:gridSpan w:val="2"/>
            <w:shd w:val="clear" w:color="auto" w:fill="auto"/>
          </w:tcPr>
          <w:p w:rsidR="0057792F" w:rsidRPr="00456260" w:rsidRDefault="0057792F" w:rsidP="00653D8E">
            <w:pPr>
              <w:rPr>
                <w:rFonts w:cs="Arial"/>
                <w:i/>
                <w:kern w:val="16"/>
                <w:sz w:val="20"/>
                <w:szCs w:val="20"/>
              </w:rPr>
            </w:pPr>
            <w:proofErr w:type="spellStart"/>
            <w:r>
              <w:rPr>
                <w:rFonts w:cs="Arial"/>
                <w:i/>
                <w:kern w:val="16"/>
                <w:sz w:val="20"/>
                <w:szCs w:val="20"/>
              </w:rPr>
              <w:t>Written</w:t>
            </w:r>
            <w:proofErr w:type="spellEnd"/>
            <w:r>
              <w:rPr>
                <w:rFonts w:cs="Arial"/>
                <w:i/>
                <w:kern w:val="16"/>
                <w:sz w:val="20"/>
                <w:szCs w:val="20"/>
              </w:rPr>
              <w:t xml:space="preserve"> </w:t>
            </w:r>
            <w:proofErr w:type="spellStart"/>
            <w:r>
              <w:rPr>
                <w:rFonts w:cs="Arial"/>
                <w:i/>
                <w:kern w:val="16"/>
                <w:sz w:val="20"/>
                <w:szCs w:val="20"/>
              </w:rPr>
              <w:t>exam</w:t>
            </w:r>
            <w:proofErr w:type="spellEnd"/>
          </w:p>
        </w:tc>
      </w:tr>
      <w:tr w:rsidR="0057792F" w:rsidRPr="00C477F8" w:rsidTr="00C92BA9">
        <w:trPr>
          <w:gridAfter w:val="1"/>
          <w:wAfter w:w="75" w:type="dxa"/>
        </w:trPr>
        <w:tc>
          <w:tcPr>
            <w:tcW w:w="2552" w:type="dxa"/>
            <w:gridSpan w:val="2"/>
          </w:tcPr>
          <w:p w:rsidR="0057792F" w:rsidRPr="00C477F8" w:rsidRDefault="0057792F" w:rsidP="00C92BA9">
            <w:pPr>
              <w:rPr>
                <w:rFonts w:cs="Arial"/>
                <w:kern w:val="16"/>
                <w:sz w:val="20"/>
                <w:szCs w:val="20"/>
              </w:rPr>
            </w:pPr>
            <w:r w:rsidRPr="00C477F8">
              <w:rPr>
                <w:rFonts w:cs="Arial"/>
                <w:kern w:val="16"/>
                <w:sz w:val="20"/>
                <w:szCs w:val="20"/>
              </w:rPr>
              <w:t xml:space="preserve">Semester </w:t>
            </w:r>
          </w:p>
        </w:tc>
        <w:tc>
          <w:tcPr>
            <w:tcW w:w="7229" w:type="dxa"/>
            <w:gridSpan w:val="2"/>
            <w:shd w:val="clear" w:color="auto" w:fill="auto"/>
          </w:tcPr>
          <w:p w:rsidR="0057792F" w:rsidRPr="00456260" w:rsidRDefault="0057792F" w:rsidP="00653D8E">
            <w:pPr>
              <w:rPr>
                <w:rFonts w:cs="Arial"/>
                <w:i/>
                <w:kern w:val="16"/>
                <w:sz w:val="20"/>
                <w:szCs w:val="20"/>
              </w:rPr>
            </w:pPr>
            <w:r>
              <w:rPr>
                <w:rFonts w:cs="Arial"/>
                <w:i/>
                <w:kern w:val="16"/>
                <w:sz w:val="20"/>
                <w:szCs w:val="20"/>
              </w:rPr>
              <w:t xml:space="preserve">1st </w:t>
            </w:r>
            <w:proofErr w:type="spellStart"/>
            <w:r>
              <w:rPr>
                <w:rFonts w:cs="Arial"/>
                <w:i/>
                <w:kern w:val="16"/>
                <w:sz w:val="20"/>
                <w:szCs w:val="20"/>
              </w:rPr>
              <w:t>or</w:t>
            </w:r>
            <w:proofErr w:type="spellEnd"/>
            <w:r>
              <w:rPr>
                <w:rFonts w:cs="Arial"/>
                <w:i/>
                <w:kern w:val="16"/>
                <w:sz w:val="20"/>
                <w:szCs w:val="20"/>
              </w:rPr>
              <w:t xml:space="preserve"> 3rd </w:t>
            </w:r>
            <w:proofErr w:type="spellStart"/>
            <w:r>
              <w:rPr>
                <w:rFonts w:cs="Arial"/>
                <w:i/>
                <w:kern w:val="16"/>
                <w:sz w:val="20"/>
                <w:szCs w:val="20"/>
              </w:rPr>
              <w:t>s</w:t>
            </w:r>
            <w:r w:rsidRPr="00456260">
              <w:rPr>
                <w:rFonts w:cs="Arial"/>
                <w:i/>
                <w:kern w:val="16"/>
                <w:sz w:val="20"/>
                <w:szCs w:val="20"/>
              </w:rPr>
              <w:t>emester</w:t>
            </w:r>
            <w:proofErr w:type="spellEnd"/>
          </w:p>
        </w:tc>
      </w:tr>
      <w:tr w:rsidR="0057792F" w:rsidRPr="00C477F8" w:rsidTr="00C92BA9">
        <w:trPr>
          <w:gridAfter w:val="1"/>
          <w:wAfter w:w="75" w:type="dxa"/>
        </w:trPr>
        <w:tc>
          <w:tcPr>
            <w:tcW w:w="2552" w:type="dxa"/>
            <w:gridSpan w:val="2"/>
          </w:tcPr>
          <w:p w:rsidR="0057792F" w:rsidRPr="00617DF4" w:rsidRDefault="0057792F" w:rsidP="00653D8E">
            <w:pPr>
              <w:rPr>
                <w:rFonts w:cs="Arial"/>
                <w:kern w:val="16"/>
                <w:sz w:val="20"/>
                <w:szCs w:val="20"/>
              </w:rPr>
            </w:pPr>
            <w:proofErr w:type="spellStart"/>
            <w:r>
              <w:rPr>
                <w:rFonts w:cs="Arial"/>
                <w:kern w:val="16"/>
                <w:sz w:val="20"/>
                <w:szCs w:val="20"/>
              </w:rPr>
              <w:t>Frequence</w:t>
            </w:r>
            <w:proofErr w:type="spellEnd"/>
            <w:r>
              <w:rPr>
                <w:rFonts w:cs="Arial"/>
                <w:kern w:val="16"/>
                <w:sz w:val="20"/>
                <w:szCs w:val="20"/>
              </w:rPr>
              <w:t xml:space="preserve"> </w:t>
            </w:r>
            <w:proofErr w:type="spellStart"/>
            <w:r>
              <w:rPr>
                <w:rFonts w:cs="Arial"/>
                <w:kern w:val="16"/>
                <w:sz w:val="20"/>
                <w:szCs w:val="20"/>
              </w:rPr>
              <w:t>of</w:t>
            </w:r>
            <w:proofErr w:type="spellEnd"/>
            <w:r>
              <w:rPr>
                <w:rFonts w:cs="Arial"/>
                <w:kern w:val="16"/>
                <w:sz w:val="20"/>
                <w:szCs w:val="20"/>
              </w:rPr>
              <w:t xml:space="preserve"> </w:t>
            </w:r>
            <w:proofErr w:type="spellStart"/>
            <w:r>
              <w:rPr>
                <w:rFonts w:cs="Arial"/>
                <w:kern w:val="16"/>
                <w:sz w:val="20"/>
                <w:szCs w:val="20"/>
              </w:rPr>
              <w:t>Occurrence</w:t>
            </w:r>
            <w:proofErr w:type="spellEnd"/>
          </w:p>
          <w:p w:rsidR="0057792F" w:rsidRPr="00617DF4" w:rsidRDefault="0057792F" w:rsidP="00653D8E">
            <w:pPr>
              <w:rPr>
                <w:rFonts w:cs="Arial"/>
                <w:kern w:val="16"/>
                <w:sz w:val="20"/>
                <w:szCs w:val="20"/>
              </w:rPr>
            </w:pPr>
          </w:p>
        </w:tc>
        <w:tc>
          <w:tcPr>
            <w:tcW w:w="7229" w:type="dxa"/>
            <w:gridSpan w:val="2"/>
            <w:shd w:val="clear" w:color="auto" w:fill="auto"/>
          </w:tcPr>
          <w:p w:rsidR="0057792F" w:rsidRPr="00456260" w:rsidRDefault="0057792F" w:rsidP="00653D8E">
            <w:pPr>
              <w:rPr>
                <w:rFonts w:cs="Arial"/>
                <w:i/>
                <w:kern w:val="16"/>
                <w:sz w:val="20"/>
                <w:szCs w:val="20"/>
              </w:rPr>
            </w:pPr>
            <w:r>
              <w:rPr>
                <w:rFonts w:cs="Arial"/>
                <w:i/>
                <w:kern w:val="16"/>
                <w:sz w:val="20"/>
                <w:szCs w:val="20"/>
              </w:rPr>
              <w:t xml:space="preserve">Every </w:t>
            </w:r>
            <w:proofErr w:type="spellStart"/>
            <w:r>
              <w:rPr>
                <w:rFonts w:cs="Arial"/>
                <w:i/>
                <w:kern w:val="16"/>
                <w:sz w:val="20"/>
                <w:szCs w:val="20"/>
              </w:rPr>
              <w:t>second</w:t>
            </w:r>
            <w:proofErr w:type="spellEnd"/>
            <w:r>
              <w:rPr>
                <w:rFonts w:cs="Arial"/>
                <w:i/>
                <w:kern w:val="16"/>
                <w:sz w:val="20"/>
                <w:szCs w:val="20"/>
              </w:rPr>
              <w:t xml:space="preserve"> </w:t>
            </w:r>
            <w:proofErr w:type="spellStart"/>
            <w:r>
              <w:rPr>
                <w:rFonts w:cs="Arial"/>
                <w:i/>
                <w:kern w:val="16"/>
                <w:sz w:val="20"/>
                <w:szCs w:val="20"/>
              </w:rPr>
              <w:t>year</w:t>
            </w:r>
            <w:proofErr w:type="spellEnd"/>
          </w:p>
        </w:tc>
      </w:tr>
      <w:tr w:rsidR="0057792F" w:rsidRPr="00C477F8" w:rsidTr="00C92BA9">
        <w:trPr>
          <w:gridAfter w:val="1"/>
          <w:wAfter w:w="75" w:type="dxa"/>
        </w:trPr>
        <w:tc>
          <w:tcPr>
            <w:tcW w:w="2552" w:type="dxa"/>
            <w:gridSpan w:val="2"/>
          </w:tcPr>
          <w:p w:rsidR="0057792F" w:rsidRPr="00D138BE" w:rsidRDefault="0057792F" w:rsidP="00653D8E">
            <w:pPr>
              <w:rPr>
                <w:rFonts w:cs="Arial"/>
                <w:color w:val="E36C0A"/>
                <w:kern w:val="16"/>
                <w:sz w:val="20"/>
                <w:szCs w:val="20"/>
              </w:rPr>
            </w:pPr>
            <w:r>
              <w:rPr>
                <w:rFonts w:cs="Arial"/>
                <w:kern w:val="16"/>
                <w:sz w:val="20"/>
                <w:szCs w:val="20"/>
              </w:rPr>
              <w:t>Duration</w:t>
            </w:r>
          </w:p>
        </w:tc>
        <w:tc>
          <w:tcPr>
            <w:tcW w:w="7229" w:type="dxa"/>
            <w:gridSpan w:val="2"/>
            <w:shd w:val="clear" w:color="auto" w:fill="auto"/>
          </w:tcPr>
          <w:p w:rsidR="0057792F" w:rsidRPr="00456260" w:rsidRDefault="0057792F" w:rsidP="00653D8E">
            <w:pPr>
              <w:rPr>
                <w:rFonts w:cs="Arial"/>
                <w:i/>
                <w:kern w:val="16"/>
                <w:sz w:val="20"/>
                <w:szCs w:val="20"/>
              </w:rPr>
            </w:pPr>
            <w:proofErr w:type="spellStart"/>
            <w:r>
              <w:rPr>
                <w:rFonts w:cs="Arial"/>
                <w:i/>
                <w:kern w:val="16"/>
                <w:sz w:val="20"/>
                <w:szCs w:val="20"/>
              </w:rPr>
              <w:t>One</w:t>
            </w:r>
            <w:proofErr w:type="spellEnd"/>
            <w:r>
              <w:rPr>
                <w:rFonts w:cs="Arial"/>
                <w:i/>
                <w:kern w:val="16"/>
                <w:sz w:val="20"/>
                <w:szCs w:val="20"/>
              </w:rPr>
              <w:t xml:space="preserve"> </w:t>
            </w:r>
            <w:proofErr w:type="spellStart"/>
            <w:r>
              <w:rPr>
                <w:rFonts w:cs="Arial"/>
                <w:i/>
                <w:kern w:val="16"/>
                <w:sz w:val="20"/>
                <w:szCs w:val="20"/>
              </w:rPr>
              <w:t>s</w:t>
            </w:r>
            <w:r w:rsidRPr="00456260">
              <w:rPr>
                <w:rFonts w:cs="Arial"/>
                <w:i/>
                <w:kern w:val="16"/>
                <w:sz w:val="20"/>
                <w:szCs w:val="20"/>
              </w:rPr>
              <w:t>emester</w:t>
            </w:r>
            <w:proofErr w:type="spellEnd"/>
          </w:p>
        </w:tc>
      </w:tr>
      <w:tr w:rsidR="008A1878" w:rsidRPr="00CC0FF9" w:rsidTr="00C92BA9">
        <w:trPr>
          <w:gridAfter w:val="1"/>
          <w:wAfter w:w="75" w:type="dxa"/>
        </w:trPr>
        <w:tc>
          <w:tcPr>
            <w:tcW w:w="2552" w:type="dxa"/>
            <w:gridSpan w:val="2"/>
          </w:tcPr>
          <w:p w:rsidR="008A1878" w:rsidRDefault="008A1878" w:rsidP="00653D8E">
            <w:pPr>
              <w:rPr>
                <w:rFonts w:cs="Arial"/>
                <w:kern w:val="16"/>
                <w:sz w:val="20"/>
                <w:szCs w:val="20"/>
              </w:rPr>
            </w:pPr>
            <w:r>
              <w:rPr>
                <w:rFonts w:cs="Arial"/>
                <w:kern w:val="16"/>
                <w:sz w:val="20"/>
                <w:szCs w:val="20"/>
              </w:rPr>
              <w:t xml:space="preserve">Type </w:t>
            </w:r>
            <w:proofErr w:type="spellStart"/>
            <w:r>
              <w:rPr>
                <w:rFonts w:cs="Arial"/>
                <w:kern w:val="16"/>
                <w:sz w:val="20"/>
                <w:szCs w:val="20"/>
              </w:rPr>
              <w:t>of</w:t>
            </w:r>
            <w:proofErr w:type="spellEnd"/>
            <w:r>
              <w:rPr>
                <w:rFonts w:cs="Arial"/>
                <w:kern w:val="16"/>
                <w:sz w:val="20"/>
                <w:szCs w:val="20"/>
              </w:rPr>
              <w:t xml:space="preserve"> Course</w:t>
            </w:r>
          </w:p>
        </w:tc>
        <w:tc>
          <w:tcPr>
            <w:tcW w:w="7229" w:type="dxa"/>
            <w:gridSpan w:val="2"/>
            <w:shd w:val="clear" w:color="auto" w:fill="auto"/>
          </w:tcPr>
          <w:p w:rsidR="008A1878" w:rsidRPr="008A1878" w:rsidRDefault="008A1878" w:rsidP="00653D8E">
            <w:pPr>
              <w:rPr>
                <w:rFonts w:cs="Arial"/>
                <w:i/>
                <w:kern w:val="16"/>
                <w:sz w:val="20"/>
                <w:szCs w:val="20"/>
                <w:lang w:val="en-US"/>
              </w:rPr>
            </w:pPr>
            <w:r w:rsidRPr="008A1878">
              <w:rPr>
                <w:rFonts w:cs="Arial"/>
                <w:i/>
                <w:iCs/>
                <w:sz w:val="20"/>
                <w:szCs w:val="20"/>
                <w:lang w:val="en-US"/>
              </w:rPr>
              <w:t>Selectable course from the area distributed and mobile</w:t>
            </w:r>
            <w:r>
              <w:rPr>
                <w:rFonts w:cs="Arial"/>
                <w:i/>
                <w:iCs/>
                <w:sz w:val="20"/>
                <w:szCs w:val="20"/>
                <w:lang w:val="en-US"/>
              </w:rPr>
              <w:t xml:space="preserve"> systems</w:t>
            </w:r>
          </w:p>
        </w:tc>
      </w:tr>
      <w:tr w:rsidR="0057792F" w:rsidRPr="00461F1C" w:rsidTr="00C92BA9">
        <w:trPr>
          <w:gridBefore w:val="1"/>
          <w:wBefore w:w="75" w:type="dxa"/>
        </w:trPr>
        <w:tc>
          <w:tcPr>
            <w:tcW w:w="2552" w:type="dxa"/>
            <w:gridSpan w:val="2"/>
            <w:shd w:val="clear" w:color="auto" w:fill="E6E6E6"/>
          </w:tcPr>
          <w:p w:rsidR="0057792F" w:rsidRDefault="0057792F" w:rsidP="00653D8E">
            <w:pPr>
              <w:rPr>
                <w:rFonts w:cs="Arial"/>
                <w:kern w:val="16"/>
                <w:sz w:val="20"/>
                <w:szCs w:val="20"/>
              </w:rPr>
            </w:pPr>
            <w:r w:rsidRPr="00C477F8">
              <w:rPr>
                <w:rFonts w:cs="Arial"/>
                <w:kern w:val="16"/>
                <w:sz w:val="20"/>
                <w:szCs w:val="20"/>
              </w:rPr>
              <w:t>Modul</w:t>
            </w:r>
            <w:r>
              <w:rPr>
                <w:rFonts w:cs="Arial"/>
                <w:kern w:val="16"/>
                <w:sz w:val="20"/>
                <w:szCs w:val="20"/>
              </w:rPr>
              <w:t>e N</w:t>
            </w:r>
            <w:r w:rsidRPr="00C477F8">
              <w:rPr>
                <w:rFonts w:cs="Arial"/>
                <w:kern w:val="16"/>
                <w:sz w:val="20"/>
                <w:szCs w:val="20"/>
              </w:rPr>
              <w:t>ame</w:t>
            </w:r>
          </w:p>
          <w:p w:rsidR="0057792F" w:rsidRPr="00C477F8" w:rsidRDefault="0057792F" w:rsidP="00653D8E">
            <w:pPr>
              <w:rPr>
                <w:rFonts w:cs="Arial"/>
                <w:kern w:val="16"/>
                <w:sz w:val="20"/>
                <w:szCs w:val="20"/>
              </w:rPr>
            </w:pPr>
          </w:p>
          <w:p w:rsidR="0057792F" w:rsidRPr="00C477F8" w:rsidRDefault="0057792F" w:rsidP="00653D8E">
            <w:pPr>
              <w:rPr>
                <w:rFonts w:cs="Arial"/>
                <w:kern w:val="16"/>
                <w:sz w:val="6"/>
                <w:szCs w:val="6"/>
              </w:rPr>
            </w:pPr>
          </w:p>
        </w:tc>
        <w:tc>
          <w:tcPr>
            <w:tcW w:w="7229" w:type="dxa"/>
            <w:gridSpan w:val="2"/>
            <w:shd w:val="clear" w:color="auto" w:fill="E6E6E6"/>
          </w:tcPr>
          <w:p w:rsidR="0057792F" w:rsidRPr="00461F1C" w:rsidRDefault="0057792F" w:rsidP="00653D8E">
            <w:pPr>
              <w:rPr>
                <w:rFonts w:cs="Arial"/>
                <w:b/>
                <w:kern w:val="16"/>
                <w:sz w:val="20"/>
                <w:szCs w:val="20"/>
              </w:rPr>
            </w:pPr>
            <w:bookmarkStart w:id="15" w:name="Ü23"/>
            <w:proofErr w:type="spellStart"/>
            <w:r w:rsidRPr="00461F1C">
              <w:rPr>
                <w:rFonts w:cs="Arial"/>
                <w:b/>
                <w:kern w:val="16"/>
                <w:sz w:val="20"/>
                <w:szCs w:val="20"/>
              </w:rPr>
              <w:t>Semantic</w:t>
            </w:r>
            <w:proofErr w:type="spellEnd"/>
            <w:r w:rsidRPr="00461F1C">
              <w:rPr>
                <w:rFonts w:cs="Arial"/>
                <w:b/>
                <w:kern w:val="16"/>
                <w:sz w:val="20"/>
                <w:szCs w:val="20"/>
              </w:rPr>
              <w:t xml:space="preserve"> Technologies in Distributed Systems (Semantische Technologien in verteilten Systemen</w:t>
            </w:r>
            <w:r>
              <w:rPr>
                <w:rFonts w:cs="Arial"/>
                <w:b/>
                <w:kern w:val="16"/>
                <w:sz w:val="20"/>
                <w:szCs w:val="20"/>
              </w:rPr>
              <w:t>)</w:t>
            </w:r>
            <w:bookmarkEnd w:id="15"/>
          </w:p>
        </w:tc>
      </w:tr>
      <w:tr w:rsidR="0057792F" w:rsidRPr="00C477F8" w:rsidTr="00C92BA9">
        <w:trPr>
          <w:gridBefore w:val="1"/>
          <w:wBefore w:w="75" w:type="dxa"/>
        </w:trPr>
        <w:tc>
          <w:tcPr>
            <w:tcW w:w="2552" w:type="dxa"/>
            <w:gridSpan w:val="2"/>
          </w:tcPr>
          <w:p w:rsidR="0057792F" w:rsidRDefault="0057792F" w:rsidP="00653D8E">
            <w:pPr>
              <w:rPr>
                <w:rFonts w:cs="Arial"/>
                <w:kern w:val="16"/>
                <w:sz w:val="20"/>
                <w:szCs w:val="20"/>
              </w:rPr>
            </w:pPr>
            <w:r w:rsidRPr="00C477F8">
              <w:rPr>
                <w:rFonts w:cs="Arial"/>
                <w:kern w:val="16"/>
                <w:sz w:val="20"/>
                <w:szCs w:val="20"/>
              </w:rPr>
              <w:t>Modul</w:t>
            </w:r>
            <w:r>
              <w:rPr>
                <w:rFonts w:cs="Arial"/>
                <w:kern w:val="16"/>
                <w:sz w:val="20"/>
                <w:szCs w:val="20"/>
              </w:rPr>
              <w:t xml:space="preserve">e </w:t>
            </w:r>
            <w:proofErr w:type="spellStart"/>
            <w:r>
              <w:rPr>
                <w:rFonts w:cs="Arial"/>
                <w:kern w:val="16"/>
                <w:sz w:val="20"/>
                <w:szCs w:val="20"/>
              </w:rPr>
              <w:t>Responsibility</w:t>
            </w:r>
            <w:proofErr w:type="spellEnd"/>
          </w:p>
          <w:p w:rsidR="0057792F" w:rsidRDefault="0057792F" w:rsidP="00653D8E">
            <w:pPr>
              <w:rPr>
                <w:rFonts w:cs="Arial"/>
                <w:kern w:val="16"/>
                <w:sz w:val="20"/>
                <w:szCs w:val="20"/>
              </w:rPr>
            </w:pPr>
          </w:p>
          <w:p w:rsidR="0057792F" w:rsidRPr="00C477F8" w:rsidRDefault="0057792F" w:rsidP="00653D8E">
            <w:pPr>
              <w:rPr>
                <w:rFonts w:cs="Arial"/>
                <w:kern w:val="16"/>
                <w:sz w:val="6"/>
                <w:szCs w:val="6"/>
              </w:rPr>
            </w:pPr>
          </w:p>
        </w:tc>
        <w:tc>
          <w:tcPr>
            <w:tcW w:w="7229" w:type="dxa"/>
            <w:gridSpan w:val="2"/>
            <w:shd w:val="clear" w:color="auto" w:fill="auto"/>
          </w:tcPr>
          <w:p w:rsidR="0057792F" w:rsidRPr="0084088D" w:rsidRDefault="0057792F" w:rsidP="00653D8E">
            <w:pPr>
              <w:rPr>
                <w:rFonts w:cs="Arial"/>
                <w:i/>
                <w:kern w:val="16"/>
                <w:sz w:val="20"/>
                <w:szCs w:val="20"/>
              </w:rPr>
            </w:pPr>
            <w:r>
              <w:rPr>
                <w:rFonts w:cs="Arial"/>
                <w:i/>
                <w:kern w:val="16"/>
                <w:sz w:val="20"/>
                <w:szCs w:val="20"/>
              </w:rPr>
              <w:t>Prof. Dr. Michael Cebulla</w:t>
            </w:r>
          </w:p>
        </w:tc>
      </w:tr>
      <w:tr w:rsidR="0057792F" w:rsidRPr="00CC0FF9" w:rsidTr="00C92BA9">
        <w:trPr>
          <w:gridBefore w:val="1"/>
          <w:wBefore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Qualific</w:t>
            </w:r>
            <w:r w:rsidRPr="00C477F8">
              <w:rPr>
                <w:rFonts w:cs="Arial"/>
                <w:kern w:val="16"/>
                <w:sz w:val="20"/>
                <w:szCs w:val="20"/>
              </w:rPr>
              <w:t>ation</w:t>
            </w:r>
            <w:proofErr w:type="spellEnd"/>
            <w:r>
              <w:rPr>
                <w:rFonts w:cs="Arial"/>
                <w:kern w:val="16"/>
                <w:sz w:val="20"/>
                <w:szCs w:val="20"/>
              </w:rPr>
              <w:t xml:space="preserve"> Targets</w:t>
            </w:r>
            <w:r w:rsidRPr="00C477F8">
              <w:rPr>
                <w:rFonts w:cs="Arial"/>
                <w:kern w:val="16"/>
                <w:sz w:val="20"/>
                <w:szCs w:val="20"/>
              </w:rPr>
              <w:t xml:space="preserve"> </w:t>
            </w:r>
          </w:p>
          <w:p w:rsidR="0057792F" w:rsidRPr="00C477F8" w:rsidRDefault="0057792F" w:rsidP="00653D8E">
            <w:pPr>
              <w:rPr>
                <w:rFonts w:cs="Arial"/>
                <w:color w:val="E36C0A"/>
                <w:kern w:val="16"/>
                <w:sz w:val="20"/>
                <w:szCs w:val="20"/>
              </w:rPr>
            </w:pPr>
          </w:p>
        </w:tc>
        <w:tc>
          <w:tcPr>
            <w:tcW w:w="7229" w:type="dxa"/>
            <w:gridSpan w:val="2"/>
          </w:tcPr>
          <w:p w:rsidR="0057792F" w:rsidRPr="001D0469" w:rsidRDefault="0057792F" w:rsidP="00653D8E">
            <w:pPr>
              <w:rPr>
                <w:rFonts w:cs="Arial"/>
                <w:i/>
                <w:kern w:val="16"/>
                <w:sz w:val="20"/>
                <w:szCs w:val="20"/>
                <w:lang w:val="en-US"/>
              </w:rPr>
            </w:pPr>
            <w:r w:rsidRPr="001D0469">
              <w:rPr>
                <w:rFonts w:cs="Arial"/>
                <w:i/>
                <w:kern w:val="16"/>
                <w:sz w:val="20"/>
                <w:szCs w:val="20"/>
                <w:lang w:val="en-US"/>
              </w:rPr>
              <w:t>Students understand concepts and technologies from the area „</w:t>
            </w:r>
            <w:proofErr w:type="spellStart"/>
            <w:r w:rsidRPr="001D0469">
              <w:rPr>
                <w:rFonts w:cs="Arial"/>
                <w:i/>
                <w:kern w:val="16"/>
                <w:sz w:val="20"/>
                <w:szCs w:val="20"/>
                <w:lang w:val="en-US"/>
              </w:rPr>
              <w:t>intellegen</w:t>
            </w:r>
            <w:r>
              <w:rPr>
                <w:rFonts w:cs="Arial"/>
                <w:i/>
                <w:kern w:val="16"/>
                <w:sz w:val="20"/>
                <w:szCs w:val="20"/>
                <w:lang w:val="en-US"/>
              </w:rPr>
              <w:t>t</w:t>
            </w:r>
            <w:proofErr w:type="spellEnd"/>
            <w:r>
              <w:rPr>
                <w:rFonts w:cs="Arial"/>
                <w:i/>
                <w:kern w:val="16"/>
                <w:sz w:val="20"/>
                <w:szCs w:val="20"/>
                <w:lang w:val="en-US"/>
              </w:rPr>
              <w:t xml:space="preserve"> </w:t>
            </w:r>
            <w:proofErr w:type="gramStart"/>
            <w:r>
              <w:rPr>
                <w:rFonts w:cs="Arial"/>
                <w:i/>
                <w:kern w:val="16"/>
                <w:sz w:val="20"/>
                <w:szCs w:val="20"/>
                <w:lang w:val="en-US"/>
              </w:rPr>
              <w:t xml:space="preserve">middleware“ </w:t>
            </w:r>
            <w:r w:rsidRPr="001D0469">
              <w:rPr>
                <w:rFonts w:cs="Arial"/>
                <w:i/>
                <w:kern w:val="16"/>
                <w:sz w:val="20"/>
                <w:szCs w:val="20"/>
                <w:lang w:val="en-US"/>
              </w:rPr>
              <w:t>and</w:t>
            </w:r>
            <w:proofErr w:type="gramEnd"/>
            <w:r w:rsidRPr="001D0469">
              <w:rPr>
                <w:rFonts w:cs="Arial"/>
                <w:i/>
                <w:kern w:val="16"/>
                <w:sz w:val="20"/>
                <w:szCs w:val="20"/>
                <w:lang w:val="en-US"/>
              </w:rPr>
              <w:t xml:space="preserve"> are able to apply them. T</w:t>
            </w:r>
            <w:r>
              <w:rPr>
                <w:rFonts w:cs="Arial"/>
                <w:i/>
                <w:kern w:val="16"/>
                <w:sz w:val="20"/>
                <w:szCs w:val="20"/>
                <w:lang w:val="en-US"/>
              </w:rPr>
              <w:t>hey are able to analyze and assess existing solutions on the basis of these concepts.</w:t>
            </w:r>
          </w:p>
          <w:p w:rsidR="0057792F" w:rsidRPr="001D0469" w:rsidRDefault="0057792F" w:rsidP="00653D8E">
            <w:pPr>
              <w:rPr>
                <w:rFonts w:cs="Arial"/>
                <w:i/>
                <w:color w:val="7F7F7F"/>
                <w:kern w:val="16"/>
                <w:sz w:val="6"/>
                <w:szCs w:val="6"/>
                <w:lang w:val="en-US"/>
              </w:rPr>
            </w:pPr>
          </w:p>
        </w:tc>
      </w:tr>
      <w:tr w:rsidR="0057792F" w:rsidRPr="00C477F8" w:rsidTr="00C92BA9">
        <w:trPr>
          <w:gridBefore w:val="1"/>
          <w:wBefore w:w="75" w:type="dxa"/>
        </w:trPr>
        <w:tc>
          <w:tcPr>
            <w:tcW w:w="9781" w:type="dxa"/>
            <w:gridSpan w:val="4"/>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709"/>
              <w:gridCol w:w="1275"/>
              <w:gridCol w:w="851"/>
              <w:gridCol w:w="992"/>
              <w:gridCol w:w="914"/>
              <w:gridCol w:w="1496"/>
            </w:tblGrid>
            <w:tr w:rsidR="0057792F" w:rsidRPr="001E2274" w:rsidTr="00653D8E">
              <w:trPr>
                <w:jc w:val="center"/>
              </w:trPr>
              <w:tc>
                <w:tcPr>
                  <w:tcW w:w="2366" w:type="dxa"/>
                  <w:shd w:val="clear" w:color="auto" w:fill="auto"/>
                </w:tcPr>
                <w:p w:rsidR="0057792F" w:rsidRPr="001E2274" w:rsidRDefault="0057792F" w:rsidP="00653D8E">
                  <w:pPr>
                    <w:pStyle w:val="Text1"/>
                    <w:ind w:left="0"/>
                    <w:jc w:val="left"/>
                    <w:rPr>
                      <w:rFonts w:ascii="Arial" w:hAnsi="Arial" w:cs="Arial"/>
                      <w:b/>
                      <w:sz w:val="18"/>
                      <w:szCs w:val="18"/>
                      <w:lang w:eastAsia="de-DE"/>
                    </w:rPr>
                  </w:pPr>
                  <w:r>
                    <w:rPr>
                      <w:rFonts w:ascii="Arial" w:hAnsi="Arial" w:cs="Arial"/>
                      <w:b/>
                      <w:sz w:val="18"/>
                      <w:szCs w:val="18"/>
                      <w:lang w:eastAsia="de-DE"/>
                    </w:rPr>
                    <w:t>Contents</w:t>
                  </w:r>
                </w:p>
              </w:tc>
              <w:tc>
                <w:tcPr>
                  <w:tcW w:w="709" w:type="dxa"/>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Know</w:t>
                  </w:r>
                  <w:proofErr w:type="spellEnd"/>
                </w:p>
              </w:tc>
              <w:tc>
                <w:tcPr>
                  <w:tcW w:w="1275" w:type="dxa"/>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Understand</w:t>
                  </w:r>
                  <w:proofErr w:type="spellEnd"/>
                </w:p>
              </w:tc>
              <w:tc>
                <w:tcPr>
                  <w:tcW w:w="851" w:type="dxa"/>
                  <w:shd w:val="clear" w:color="auto" w:fill="auto"/>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Apply</w:t>
                  </w:r>
                  <w:proofErr w:type="spellEnd"/>
                </w:p>
              </w:tc>
              <w:tc>
                <w:tcPr>
                  <w:tcW w:w="992" w:type="dxa"/>
                  <w:shd w:val="clear" w:color="auto" w:fill="auto"/>
                </w:tcPr>
                <w:p w:rsidR="0057792F" w:rsidRPr="001E2274" w:rsidRDefault="0057792F" w:rsidP="00653D8E">
                  <w:pPr>
                    <w:pStyle w:val="Text1"/>
                    <w:ind w:left="0"/>
                    <w:jc w:val="center"/>
                    <w:rPr>
                      <w:rFonts w:ascii="Arial" w:hAnsi="Arial" w:cs="Arial"/>
                      <w:b/>
                      <w:sz w:val="18"/>
                      <w:szCs w:val="18"/>
                      <w:lang w:eastAsia="de-DE"/>
                    </w:rPr>
                  </w:pPr>
                  <w:proofErr w:type="spellStart"/>
                  <w:r w:rsidRPr="001E2274">
                    <w:rPr>
                      <w:rFonts w:ascii="Arial" w:hAnsi="Arial" w:cs="Arial"/>
                      <w:b/>
                      <w:sz w:val="18"/>
                      <w:szCs w:val="18"/>
                      <w:lang w:eastAsia="de-DE"/>
                    </w:rPr>
                    <w:t>Analy</w:t>
                  </w:r>
                  <w:r>
                    <w:rPr>
                      <w:rFonts w:ascii="Arial" w:hAnsi="Arial" w:cs="Arial"/>
                      <w:b/>
                      <w:sz w:val="18"/>
                      <w:szCs w:val="18"/>
                      <w:lang w:eastAsia="de-DE"/>
                    </w:rPr>
                    <w:t>ze</w:t>
                  </w:r>
                  <w:proofErr w:type="spellEnd"/>
                </w:p>
              </w:tc>
              <w:tc>
                <w:tcPr>
                  <w:tcW w:w="914" w:type="dxa"/>
                  <w:shd w:val="clear" w:color="auto" w:fill="auto"/>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Assess</w:t>
                  </w:r>
                  <w:proofErr w:type="spellEnd"/>
                </w:p>
              </w:tc>
              <w:tc>
                <w:tcPr>
                  <w:tcW w:w="1496" w:type="dxa"/>
                </w:tcPr>
                <w:p w:rsidR="0057792F" w:rsidRPr="001E2274" w:rsidRDefault="0057792F" w:rsidP="00653D8E">
                  <w:pPr>
                    <w:pStyle w:val="Text1"/>
                    <w:ind w:left="0"/>
                    <w:jc w:val="center"/>
                    <w:rPr>
                      <w:rFonts w:ascii="Arial" w:hAnsi="Arial" w:cs="Arial"/>
                      <w:b/>
                      <w:sz w:val="18"/>
                      <w:szCs w:val="18"/>
                      <w:lang w:eastAsia="de-DE"/>
                    </w:rPr>
                  </w:pPr>
                  <w:proofErr w:type="spellStart"/>
                  <w:r>
                    <w:rPr>
                      <w:rFonts w:ascii="Arial" w:hAnsi="Arial" w:cs="Arial"/>
                      <w:b/>
                      <w:sz w:val="18"/>
                      <w:szCs w:val="18"/>
                      <w:lang w:eastAsia="de-DE"/>
                    </w:rPr>
                    <w:t>Synthesize</w:t>
                  </w:r>
                  <w:proofErr w:type="spellEnd"/>
                </w:p>
              </w:tc>
            </w:tr>
            <w:tr w:rsidR="0057792F" w:rsidRPr="001E2274" w:rsidTr="00653D8E">
              <w:trPr>
                <w:jc w:val="center"/>
              </w:trPr>
              <w:tc>
                <w:tcPr>
                  <w:tcW w:w="2366" w:type="dxa"/>
                  <w:shd w:val="clear" w:color="auto" w:fill="auto"/>
                </w:tcPr>
                <w:p w:rsidR="0057792F" w:rsidRPr="001E2274" w:rsidRDefault="0057792F" w:rsidP="00653D8E">
                  <w:pPr>
                    <w:pStyle w:val="Text1"/>
                    <w:ind w:left="0"/>
                    <w:jc w:val="left"/>
                    <w:rPr>
                      <w:rFonts w:ascii="Arial" w:hAnsi="Arial" w:cs="Arial"/>
                      <w:sz w:val="18"/>
                      <w:szCs w:val="18"/>
                      <w:lang w:eastAsia="de-DE"/>
                    </w:rPr>
                  </w:pPr>
                  <w:proofErr w:type="spellStart"/>
                  <w:r>
                    <w:rPr>
                      <w:rFonts w:ascii="Arial" w:hAnsi="Arial" w:cs="Arial"/>
                      <w:sz w:val="18"/>
                      <w:szCs w:val="18"/>
                      <w:lang w:eastAsia="de-DE"/>
                    </w:rPr>
                    <w:lastRenderedPageBreak/>
                    <w:t>Ontologies</w:t>
                  </w:r>
                  <w:proofErr w:type="spellEnd"/>
                </w:p>
              </w:tc>
              <w:tc>
                <w:tcPr>
                  <w:tcW w:w="709"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75"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51"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992"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914"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496" w:type="dxa"/>
                  <w:vAlign w:val="center"/>
                </w:tcPr>
                <w:p w:rsidR="0057792F" w:rsidRPr="001E2274" w:rsidRDefault="0057792F" w:rsidP="00653D8E">
                  <w:pPr>
                    <w:pStyle w:val="Text1"/>
                    <w:ind w:left="0"/>
                    <w:jc w:val="center"/>
                    <w:rPr>
                      <w:rFonts w:ascii="Arial" w:hAnsi="Arial" w:cs="Arial"/>
                      <w:sz w:val="18"/>
                      <w:szCs w:val="18"/>
                      <w:lang w:eastAsia="de-DE"/>
                    </w:rPr>
                  </w:pPr>
                </w:p>
              </w:tc>
            </w:tr>
            <w:tr w:rsidR="0057792F" w:rsidRPr="001E2274" w:rsidTr="00653D8E">
              <w:trPr>
                <w:jc w:val="center"/>
              </w:trPr>
              <w:tc>
                <w:tcPr>
                  <w:tcW w:w="2366" w:type="dxa"/>
                  <w:shd w:val="clear" w:color="auto" w:fill="auto"/>
                </w:tcPr>
                <w:p w:rsidR="0057792F" w:rsidRPr="00D420CD" w:rsidRDefault="0057792F" w:rsidP="00653D8E">
                  <w:pPr>
                    <w:pStyle w:val="Text1"/>
                    <w:ind w:left="0"/>
                    <w:jc w:val="left"/>
                    <w:rPr>
                      <w:rFonts w:ascii="Arial" w:hAnsi="Arial" w:cs="Arial"/>
                      <w:sz w:val="18"/>
                      <w:szCs w:val="18"/>
                      <w:lang w:val="en-US" w:eastAsia="de-DE"/>
                    </w:rPr>
                  </w:pPr>
                  <w:r w:rsidRPr="00D420CD">
                    <w:rPr>
                      <w:rFonts w:ascii="Arial" w:hAnsi="Arial" w:cs="Arial"/>
                      <w:sz w:val="18"/>
                      <w:szCs w:val="18"/>
                      <w:lang w:val="en-US" w:eastAsia="de-DE"/>
                    </w:rPr>
                    <w:t>SOA-</w:t>
                  </w:r>
                  <w:r>
                    <w:rPr>
                      <w:rFonts w:ascii="Arial" w:hAnsi="Arial" w:cs="Arial"/>
                      <w:sz w:val="18"/>
                      <w:szCs w:val="18"/>
                      <w:lang w:val="en-US" w:eastAsia="de-DE"/>
                    </w:rPr>
                    <w:t xml:space="preserve">platforms </w:t>
                  </w:r>
                  <w:r w:rsidRPr="00D420CD">
                    <w:rPr>
                      <w:rFonts w:ascii="Arial" w:hAnsi="Arial" w:cs="Arial"/>
                      <w:sz w:val="18"/>
                      <w:szCs w:val="18"/>
                      <w:lang w:val="en-US" w:eastAsia="de-DE"/>
                    </w:rPr>
                    <w:t>/</w:t>
                  </w:r>
                </w:p>
                <w:p w:rsidR="0057792F" w:rsidRPr="00D420CD" w:rsidRDefault="0057792F" w:rsidP="00653D8E">
                  <w:pPr>
                    <w:pStyle w:val="Text1"/>
                    <w:ind w:left="0"/>
                    <w:jc w:val="left"/>
                    <w:rPr>
                      <w:rFonts w:ascii="Arial" w:hAnsi="Arial" w:cs="Arial"/>
                      <w:sz w:val="18"/>
                      <w:szCs w:val="18"/>
                      <w:lang w:val="en-US" w:eastAsia="de-DE"/>
                    </w:rPr>
                  </w:pPr>
                  <w:r w:rsidRPr="00D420CD">
                    <w:rPr>
                      <w:rFonts w:ascii="Arial" w:hAnsi="Arial" w:cs="Arial"/>
                      <w:sz w:val="18"/>
                      <w:szCs w:val="18"/>
                      <w:lang w:val="en-US" w:eastAsia="de-DE"/>
                    </w:rPr>
                    <w:t>Enterprise Service Bus</w:t>
                  </w:r>
                </w:p>
              </w:tc>
              <w:tc>
                <w:tcPr>
                  <w:tcW w:w="709"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75"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51"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992"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914"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1496" w:type="dxa"/>
                  <w:vAlign w:val="center"/>
                </w:tcPr>
                <w:p w:rsidR="0057792F" w:rsidRPr="001E2274" w:rsidRDefault="0057792F" w:rsidP="00653D8E">
                  <w:pPr>
                    <w:pStyle w:val="Text1"/>
                    <w:ind w:left="0"/>
                    <w:jc w:val="center"/>
                    <w:rPr>
                      <w:rFonts w:ascii="Arial" w:hAnsi="Arial" w:cs="Arial"/>
                      <w:sz w:val="18"/>
                      <w:szCs w:val="18"/>
                      <w:lang w:eastAsia="de-DE"/>
                    </w:rPr>
                  </w:pPr>
                </w:p>
              </w:tc>
            </w:tr>
            <w:tr w:rsidR="0057792F" w:rsidRPr="001E2274" w:rsidTr="00653D8E">
              <w:trPr>
                <w:jc w:val="center"/>
              </w:trPr>
              <w:tc>
                <w:tcPr>
                  <w:tcW w:w="2366" w:type="dxa"/>
                  <w:shd w:val="clear" w:color="auto" w:fill="auto"/>
                </w:tcPr>
                <w:p w:rsidR="0057792F" w:rsidRPr="00B65E5E" w:rsidRDefault="0057792F" w:rsidP="00653D8E">
                  <w:pPr>
                    <w:pStyle w:val="Text1"/>
                    <w:ind w:left="0"/>
                    <w:jc w:val="left"/>
                    <w:rPr>
                      <w:rFonts w:ascii="Arial" w:hAnsi="Arial" w:cs="Arial"/>
                      <w:sz w:val="18"/>
                      <w:szCs w:val="18"/>
                      <w:lang w:val="en-US" w:eastAsia="de-DE"/>
                    </w:rPr>
                  </w:pPr>
                  <w:r w:rsidRPr="00B65E5E">
                    <w:rPr>
                      <w:rFonts w:ascii="Arial" w:hAnsi="Arial" w:cs="Arial"/>
                      <w:sz w:val="18"/>
                      <w:szCs w:val="18"/>
                      <w:lang w:val="en-US" w:eastAsia="de-DE"/>
                    </w:rPr>
                    <w:t>Situation monitoring/</w:t>
                  </w:r>
                </w:p>
                <w:p w:rsidR="0057792F" w:rsidRPr="00B65E5E" w:rsidRDefault="0057792F" w:rsidP="00653D8E">
                  <w:pPr>
                    <w:pStyle w:val="Text1"/>
                    <w:ind w:left="0"/>
                    <w:jc w:val="left"/>
                    <w:rPr>
                      <w:rFonts w:ascii="Arial" w:hAnsi="Arial" w:cs="Arial"/>
                      <w:sz w:val="18"/>
                      <w:szCs w:val="18"/>
                      <w:lang w:val="en-US" w:eastAsia="de-DE"/>
                    </w:rPr>
                  </w:pPr>
                  <w:r w:rsidRPr="00B65E5E">
                    <w:rPr>
                      <w:rFonts w:ascii="Arial" w:hAnsi="Arial" w:cs="Arial"/>
                      <w:sz w:val="18"/>
                      <w:szCs w:val="18"/>
                      <w:lang w:val="en-US" w:eastAsia="de-DE"/>
                    </w:rPr>
                    <w:t>Complex Event Processing</w:t>
                  </w:r>
                </w:p>
              </w:tc>
              <w:tc>
                <w:tcPr>
                  <w:tcW w:w="709"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275" w:type="dxa"/>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851"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992"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sidRPr="001E2274">
                    <w:rPr>
                      <w:rFonts w:ascii="Arial" w:hAnsi="Arial" w:cs="Arial"/>
                      <w:sz w:val="18"/>
                      <w:szCs w:val="18"/>
                      <w:lang w:eastAsia="de-DE"/>
                    </w:rPr>
                    <w:t>x</w:t>
                  </w:r>
                </w:p>
              </w:tc>
              <w:tc>
                <w:tcPr>
                  <w:tcW w:w="914" w:type="dxa"/>
                  <w:shd w:val="clear" w:color="auto" w:fill="auto"/>
                  <w:vAlign w:val="center"/>
                </w:tcPr>
                <w:p w:rsidR="0057792F" w:rsidRPr="001E2274" w:rsidRDefault="0057792F" w:rsidP="00653D8E">
                  <w:pPr>
                    <w:pStyle w:val="Text1"/>
                    <w:ind w:left="0"/>
                    <w:jc w:val="center"/>
                    <w:rPr>
                      <w:rFonts w:ascii="Arial" w:hAnsi="Arial" w:cs="Arial"/>
                      <w:sz w:val="18"/>
                      <w:szCs w:val="18"/>
                      <w:lang w:eastAsia="de-DE"/>
                    </w:rPr>
                  </w:pPr>
                  <w:r>
                    <w:rPr>
                      <w:rFonts w:ascii="Arial" w:hAnsi="Arial" w:cs="Arial"/>
                      <w:sz w:val="18"/>
                      <w:szCs w:val="18"/>
                      <w:lang w:eastAsia="de-DE"/>
                    </w:rPr>
                    <w:t>x</w:t>
                  </w:r>
                </w:p>
              </w:tc>
              <w:tc>
                <w:tcPr>
                  <w:tcW w:w="1496" w:type="dxa"/>
                  <w:vAlign w:val="center"/>
                </w:tcPr>
                <w:p w:rsidR="0057792F" w:rsidRPr="001E2274" w:rsidRDefault="0057792F" w:rsidP="00653D8E">
                  <w:pPr>
                    <w:pStyle w:val="Text1"/>
                    <w:ind w:left="0"/>
                    <w:jc w:val="center"/>
                    <w:rPr>
                      <w:rFonts w:ascii="Arial" w:hAnsi="Arial" w:cs="Arial"/>
                      <w:sz w:val="18"/>
                      <w:szCs w:val="18"/>
                      <w:lang w:eastAsia="de-DE"/>
                    </w:rPr>
                  </w:pPr>
                </w:p>
              </w:tc>
            </w:tr>
          </w:tbl>
          <w:p w:rsidR="0057792F" w:rsidRPr="001D0469" w:rsidRDefault="0057792F" w:rsidP="00653D8E">
            <w:pPr>
              <w:rPr>
                <w:rFonts w:cs="Arial"/>
                <w:i/>
                <w:kern w:val="16"/>
                <w:sz w:val="20"/>
                <w:szCs w:val="20"/>
                <w:lang w:val="en-US"/>
              </w:rPr>
            </w:pPr>
          </w:p>
        </w:tc>
      </w:tr>
      <w:tr w:rsidR="0057792F" w:rsidRPr="00CC0FF9" w:rsidTr="00C92BA9">
        <w:trPr>
          <w:gridBefore w:val="1"/>
          <w:wBefore w:w="75" w:type="dxa"/>
          <w:trHeight w:val="2129"/>
        </w:trPr>
        <w:tc>
          <w:tcPr>
            <w:tcW w:w="2552" w:type="dxa"/>
            <w:gridSpan w:val="2"/>
          </w:tcPr>
          <w:p w:rsidR="0057792F" w:rsidRPr="00C477F8" w:rsidRDefault="0057792F" w:rsidP="00653D8E">
            <w:pPr>
              <w:rPr>
                <w:rFonts w:cs="Arial"/>
                <w:kern w:val="16"/>
                <w:sz w:val="20"/>
                <w:szCs w:val="20"/>
              </w:rPr>
            </w:pPr>
            <w:r w:rsidRPr="00C477F8">
              <w:rPr>
                <w:rFonts w:cs="Arial"/>
                <w:kern w:val="16"/>
                <w:sz w:val="20"/>
                <w:szCs w:val="20"/>
              </w:rPr>
              <w:lastRenderedPageBreak/>
              <w:t>Modul</w:t>
            </w:r>
            <w:r>
              <w:rPr>
                <w:rFonts w:cs="Arial"/>
                <w:kern w:val="16"/>
                <w:sz w:val="20"/>
                <w:szCs w:val="20"/>
              </w:rPr>
              <w:t>e Contents</w:t>
            </w:r>
          </w:p>
          <w:p w:rsidR="0057792F" w:rsidRPr="00C477F8" w:rsidRDefault="0057792F" w:rsidP="00653D8E">
            <w:pPr>
              <w:rPr>
                <w:rFonts w:cs="Arial"/>
                <w:color w:val="E36C0A"/>
                <w:kern w:val="16"/>
                <w:sz w:val="20"/>
                <w:szCs w:val="20"/>
              </w:rPr>
            </w:pPr>
          </w:p>
        </w:tc>
        <w:tc>
          <w:tcPr>
            <w:tcW w:w="7229" w:type="dxa"/>
            <w:gridSpan w:val="2"/>
          </w:tcPr>
          <w:p w:rsidR="0057792F" w:rsidRPr="00B65E5E" w:rsidRDefault="0057792F" w:rsidP="00653D8E">
            <w:pPr>
              <w:rPr>
                <w:rFonts w:cs="Arial"/>
                <w:i/>
                <w:kern w:val="16"/>
                <w:sz w:val="20"/>
                <w:szCs w:val="20"/>
                <w:lang w:val="en-US"/>
              </w:rPr>
            </w:pPr>
            <w:r w:rsidRPr="00B65E5E">
              <w:rPr>
                <w:rFonts w:cs="Arial"/>
                <w:i/>
                <w:kern w:val="16"/>
                <w:sz w:val="20"/>
                <w:szCs w:val="20"/>
                <w:lang w:val="en-US"/>
              </w:rPr>
              <w:t>Concepts and te</w:t>
            </w:r>
            <w:r>
              <w:rPr>
                <w:rFonts w:cs="Arial"/>
                <w:i/>
                <w:kern w:val="16"/>
                <w:sz w:val="20"/>
                <w:szCs w:val="20"/>
                <w:lang w:val="en-US"/>
              </w:rPr>
              <w:t>chnologies for intelligent midd</w:t>
            </w:r>
            <w:r w:rsidRPr="00B65E5E">
              <w:rPr>
                <w:rFonts w:cs="Arial"/>
                <w:i/>
                <w:kern w:val="16"/>
                <w:sz w:val="20"/>
                <w:szCs w:val="20"/>
                <w:lang w:val="en-US"/>
              </w:rPr>
              <w:t>l</w:t>
            </w:r>
            <w:r>
              <w:rPr>
                <w:rFonts w:cs="Arial"/>
                <w:i/>
                <w:kern w:val="16"/>
                <w:sz w:val="20"/>
                <w:szCs w:val="20"/>
                <w:lang w:val="en-US"/>
              </w:rPr>
              <w:t>e</w:t>
            </w:r>
            <w:r w:rsidRPr="00B65E5E">
              <w:rPr>
                <w:rFonts w:cs="Arial"/>
                <w:i/>
                <w:kern w:val="16"/>
                <w:sz w:val="20"/>
                <w:szCs w:val="20"/>
                <w:lang w:val="en-US"/>
              </w:rPr>
              <w:t>ware:</w:t>
            </w:r>
          </w:p>
          <w:p w:rsidR="0057792F" w:rsidRPr="00B65E5E"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B65E5E">
              <w:rPr>
                <w:rFonts w:cs="Arial"/>
                <w:i/>
                <w:kern w:val="16"/>
                <w:sz w:val="20"/>
                <w:szCs w:val="20"/>
                <w:lang w:val="en-US"/>
              </w:rPr>
              <w:t>Ontologies: concepts for semantic data management, ETL</w:t>
            </w:r>
            <w:r>
              <w:rPr>
                <w:rFonts w:cs="Arial"/>
                <w:i/>
                <w:kern w:val="16"/>
                <w:sz w:val="20"/>
                <w:szCs w:val="20"/>
                <w:lang w:val="en-US"/>
              </w:rPr>
              <w:t xml:space="preserve"> process, ontology description languages, knowledge bases and inference mechanisms</w:t>
            </w:r>
          </w:p>
          <w:p w:rsidR="0057792F" w:rsidRPr="00B65E5E"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B65E5E">
              <w:rPr>
                <w:rFonts w:cs="Arial"/>
                <w:i/>
                <w:kern w:val="16"/>
                <w:sz w:val="20"/>
                <w:szCs w:val="20"/>
                <w:lang w:val="en-US"/>
              </w:rPr>
              <w:t xml:space="preserve">Middleware platforms and architectures: Enterprise service bus, </w:t>
            </w:r>
            <w:proofErr w:type="gramStart"/>
            <w:r w:rsidRPr="00B65E5E">
              <w:rPr>
                <w:rFonts w:cs="Arial"/>
                <w:i/>
                <w:kern w:val="16"/>
                <w:sz w:val="20"/>
                <w:szCs w:val="20"/>
                <w:lang w:val="en-US"/>
              </w:rPr>
              <w:t>service oriented</w:t>
            </w:r>
            <w:proofErr w:type="gramEnd"/>
            <w:r w:rsidRPr="00B65E5E">
              <w:rPr>
                <w:rFonts w:cs="Arial"/>
                <w:i/>
                <w:kern w:val="16"/>
                <w:sz w:val="20"/>
                <w:szCs w:val="20"/>
                <w:lang w:val="en-US"/>
              </w:rPr>
              <w:t xml:space="preserve"> architectures</w:t>
            </w:r>
          </w:p>
          <w:p w:rsidR="0057792F" w:rsidRPr="00C705E2"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Pr>
                <w:rFonts w:cs="Arial"/>
                <w:i/>
                <w:kern w:val="16"/>
                <w:sz w:val="20"/>
                <w:szCs w:val="20"/>
                <w:lang w:val="en-US"/>
              </w:rPr>
              <w:t>Process Mining</w:t>
            </w:r>
          </w:p>
          <w:p w:rsidR="0057792F" w:rsidRPr="008547A2" w:rsidRDefault="0057792F" w:rsidP="0057792F">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rPr>
                <w:rFonts w:cs="Arial"/>
                <w:i/>
                <w:kern w:val="16"/>
                <w:sz w:val="20"/>
                <w:szCs w:val="20"/>
                <w:lang w:val="en-US"/>
              </w:rPr>
            </w:pPr>
            <w:r w:rsidRPr="008547A2">
              <w:rPr>
                <w:rFonts w:cs="Arial"/>
                <w:i/>
                <w:kern w:val="16"/>
                <w:sz w:val="20"/>
                <w:szCs w:val="20"/>
                <w:lang w:val="en-US"/>
              </w:rPr>
              <w:t>Situation recognition: event-based archite</w:t>
            </w:r>
            <w:r>
              <w:rPr>
                <w:rFonts w:cs="Arial"/>
                <w:i/>
                <w:kern w:val="16"/>
                <w:sz w:val="20"/>
                <w:szCs w:val="20"/>
                <w:lang w:val="en-US"/>
              </w:rPr>
              <w:t>c</w:t>
            </w:r>
            <w:r w:rsidRPr="008547A2">
              <w:rPr>
                <w:rFonts w:cs="Arial"/>
                <w:i/>
                <w:kern w:val="16"/>
                <w:sz w:val="20"/>
                <w:szCs w:val="20"/>
                <w:lang w:val="en-US"/>
              </w:rPr>
              <w:t>ture</w:t>
            </w:r>
            <w:r>
              <w:rPr>
                <w:rFonts w:cs="Arial"/>
                <w:i/>
                <w:kern w:val="16"/>
                <w:sz w:val="20"/>
                <w:szCs w:val="20"/>
                <w:lang w:val="en-US"/>
              </w:rPr>
              <w:t>s</w:t>
            </w:r>
            <w:r w:rsidRPr="008547A2">
              <w:rPr>
                <w:rFonts w:cs="Arial"/>
                <w:i/>
                <w:kern w:val="16"/>
                <w:sz w:val="20"/>
                <w:szCs w:val="20"/>
                <w:lang w:val="en-US"/>
              </w:rPr>
              <w:t xml:space="preserve">, </w:t>
            </w:r>
            <w:r>
              <w:rPr>
                <w:rFonts w:cs="Arial"/>
                <w:i/>
                <w:kern w:val="16"/>
                <w:sz w:val="20"/>
                <w:szCs w:val="20"/>
                <w:lang w:val="en-US"/>
              </w:rPr>
              <w:t>event-based p</w:t>
            </w:r>
            <w:r w:rsidRPr="008547A2">
              <w:rPr>
                <w:rFonts w:cs="Arial"/>
                <w:i/>
                <w:kern w:val="16"/>
                <w:sz w:val="20"/>
                <w:szCs w:val="20"/>
                <w:lang w:val="en-US"/>
              </w:rPr>
              <w:t xml:space="preserve">rogramming, </w:t>
            </w:r>
            <w:r>
              <w:rPr>
                <w:rFonts w:cs="Arial"/>
                <w:i/>
                <w:kern w:val="16"/>
                <w:sz w:val="20"/>
                <w:szCs w:val="20"/>
                <w:lang w:val="en-US"/>
              </w:rPr>
              <w:t>c</w:t>
            </w:r>
            <w:r w:rsidRPr="008547A2">
              <w:rPr>
                <w:rFonts w:cs="Arial"/>
                <w:i/>
                <w:kern w:val="16"/>
                <w:sz w:val="20"/>
                <w:szCs w:val="20"/>
                <w:lang w:val="en-US"/>
              </w:rPr>
              <w:t xml:space="preserve">omplex </w:t>
            </w:r>
            <w:r>
              <w:rPr>
                <w:rFonts w:cs="Arial"/>
                <w:i/>
                <w:kern w:val="16"/>
                <w:sz w:val="20"/>
                <w:szCs w:val="20"/>
                <w:lang w:val="en-US"/>
              </w:rPr>
              <w:t>e</w:t>
            </w:r>
            <w:r w:rsidRPr="008547A2">
              <w:rPr>
                <w:rFonts w:cs="Arial"/>
                <w:i/>
                <w:kern w:val="16"/>
                <w:sz w:val="20"/>
                <w:szCs w:val="20"/>
                <w:lang w:val="en-US"/>
              </w:rPr>
              <w:t xml:space="preserve">vent </w:t>
            </w:r>
            <w:r>
              <w:rPr>
                <w:rFonts w:cs="Arial"/>
                <w:i/>
                <w:kern w:val="16"/>
                <w:sz w:val="20"/>
                <w:szCs w:val="20"/>
                <w:lang w:val="en-US"/>
              </w:rPr>
              <w:t>p</w:t>
            </w:r>
            <w:r w:rsidRPr="008547A2">
              <w:rPr>
                <w:rFonts w:cs="Arial"/>
                <w:i/>
                <w:kern w:val="16"/>
                <w:sz w:val="20"/>
                <w:szCs w:val="20"/>
                <w:lang w:val="en-US"/>
              </w:rPr>
              <w:t>rocessing</w:t>
            </w:r>
          </w:p>
        </w:tc>
      </w:tr>
      <w:tr w:rsidR="0057792F" w:rsidRPr="00C477F8" w:rsidTr="00C92BA9">
        <w:trPr>
          <w:gridBefore w:val="1"/>
          <w:wBefore w:w="75" w:type="dxa"/>
        </w:trPr>
        <w:tc>
          <w:tcPr>
            <w:tcW w:w="2552" w:type="dxa"/>
            <w:gridSpan w:val="2"/>
          </w:tcPr>
          <w:p w:rsidR="0057792F" w:rsidRPr="00C477F8" w:rsidRDefault="0057792F" w:rsidP="00653D8E">
            <w:pPr>
              <w:rPr>
                <w:rFonts w:cs="Arial"/>
                <w:kern w:val="16"/>
                <w:sz w:val="20"/>
                <w:szCs w:val="20"/>
              </w:rPr>
            </w:pPr>
            <w:r>
              <w:rPr>
                <w:rFonts w:cs="Arial"/>
                <w:kern w:val="16"/>
                <w:sz w:val="20"/>
                <w:szCs w:val="20"/>
              </w:rPr>
              <w:t>Teaching Methods</w:t>
            </w:r>
          </w:p>
          <w:p w:rsidR="0057792F" w:rsidRPr="00C477F8" w:rsidRDefault="0057792F" w:rsidP="00653D8E">
            <w:pPr>
              <w:rPr>
                <w:rFonts w:cs="Arial"/>
                <w:color w:val="E36C0A"/>
                <w:kern w:val="16"/>
                <w:sz w:val="20"/>
                <w:szCs w:val="20"/>
              </w:rPr>
            </w:pPr>
          </w:p>
        </w:tc>
        <w:tc>
          <w:tcPr>
            <w:tcW w:w="7229" w:type="dxa"/>
            <w:gridSpan w:val="2"/>
            <w:shd w:val="clear" w:color="auto" w:fill="auto"/>
          </w:tcPr>
          <w:p w:rsidR="0057792F" w:rsidRPr="004E60C2" w:rsidRDefault="0057792F" w:rsidP="00653D8E">
            <w:pPr>
              <w:rPr>
                <w:rFonts w:cs="Arial"/>
                <w:i/>
                <w:kern w:val="16"/>
                <w:sz w:val="20"/>
                <w:szCs w:val="20"/>
              </w:rPr>
            </w:pPr>
            <w:proofErr w:type="spellStart"/>
            <w:r>
              <w:rPr>
                <w:rFonts w:cs="Arial"/>
                <w:i/>
                <w:kern w:val="16"/>
                <w:sz w:val="20"/>
                <w:szCs w:val="20"/>
              </w:rPr>
              <w:t>Lecture</w:t>
            </w:r>
            <w:proofErr w:type="spellEnd"/>
            <w:r w:rsidRPr="004E60C2">
              <w:rPr>
                <w:rFonts w:cs="Arial"/>
                <w:i/>
                <w:kern w:val="16"/>
                <w:sz w:val="20"/>
                <w:szCs w:val="20"/>
              </w:rPr>
              <w:t xml:space="preserve"> (2 SWS)</w:t>
            </w:r>
          </w:p>
        </w:tc>
      </w:tr>
      <w:tr w:rsidR="0057792F" w:rsidRPr="00C477F8" w:rsidTr="00C92BA9">
        <w:trPr>
          <w:gridBefore w:val="1"/>
          <w:wBefore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Requirements</w:t>
            </w:r>
            <w:proofErr w:type="spellEnd"/>
            <w:r>
              <w:rPr>
                <w:rFonts w:cs="Arial"/>
                <w:kern w:val="16"/>
                <w:sz w:val="20"/>
                <w:szCs w:val="20"/>
              </w:rPr>
              <w:t xml:space="preserve"> </w:t>
            </w:r>
            <w:proofErr w:type="spellStart"/>
            <w:r>
              <w:rPr>
                <w:rFonts w:cs="Arial"/>
                <w:kern w:val="16"/>
                <w:sz w:val="20"/>
                <w:szCs w:val="20"/>
              </w:rPr>
              <w:t>for</w:t>
            </w:r>
            <w:proofErr w:type="spellEnd"/>
            <w:r>
              <w:rPr>
                <w:rFonts w:cs="Arial"/>
                <w:kern w:val="16"/>
                <w:sz w:val="20"/>
                <w:szCs w:val="20"/>
              </w:rPr>
              <w:t xml:space="preserve"> </w:t>
            </w:r>
            <w:proofErr w:type="spellStart"/>
            <w:r>
              <w:rPr>
                <w:rFonts w:cs="Arial"/>
                <w:kern w:val="16"/>
                <w:sz w:val="20"/>
                <w:szCs w:val="20"/>
              </w:rPr>
              <w:t>Participation</w:t>
            </w:r>
            <w:proofErr w:type="spellEnd"/>
          </w:p>
          <w:p w:rsidR="0057792F" w:rsidRPr="00C477F8" w:rsidRDefault="0057792F" w:rsidP="00653D8E">
            <w:pPr>
              <w:rPr>
                <w:rFonts w:cs="Arial"/>
                <w:kern w:val="16"/>
                <w:sz w:val="20"/>
                <w:szCs w:val="20"/>
              </w:rPr>
            </w:pPr>
          </w:p>
        </w:tc>
        <w:tc>
          <w:tcPr>
            <w:tcW w:w="7229" w:type="dxa"/>
            <w:gridSpan w:val="2"/>
            <w:shd w:val="clear" w:color="auto" w:fill="auto"/>
          </w:tcPr>
          <w:p w:rsidR="0057792F" w:rsidRPr="004E60C2" w:rsidRDefault="0057792F" w:rsidP="00653D8E">
            <w:pPr>
              <w:rPr>
                <w:rFonts w:cs="Arial"/>
                <w:i/>
                <w:kern w:val="16"/>
                <w:sz w:val="20"/>
                <w:szCs w:val="20"/>
              </w:rPr>
            </w:pPr>
            <w:r>
              <w:rPr>
                <w:rFonts w:cs="Arial"/>
                <w:i/>
                <w:kern w:val="16"/>
                <w:sz w:val="20"/>
                <w:szCs w:val="20"/>
              </w:rPr>
              <w:t xml:space="preserve">Java </w:t>
            </w:r>
            <w:proofErr w:type="spellStart"/>
            <w:r>
              <w:rPr>
                <w:rFonts w:cs="Arial"/>
                <w:i/>
                <w:kern w:val="16"/>
                <w:sz w:val="20"/>
                <w:szCs w:val="20"/>
              </w:rPr>
              <w:t>Programming</w:t>
            </w:r>
            <w:proofErr w:type="spellEnd"/>
          </w:p>
        </w:tc>
      </w:tr>
      <w:tr w:rsidR="0057792F" w:rsidRPr="00CC0FF9" w:rsidTr="00C92BA9">
        <w:trPr>
          <w:gridBefore w:val="1"/>
          <w:wBefore w:w="75" w:type="dxa"/>
          <w:trHeight w:val="1949"/>
        </w:trPr>
        <w:tc>
          <w:tcPr>
            <w:tcW w:w="2552" w:type="dxa"/>
            <w:gridSpan w:val="2"/>
          </w:tcPr>
          <w:p w:rsidR="0057792F" w:rsidRPr="008547A2" w:rsidRDefault="0057792F" w:rsidP="00653D8E">
            <w:pPr>
              <w:rPr>
                <w:rFonts w:cs="Arial"/>
                <w:kern w:val="16"/>
                <w:sz w:val="20"/>
                <w:szCs w:val="20"/>
                <w:lang w:val="en-US"/>
              </w:rPr>
            </w:pPr>
            <w:r w:rsidRPr="008547A2">
              <w:rPr>
                <w:rFonts w:cs="Arial"/>
                <w:kern w:val="16"/>
                <w:sz w:val="20"/>
                <w:szCs w:val="20"/>
                <w:lang w:val="en-US"/>
              </w:rPr>
              <w:t>Literature / Multimedia- based Teaching Material</w:t>
            </w:r>
          </w:p>
        </w:tc>
        <w:tc>
          <w:tcPr>
            <w:tcW w:w="7229" w:type="dxa"/>
            <w:gridSpan w:val="2"/>
            <w:shd w:val="clear" w:color="auto" w:fill="auto"/>
          </w:tcPr>
          <w:p w:rsidR="0057792F" w:rsidRPr="004E60C2" w:rsidRDefault="0057792F" w:rsidP="00653D8E">
            <w:pPr>
              <w:ind w:left="397" w:hanging="397"/>
              <w:rPr>
                <w:rFonts w:cs="Arial"/>
                <w:i/>
                <w:kern w:val="16"/>
                <w:sz w:val="20"/>
                <w:szCs w:val="20"/>
                <w:lang w:val="en-US"/>
              </w:rPr>
            </w:pPr>
            <w:r w:rsidRPr="004E60C2">
              <w:rPr>
                <w:rFonts w:cs="Arial"/>
                <w:i/>
                <w:kern w:val="16"/>
                <w:sz w:val="20"/>
                <w:szCs w:val="20"/>
                <w:lang w:val="en-US"/>
              </w:rPr>
              <w:t xml:space="preserve">Franz </w:t>
            </w:r>
            <w:proofErr w:type="spellStart"/>
            <w:r w:rsidRPr="004E60C2">
              <w:rPr>
                <w:rFonts w:cs="Arial"/>
                <w:i/>
                <w:kern w:val="16"/>
                <w:sz w:val="20"/>
                <w:szCs w:val="20"/>
                <w:lang w:val="en-US"/>
              </w:rPr>
              <w:t>Baader</w:t>
            </w:r>
            <w:proofErr w:type="spellEnd"/>
            <w:r w:rsidRPr="004E60C2">
              <w:rPr>
                <w:rFonts w:cs="Arial"/>
                <w:i/>
                <w:kern w:val="16"/>
                <w:sz w:val="20"/>
                <w:szCs w:val="20"/>
                <w:lang w:val="en-US"/>
              </w:rPr>
              <w:t xml:space="preserve">, Deborah L. McGuinness, Daniele </w:t>
            </w:r>
            <w:proofErr w:type="spellStart"/>
            <w:r w:rsidRPr="004E60C2">
              <w:rPr>
                <w:rFonts w:cs="Arial"/>
                <w:i/>
                <w:kern w:val="16"/>
                <w:sz w:val="20"/>
                <w:szCs w:val="20"/>
                <w:lang w:val="en-US"/>
              </w:rPr>
              <w:t>Nardi</w:t>
            </w:r>
            <w:proofErr w:type="spellEnd"/>
            <w:r w:rsidRPr="004E60C2">
              <w:rPr>
                <w:rFonts w:cs="Arial"/>
                <w:i/>
                <w:kern w:val="16"/>
                <w:sz w:val="20"/>
                <w:szCs w:val="20"/>
                <w:lang w:val="en-US"/>
              </w:rPr>
              <w:t xml:space="preserve">, Peter F. Patel-Schneider, The Description Logic Handbook (2nd Edition), Cambridge University Press, 2010 </w:t>
            </w:r>
          </w:p>
          <w:p w:rsidR="0057792F" w:rsidRPr="004E60C2" w:rsidRDefault="0057792F" w:rsidP="00653D8E">
            <w:pPr>
              <w:ind w:left="397" w:hanging="397"/>
              <w:rPr>
                <w:rFonts w:cs="Arial"/>
                <w:i/>
                <w:kern w:val="16"/>
                <w:sz w:val="20"/>
                <w:szCs w:val="20"/>
                <w:lang w:val="en-US"/>
              </w:rPr>
            </w:pPr>
            <w:r w:rsidRPr="004E60C2">
              <w:rPr>
                <w:rFonts w:cs="Arial"/>
                <w:i/>
                <w:kern w:val="16"/>
                <w:sz w:val="20"/>
                <w:szCs w:val="20"/>
                <w:lang w:val="en-US"/>
              </w:rPr>
              <w:t>David Chappell, Enterprise Service Bus: Theory in Practice, O’Reilly 2004</w:t>
            </w:r>
          </w:p>
          <w:p w:rsidR="0057792F" w:rsidRDefault="0057792F" w:rsidP="00653D8E">
            <w:pPr>
              <w:ind w:left="397" w:hanging="397"/>
              <w:rPr>
                <w:rFonts w:cs="Arial"/>
                <w:i/>
                <w:kern w:val="16"/>
                <w:sz w:val="20"/>
                <w:szCs w:val="20"/>
                <w:lang w:val="en-US"/>
              </w:rPr>
            </w:pPr>
            <w:r w:rsidRPr="004E60C2">
              <w:rPr>
                <w:rFonts w:cs="Arial"/>
                <w:i/>
                <w:kern w:val="16"/>
                <w:sz w:val="20"/>
                <w:szCs w:val="20"/>
                <w:lang w:val="en-US"/>
              </w:rPr>
              <w:t xml:space="preserve">David </w:t>
            </w:r>
            <w:proofErr w:type="spellStart"/>
            <w:r w:rsidRPr="004E60C2">
              <w:rPr>
                <w:rFonts w:cs="Arial"/>
                <w:i/>
                <w:kern w:val="16"/>
                <w:sz w:val="20"/>
                <w:szCs w:val="20"/>
                <w:lang w:val="en-US"/>
              </w:rPr>
              <w:t>Luckham</w:t>
            </w:r>
            <w:proofErr w:type="spellEnd"/>
            <w:r w:rsidRPr="004E60C2">
              <w:rPr>
                <w:rFonts w:cs="Arial"/>
                <w:i/>
                <w:kern w:val="16"/>
                <w:sz w:val="20"/>
                <w:szCs w:val="20"/>
                <w:lang w:val="en-US"/>
              </w:rPr>
              <w:t>, The Power of Events: An Introduction to Complex Event Processing in Distributed Systems, Addison-Wesley 2002</w:t>
            </w:r>
          </w:p>
          <w:p w:rsidR="0057792F" w:rsidRDefault="0057792F" w:rsidP="00653D8E">
            <w:pPr>
              <w:rPr>
                <w:rFonts w:cs="Arial"/>
                <w:i/>
                <w:kern w:val="16"/>
                <w:sz w:val="20"/>
                <w:szCs w:val="20"/>
                <w:lang w:val="en-US"/>
              </w:rPr>
            </w:pPr>
            <w:r>
              <w:rPr>
                <w:rFonts w:cs="Arial"/>
                <w:i/>
                <w:kern w:val="16"/>
                <w:sz w:val="20"/>
                <w:szCs w:val="20"/>
                <w:lang w:val="en-US"/>
              </w:rPr>
              <w:t>Wil M. P. van der Aalst, Process Mining – Data Science in Action, Springer 2016</w:t>
            </w:r>
          </w:p>
          <w:p w:rsidR="0057792F" w:rsidRPr="004E60C2" w:rsidRDefault="0057792F" w:rsidP="00653D8E">
            <w:pPr>
              <w:rPr>
                <w:rFonts w:cs="Arial"/>
                <w:i/>
                <w:kern w:val="16"/>
                <w:sz w:val="20"/>
                <w:szCs w:val="20"/>
                <w:lang w:val="en-US"/>
              </w:rPr>
            </w:pPr>
          </w:p>
        </w:tc>
      </w:tr>
      <w:tr w:rsidR="0057792F" w:rsidRPr="00771FA8" w:rsidTr="00C92BA9">
        <w:trPr>
          <w:gridBefore w:val="1"/>
          <w:wBefore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Applicability</w:t>
            </w:r>
            <w:proofErr w:type="spellEnd"/>
          </w:p>
          <w:p w:rsidR="0057792F" w:rsidRPr="00C477F8" w:rsidRDefault="0057792F" w:rsidP="00653D8E">
            <w:pPr>
              <w:rPr>
                <w:rFonts w:cs="Arial"/>
                <w:color w:val="E36C0A"/>
                <w:kern w:val="16"/>
                <w:sz w:val="20"/>
                <w:szCs w:val="20"/>
              </w:rPr>
            </w:pPr>
          </w:p>
        </w:tc>
        <w:tc>
          <w:tcPr>
            <w:tcW w:w="7229" w:type="dxa"/>
            <w:gridSpan w:val="2"/>
            <w:shd w:val="clear" w:color="auto" w:fill="auto"/>
          </w:tcPr>
          <w:p w:rsidR="0057792F" w:rsidRPr="004E60C2" w:rsidRDefault="0057792F" w:rsidP="00653D8E">
            <w:pPr>
              <w:rPr>
                <w:rFonts w:cs="Arial"/>
                <w:i/>
                <w:kern w:val="16"/>
                <w:sz w:val="20"/>
                <w:szCs w:val="20"/>
              </w:rPr>
            </w:pPr>
            <w:r w:rsidRPr="004E60C2">
              <w:rPr>
                <w:rFonts w:cs="Arial"/>
                <w:i/>
                <w:kern w:val="16"/>
                <w:sz w:val="20"/>
                <w:szCs w:val="20"/>
              </w:rPr>
              <w:t xml:space="preserve">Master </w:t>
            </w:r>
            <w:proofErr w:type="spellStart"/>
            <w:r w:rsidRPr="004E60C2">
              <w:rPr>
                <w:rFonts w:cs="Arial"/>
                <w:i/>
                <w:kern w:val="16"/>
                <w:sz w:val="20"/>
                <w:szCs w:val="20"/>
              </w:rPr>
              <w:t>of</w:t>
            </w:r>
            <w:proofErr w:type="spellEnd"/>
            <w:r w:rsidRPr="004E60C2">
              <w:rPr>
                <w:rFonts w:cs="Arial"/>
                <w:i/>
                <w:kern w:val="16"/>
                <w:sz w:val="20"/>
                <w:szCs w:val="20"/>
              </w:rPr>
              <w:t xml:space="preserve"> Applied Computer Science</w:t>
            </w:r>
            <w:r>
              <w:rPr>
                <w:rFonts w:cs="Arial"/>
                <w:i/>
                <w:kern w:val="16"/>
                <w:sz w:val="20"/>
                <w:szCs w:val="20"/>
              </w:rPr>
              <w:t>, Master Angewandte Medieninformatik</w:t>
            </w:r>
          </w:p>
        </w:tc>
      </w:tr>
      <w:tr w:rsidR="0057792F" w:rsidRPr="00CC0FF9" w:rsidTr="00C92BA9">
        <w:trPr>
          <w:gridBefore w:val="1"/>
          <w:wBefore w:w="75" w:type="dxa"/>
        </w:trPr>
        <w:tc>
          <w:tcPr>
            <w:tcW w:w="2552" w:type="dxa"/>
            <w:gridSpan w:val="2"/>
          </w:tcPr>
          <w:p w:rsidR="0057792F" w:rsidRPr="00C477F8" w:rsidRDefault="0057792F" w:rsidP="00653D8E">
            <w:pPr>
              <w:rPr>
                <w:rFonts w:cs="Arial"/>
                <w:kern w:val="16"/>
                <w:sz w:val="20"/>
                <w:szCs w:val="20"/>
              </w:rPr>
            </w:pPr>
            <w:proofErr w:type="spellStart"/>
            <w:r>
              <w:rPr>
                <w:rFonts w:cs="Arial"/>
                <w:kern w:val="16"/>
                <w:sz w:val="20"/>
                <w:szCs w:val="20"/>
              </w:rPr>
              <w:t>Effort</w:t>
            </w:r>
            <w:proofErr w:type="spellEnd"/>
            <w:r w:rsidRPr="00C477F8">
              <w:rPr>
                <w:rFonts w:cs="Arial"/>
                <w:kern w:val="16"/>
                <w:sz w:val="20"/>
                <w:szCs w:val="20"/>
              </w:rPr>
              <w:t>/</w:t>
            </w:r>
          </w:p>
          <w:p w:rsidR="0057792F" w:rsidRPr="00C477F8" w:rsidRDefault="0057792F" w:rsidP="00653D8E">
            <w:pPr>
              <w:rPr>
                <w:rFonts w:cs="Arial"/>
                <w:vanish/>
                <w:color w:val="E36C0A"/>
                <w:kern w:val="16"/>
                <w:sz w:val="20"/>
                <w:szCs w:val="20"/>
              </w:rPr>
            </w:pPr>
            <w:r>
              <w:rPr>
                <w:rFonts w:cs="Arial"/>
                <w:kern w:val="16"/>
                <w:sz w:val="20"/>
                <w:szCs w:val="20"/>
              </w:rPr>
              <w:t>Total Workload</w:t>
            </w:r>
          </w:p>
          <w:p w:rsidR="0057792F" w:rsidRPr="00C477F8" w:rsidRDefault="0057792F" w:rsidP="00653D8E">
            <w:pPr>
              <w:rPr>
                <w:rFonts w:cs="Arial"/>
                <w:color w:val="E36C0A"/>
                <w:kern w:val="16"/>
                <w:sz w:val="20"/>
                <w:szCs w:val="20"/>
              </w:rPr>
            </w:pPr>
          </w:p>
        </w:tc>
        <w:tc>
          <w:tcPr>
            <w:tcW w:w="7229" w:type="dxa"/>
            <w:gridSpan w:val="2"/>
            <w:shd w:val="clear" w:color="auto" w:fill="auto"/>
          </w:tcPr>
          <w:p w:rsidR="0057792F" w:rsidRPr="008547A2" w:rsidRDefault="0057792F" w:rsidP="00653D8E">
            <w:pPr>
              <w:rPr>
                <w:rFonts w:cs="Arial"/>
                <w:i/>
                <w:kern w:val="16"/>
                <w:sz w:val="20"/>
                <w:szCs w:val="20"/>
                <w:lang w:val="en-US"/>
              </w:rPr>
            </w:pPr>
            <w:r>
              <w:rPr>
                <w:rFonts w:cs="Arial"/>
                <w:i/>
                <w:kern w:val="16"/>
                <w:sz w:val="20"/>
                <w:szCs w:val="20"/>
                <w:lang w:val="en-US"/>
              </w:rPr>
              <w:t>12</w:t>
            </w:r>
            <w:r w:rsidRPr="008547A2">
              <w:rPr>
                <w:rFonts w:cs="Arial"/>
                <w:i/>
                <w:kern w:val="16"/>
                <w:sz w:val="20"/>
                <w:szCs w:val="20"/>
                <w:lang w:val="en-US"/>
              </w:rPr>
              <w:t xml:space="preserve">0 </w:t>
            </w:r>
            <w:proofErr w:type="spellStart"/>
            <w:r w:rsidRPr="008547A2">
              <w:rPr>
                <w:rFonts w:cs="Arial"/>
                <w:i/>
                <w:kern w:val="16"/>
                <w:sz w:val="20"/>
                <w:szCs w:val="20"/>
                <w:lang w:val="en-US"/>
              </w:rPr>
              <w:t>hrs</w:t>
            </w:r>
            <w:proofErr w:type="spellEnd"/>
            <w:r w:rsidRPr="008547A2">
              <w:rPr>
                <w:rFonts w:cs="Arial"/>
                <w:i/>
                <w:kern w:val="16"/>
                <w:sz w:val="20"/>
                <w:szCs w:val="20"/>
                <w:lang w:val="en-US"/>
              </w:rPr>
              <w:t xml:space="preserve">, presence time </w:t>
            </w:r>
            <w:r>
              <w:rPr>
                <w:rFonts w:cs="Arial"/>
                <w:i/>
                <w:kern w:val="16"/>
                <w:sz w:val="20"/>
                <w:szCs w:val="20"/>
                <w:lang w:val="en-US"/>
              </w:rPr>
              <w:t>45</w:t>
            </w:r>
            <w:r w:rsidRPr="008547A2">
              <w:rPr>
                <w:rFonts w:cs="Arial"/>
                <w:i/>
                <w:kern w:val="16"/>
                <w:sz w:val="20"/>
                <w:szCs w:val="20"/>
                <w:lang w:val="en-US"/>
              </w:rPr>
              <w:t xml:space="preserve"> hours, </w:t>
            </w:r>
            <w:proofErr w:type="spellStart"/>
            <w:r w:rsidRPr="008547A2">
              <w:rPr>
                <w:rFonts w:cs="Arial"/>
                <w:i/>
                <w:kern w:val="16"/>
                <w:sz w:val="20"/>
                <w:szCs w:val="20"/>
                <w:lang w:val="en-US"/>
              </w:rPr>
              <w:t>self study</w:t>
            </w:r>
            <w:proofErr w:type="spellEnd"/>
            <w:r>
              <w:rPr>
                <w:rFonts w:cs="Arial"/>
                <w:i/>
                <w:kern w:val="16"/>
                <w:sz w:val="20"/>
                <w:szCs w:val="20"/>
                <w:lang w:val="en-US"/>
              </w:rPr>
              <w:t xml:space="preserve"> 4</w:t>
            </w:r>
            <w:r w:rsidRPr="008547A2">
              <w:rPr>
                <w:rFonts w:cs="Arial"/>
                <w:i/>
                <w:kern w:val="16"/>
                <w:sz w:val="20"/>
                <w:szCs w:val="20"/>
                <w:lang w:val="en-US"/>
              </w:rPr>
              <w:t xml:space="preserve">0 </w:t>
            </w:r>
            <w:proofErr w:type="spellStart"/>
            <w:r w:rsidRPr="008547A2">
              <w:rPr>
                <w:rFonts w:cs="Arial"/>
                <w:i/>
                <w:kern w:val="16"/>
                <w:sz w:val="20"/>
                <w:szCs w:val="20"/>
                <w:lang w:val="en-US"/>
              </w:rPr>
              <w:t>hrs</w:t>
            </w:r>
            <w:proofErr w:type="spellEnd"/>
            <w:r w:rsidRPr="008547A2">
              <w:rPr>
                <w:rFonts w:cs="Arial"/>
                <w:i/>
                <w:kern w:val="16"/>
                <w:sz w:val="20"/>
                <w:szCs w:val="20"/>
                <w:lang w:val="en-US"/>
              </w:rPr>
              <w:t>, exam preparation</w:t>
            </w:r>
            <w:r>
              <w:rPr>
                <w:rFonts w:cs="Arial"/>
                <w:i/>
                <w:kern w:val="16"/>
                <w:sz w:val="20"/>
                <w:szCs w:val="20"/>
                <w:lang w:val="en-US"/>
              </w:rPr>
              <w:t xml:space="preserve"> 35</w:t>
            </w:r>
            <w:r w:rsidRPr="008547A2">
              <w:rPr>
                <w:rFonts w:cs="Arial"/>
                <w:i/>
                <w:kern w:val="16"/>
                <w:sz w:val="20"/>
                <w:szCs w:val="20"/>
                <w:lang w:val="en-US"/>
              </w:rPr>
              <w:t xml:space="preserve"> </w:t>
            </w:r>
            <w:proofErr w:type="spellStart"/>
            <w:r>
              <w:rPr>
                <w:rFonts w:cs="Arial"/>
                <w:i/>
                <w:kern w:val="16"/>
                <w:sz w:val="20"/>
                <w:szCs w:val="20"/>
                <w:lang w:val="en-US"/>
              </w:rPr>
              <w:t>hrs</w:t>
            </w:r>
            <w:proofErr w:type="spellEnd"/>
          </w:p>
        </w:tc>
      </w:tr>
      <w:tr w:rsidR="0057792F" w:rsidRPr="00CC0FF9" w:rsidTr="00C92BA9">
        <w:trPr>
          <w:gridBefore w:val="1"/>
          <w:wBefore w:w="75" w:type="dxa"/>
        </w:trPr>
        <w:tc>
          <w:tcPr>
            <w:tcW w:w="2552" w:type="dxa"/>
            <w:gridSpan w:val="2"/>
          </w:tcPr>
          <w:p w:rsidR="0057792F" w:rsidRPr="008547A2" w:rsidRDefault="0057792F" w:rsidP="00653D8E">
            <w:pPr>
              <w:rPr>
                <w:rFonts w:cs="Arial"/>
                <w:kern w:val="16"/>
                <w:sz w:val="20"/>
                <w:szCs w:val="20"/>
                <w:lang w:val="en-US"/>
              </w:rPr>
            </w:pPr>
            <w:r w:rsidRPr="008547A2">
              <w:rPr>
                <w:rFonts w:cs="Arial"/>
                <w:kern w:val="16"/>
                <w:sz w:val="20"/>
                <w:szCs w:val="20"/>
                <w:lang w:val="en-US"/>
              </w:rPr>
              <w:t>ECTS / Emphasis of the Grade for the final Grade</w:t>
            </w:r>
          </w:p>
        </w:tc>
        <w:tc>
          <w:tcPr>
            <w:tcW w:w="7229" w:type="dxa"/>
            <w:gridSpan w:val="2"/>
            <w:shd w:val="clear" w:color="auto" w:fill="auto"/>
          </w:tcPr>
          <w:p w:rsidR="0057792F" w:rsidRPr="008547A2" w:rsidRDefault="0057792F" w:rsidP="00653D8E">
            <w:pPr>
              <w:rPr>
                <w:rFonts w:cs="Arial"/>
                <w:i/>
                <w:kern w:val="16"/>
                <w:sz w:val="20"/>
                <w:szCs w:val="20"/>
                <w:lang w:val="en-US"/>
              </w:rPr>
            </w:pPr>
            <w:r>
              <w:rPr>
                <w:rFonts w:cs="Arial"/>
                <w:i/>
                <w:kern w:val="16"/>
                <w:sz w:val="20"/>
                <w:szCs w:val="20"/>
                <w:lang w:val="en-US"/>
              </w:rPr>
              <w:t>4</w:t>
            </w:r>
            <w:r w:rsidRPr="008547A2">
              <w:rPr>
                <w:rFonts w:cs="Arial"/>
                <w:i/>
                <w:kern w:val="16"/>
                <w:sz w:val="20"/>
                <w:szCs w:val="20"/>
                <w:lang w:val="en-US"/>
              </w:rPr>
              <w:t xml:space="preserve"> CP (Emphasis of the grade for the final grade</w:t>
            </w:r>
            <w:r>
              <w:rPr>
                <w:rFonts w:cs="Arial"/>
                <w:i/>
                <w:kern w:val="16"/>
                <w:sz w:val="20"/>
                <w:szCs w:val="20"/>
                <w:lang w:val="en-US"/>
              </w:rPr>
              <w:t xml:space="preserve"> 4</w:t>
            </w:r>
            <w:r w:rsidRPr="008547A2">
              <w:rPr>
                <w:rFonts w:cs="Arial"/>
                <w:i/>
                <w:kern w:val="16"/>
                <w:sz w:val="20"/>
                <w:szCs w:val="20"/>
                <w:lang w:val="en-US"/>
              </w:rPr>
              <w:t>/120)</w:t>
            </w:r>
          </w:p>
        </w:tc>
      </w:tr>
      <w:tr w:rsidR="0057792F" w:rsidRPr="00C477F8" w:rsidTr="00C92BA9">
        <w:trPr>
          <w:gridBefore w:val="1"/>
          <w:wBefore w:w="75" w:type="dxa"/>
        </w:trPr>
        <w:tc>
          <w:tcPr>
            <w:tcW w:w="2552" w:type="dxa"/>
            <w:gridSpan w:val="2"/>
          </w:tcPr>
          <w:p w:rsidR="0057792F" w:rsidRPr="00617DF4" w:rsidRDefault="0057792F" w:rsidP="00653D8E">
            <w:pPr>
              <w:rPr>
                <w:rFonts w:cs="Arial"/>
                <w:kern w:val="16"/>
                <w:sz w:val="20"/>
                <w:szCs w:val="20"/>
              </w:rPr>
            </w:pPr>
            <w:r>
              <w:rPr>
                <w:rFonts w:cs="Arial"/>
                <w:kern w:val="16"/>
                <w:sz w:val="20"/>
                <w:szCs w:val="20"/>
              </w:rPr>
              <w:t xml:space="preserve">Performance </w:t>
            </w:r>
            <w:proofErr w:type="spellStart"/>
            <w:r>
              <w:rPr>
                <w:rFonts w:cs="Arial"/>
                <w:kern w:val="16"/>
                <w:sz w:val="20"/>
                <w:szCs w:val="20"/>
              </w:rPr>
              <w:t>Record</w:t>
            </w:r>
            <w:proofErr w:type="spellEnd"/>
          </w:p>
        </w:tc>
        <w:tc>
          <w:tcPr>
            <w:tcW w:w="7229" w:type="dxa"/>
            <w:gridSpan w:val="2"/>
            <w:shd w:val="clear" w:color="auto" w:fill="auto"/>
          </w:tcPr>
          <w:p w:rsidR="0057792F" w:rsidRPr="004E60C2" w:rsidRDefault="0057792F" w:rsidP="00653D8E">
            <w:pPr>
              <w:rPr>
                <w:rFonts w:cs="Arial"/>
                <w:i/>
                <w:kern w:val="16"/>
                <w:sz w:val="20"/>
                <w:szCs w:val="20"/>
              </w:rPr>
            </w:pPr>
            <w:proofErr w:type="spellStart"/>
            <w:r>
              <w:rPr>
                <w:rFonts w:cs="Arial"/>
                <w:i/>
                <w:kern w:val="16"/>
                <w:sz w:val="20"/>
                <w:szCs w:val="20"/>
              </w:rPr>
              <w:t>Written</w:t>
            </w:r>
            <w:proofErr w:type="spellEnd"/>
            <w:r>
              <w:rPr>
                <w:rFonts w:cs="Arial"/>
                <w:i/>
                <w:kern w:val="16"/>
                <w:sz w:val="20"/>
                <w:szCs w:val="20"/>
              </w:rPr>
              <w:t xml:space="preserve"> </w:t>
            </w:r>
            <w:proofErr w:type="spellStart"/>
            <w:r>
              <w:rPr>
                <w:rFonts w:cs="Arial"/>
                <w:i/>
                <w:kern w:val="16"/>
                <w:sz w:val="20"/>
                <w:szCs w:val="20"/>
              </w:rPr>
              <w:t>exam</w:t>
            </w:r>
            <w:proofErr w:type="spellEnd"/>
          </w:p>
        </w:tc>
      </w:tr>
      <w:tr w:rsidR="0057792F" w:rsidRPr="00C477F8" w:rsidTr="00C92BA9">
        <w:trPr>
          <w:gridBefore w:val="1"/>
          <w:wBefore w:w="75" w:type="dxa"/>
        </w:trPr>
        <w:tc>
          <w:tcPr>
            <w:tcW w:w="2552" w:type="dxa"/>
            <w:gridSpan w:val="2"/>
          </w:tcPr>
          <w:p w:rsidR="0057792F" w:rsidRDefault="0057792F" w:rsidP="00653D8E">
            <w:pPr>
              <w:rPr>
                <w:rFonts w:cs="Arial"/>
                <w:kern w:val="16"/>
                <w:sz w:val="20"/>
                <w:szCs w:val="20"/>
              </w:rPr>
            </w:pPr>
            <w:r w:rsidRPr="00C477F8">
              <w:rPr>
                <w:rFonts w:cs="Arial"/>
                <w:kern w:val="16"/>
                <w:sz w:val="20"/>
                <w:szCs w:val="20"/>
              </w:rPr>
              <w:t xml:space="preserve">Semester </w:t>
            </w:r>
          </w:p>
          <w:p w:rsidR="0057792F" w:rsidRPr="00C477F8" w:rsidRDefault="0057792F" w:rsidP="00653D8E">
            <w:pPr>
              <w:rPr>
                <w:rFonts w:cs="Arial"/>
                <w:kern w:val="16"/>
                <w:sz w:val="20"/>
                <w:szCs w:val="20"/>
              </w:rPr>
            </w:pPr>
          </w:p>
        </w:tc>
        <w:tc>
          <w:tcPr>
            <w:tcW w:w="7229" w:type="dxa"/>
            <w:gridSpan w:val="2"/>
            <w:shd w:val="clear" w:color="auto" w:fill="auto"/>
          </w:tcPr>
          <w:p w:rsidR="0057792F" w:rsidRPr="004E60C2" w:rsidRDefault="0057792F" w:rsidP="00653D8E">
            <w:pPr>
              <w:rPr>
                <w:rFonts w:cs="Arial"/>
                <w:i/>
                <w:kern w:val="16"/>
                <w:sz w:val="20"/>
                <w:szCs w:val="20"/>
              </w:rPr>
            </w:pPr>
            <w:r>
              <w:rPr>
                <w:rFonts w:cs="Arial"/>
                <w:i/>
                <w:kern w:val="16"/>
                <w:sz w:val="20"/>
                <w:szCs w:val="20"/>
              </w:rPr>
              <w:t>1st</w:t>
            </w:r>
            <w:r w:rsidRPr="004E60C2">
              <w:rPr>
                <w:rFonts w:cs="Arial"/>
                <w:i/>
                <w:kern w:val="16"/>
                <w:sz w:val="20"/>
                <w:szCs w:val="20"/>
              </w:rPr>
              <w:t xml:space="preserve"> </w:t>
            </w:r>
            <w:r>
              <w:rPr>
                <w:rFonts w:cs="Arial"/>
                <w:i/>
                <w:kern w:val="16"/>
                <w:sz w:val="20"/>
                <w:szCs w:val="20"/>
              </w:rPr>
              <w:t>a</w:t>
            </w:r>
            <w:r w:rsidRPr="004E60C2">
              <w:rPr>
                <w:rFonts w:cs="Arial"/>
                <w:i/>
                <w:kern w:val="16"/>
                <w:sz w:val="20"/>
                <w:szCs w:val="20"/>
              </w:rPr>
              <w:t>nd 3</w:t>
            </w:r>
            <w:r>
              <w:rPr>
                <w:rFonts w:cs="Arial"/>
                <w:i/>
                <w:kern w:val="16"/>
                <w:sz w:val="20"/>
                <w:szCs w:val="20"/>
              </w:rPr>
              <w:t>rd</w:t>
            </w:r>
            <w:r w:rsidRPr="004E60C2">
              <w:rPr>
                <w:rFonts w:cs="Arial"/>
                <w:i/>
                <w:kern w:val="16"/>
                <w:sz w:val="20"/>
                <w:szCs w:val="20"/>
              </w:rPr>
              <w:t xml:space="preserve"> Semester</w:t>
            </w:r>
          </w:p>
        </w:tc>
      </w:tr>
      <w:tr w:rsidR="0057792F" w:rsidRPr="00C477F8" w:rsidTr="00C92BA9">
        <w:trPr>
          <w:gridBefore w:val="1"/>
          <w:wBefore w:w="75" w:type="dxa"/>
        </w:trPr>
        <w:tc>
          <w:tcPr>
            <w:tcW w:w="2552" w:type="dxa"/>
            <w:gridSpan w:val="2"/>
          </w:tcPr>
          <w:p w:rsidR="0057792F" w:rsidRPr="00617DF4" w:rsidRDefault="0057792F" w:rsidP="00653D8E">
            <w:pPr>
              <w:rPr>
                <w:rFonts w:cs="Arial"/>
                <w:kern w:val="16"/>
                <w:sz w:val="20"/>
                <w:szCs w:val="20"/>
              </w:rPr>
            </w:pPr>
            <w:proofErr w:type="spellStart"/>
            <w:r>
              <w:rPr>
                <w:rFonts w:cs="Arial"/>
                <w:kern w:val="16"/>
                <w:sz w:val="20"/>
                <w:szCs w:val="20"/>
              </w:rPr>
              <w:t>Frequency</w:t>
            </w:r>
            <w:proofErr w:type="spellEnd"/>
            <w:r>
              <w:rPr>
                <w:rFonts w:cs="Arial"/>
                <w:kern w:val="16"/>
                <w:sz w:val="20"/>
                <w:szCs w:val="20"/>
              </w:rPr>
              <w:t xml:space="preserve"> </w:t>
            </w:r>
            <w:proofErr w:type="spellStart"/>
            <w:r>
              <w:rPr>
                <w:rFonts w:cs="Arial"/>
                <w:kern w:val="16"/>
                <w:sz w:val="20"/>
                <w:szCs w:val="20"/>
              </w:rPr>
              <w:t>of</w:t>
            </w:r>
            <w:proofErr w:type="spellEnd"/>
            <w:r>
              <w:rPr>
                <w:rFonts w:cs="Arial"/>
                <w:kern w:val="16"/>
                <w:sz w:val="20"/>
                <w:szCs w:val="20"/>
              </w:rPr>
              <w:t xml:space="preserve"> </w:t>
            </w:r>
            <w:proofErr w:type="spellStart"/>
            <w:r>
              <w:rPr>
                <w:rFonts w:cs="Arial"/>
                <w:kern w:val="16"/>
                <w:sz w:val="20"/>
                <w:szCs w:val="20"/>
              </w:rPr>
              <w:t>Occurrence</w:t>
            </w:r>
            <w:proofErr w:type="spellEnd"/>
          </w:p>
          <w:p w:rsidR="0057792F" w:rsidRPr="00617DF4" w:rsidRDefault="0057792F" w:rsidP="00653D8E">
            <w:pPr>
              <w:rPr>
                <w:rFonts w:cs="Arial"/>
                <w:kern w:val="16"/>
                <w:sz w:val="20"/>
                <w:szCs w:val="20"/>
              </w:rPr>
            </w:pPr>
          </w:p>
        </w:tc>
        <w:tc>
          <w:tcPr>
            <w:tcW w:w="7229" w:type="dxa"/>
            <w:gridSpan w:val="2"/>
            <w:shd w:val="clear" w:color="auto" w:fill="auto"/>
          </w:tcPr>
          <w:p w:rsidR="0057792F" w:rsidRPr="004E60C2" w:rsidRDefault="0057792F" w:rsidP="00653D8E">
            <w:pPr>
              <w:rPr>
                <w:rFonts w:cs="Arial"/>
                <w:i/>
                <w:kern w:val="16"/>
                <w:sz w:val="20"/>
                <w:szCs w:val="20"/>
              </w:rPr>
            </w:pPr>
            <w:r>
              <w:rPr>
                <w:rFonts w:cs="Arial"/>
                <w:i/>
                <w:kern w:val="16"/>
                <w:sz w:val="20"/>
                <w:szCs w:val="20"/>
              </w:rPr>
              <w:t xml:space="preserve">Every </w:t>
            </w:r>
            <w:proofErr w:type="spellStart"/>
            <w:r>
              <w:rPr>
                <w:rFonts w:cs="Arial"/>
                <w:i/>
                <w:kern w:val="16"/>
                <w:sz w:val="20"/>
                <w:szCs w:val="20"/>
              </w:rPr>
              <w:t>second</w:t>
            </w:r>
            <w:proofErr w:type="spellEnd"/>
            <w:r>
              <w:rPr>
                <w:rFonts w:cs="Arial"/>
                <w:i/>
                <w:kern w:val="16"/>
                <w:sz w:val="20"/>
                <w:szCs w:val="20"/>
              </w:rPr>
              <w:t xml:space="preserve"> </w:t>
            </w:r>
            <w:proofErr w:type="spellStart"/>
            <w:r>
              <w:rPr>
                <w:rFonts w:cs="Arial"/>
                <w:i/>
                <w:kern w:val="16"/>
                <w:sz w:val="20"/>
                <w:szCs w:val="20"/>
              </w:rPr>
              <w:t>year</w:t>
            </w:r>
            <w:proofErr w:type="spellEnd"/>
          </w:p>
        </w:tc>
      </w:tr>
      <w:tr w:rsidR="0057792F" w:rsidRPr="00C477F8" w:rsidTr="00C92BA9">
        <w:trPr>
          <w:gridBefore w:val="1"/>
          <w:wBefore w:w="75" w:type="dxa"/>
        </w:trPr>
        <w:tc>
          <w:tcPr>
            <w:tcW w:w="2552" w:type="dxa"/>
            <w:gridSpan w:val="2"/>
          </w:tcPr>
          <w:p w:rsidR="0057792F" w:rsidRPr="00D138BE" w:rsidRDefault="0057792F" w:rsidP="00653D8E">
            <w:pPr>
              <w:rPr>
                <w:rFonts w:cs="Arial"/>
                <w:color w:val="E36C0A"/>
                <w:kern w:val="16"/>
                <w:sz w:val="20"/>
                <w:szCs w:val="20"/>
              </w:rPr>
            </w:pPr>
            <w:r>
              <w:rPr>
                <w:rFonts w:cs="Arial"/>
                <w:kern w:val="16"/>
                <w:sz w:val="20"/>
                <w:szCs w:val="20"/>
              </w:rPr>
              <w:t>Duration</w:t>
            </w:r>
          </w:p>
        </w:tc>
        <w:tc>
          <w:tcPr>
            <w:tcW w:w="7229" w:type="dxa"/>
            <w:gridSpan w:val="2"/>
            <w:shd w:val="clear" w:color="auto" w:fill="auto"/>
          </w:tcPr>
          <w:p w:rsidR="0057792F" w:rsidRPr="004E60C2" w:rsidRDefault="0057792F" w:rsidP="00653D8E">
            <w:pPr>
              <w:rPr>
                <w:rFonts w:cs="Arial"/>
                <w:i/>
                <w:kern w:val="16"/>
                <w:sz w:val="20"/>
                <w:szCs w:val="20"/>
              </w:rPr>
            </w:pPr>
            <w:proofErr w:type="spellStart"/>
            <w:r>
              <w:rPr>
                <w:rFonts w:cs="Arial"/>
                <w:i/>
                <w:kern w:val="16"/>
                <w:sz w:val="20"/>
                <w:szCs w:val="20"/>
              </w:rPr>
              <w:t>One</w:t>
            </w:r>
            <w:proofErr w:type="spellEnd"/>
            <w:r w:rsidRPr="004E60C2">
              <w:rPr>
                <w:rFonts w:cs="Arial"/>
                <w:i/>
                <w:kern w:val="16"/>
                <w:sz w:val="20"/>
                <w:szCs w:val="20"/>
              </w:rPr>
              <w:t xml:space="preserve"> Semester</w:t>
            </w:r>
          </w:p>
        </w:tc>
      </w:tr>
      <w:tr w:rsidR="0057792F" w:rsidRPr="00C477F8" w:rsidTr="00C92BA9">
        <w:trPr>
          <w:gridBefore w:val="1"/>
          <w:wBefore w:w="75" w:type="dxa"/>
        </w:trPr>
        <w:tc>
          <w:tcPr>
            <w:tcW w:w="2552" w:type="dxa"/>
            <w:gridSpan w:val="2"/>
          </w:tcPr>
          <w:p w:rsidR="0057792F" w:rsidRPr="00D138BE" w:rsidRDefault="0057792F" w:rsidP="00653D8E">
            <w:pPr>
              <w:rPr>
                <w:rFonts w:cs="Arial"/>
                <w:kern w:val="16"/>
                <w:sz w:val="20"/>
                <w:szCs w:val="20"/>
              </w:rPr>
            </w:pPr>
            <w:r>
              <w:rPr>
                <w:rFonts w:cs="Arial"/>
                <w:kern w:val="16"/>
                <w:sz w:val="20"/>
                <w:szCs w:val="20"/>
              </w:rPr>
              <w:t xml:space="preserve">Type </w:t>
            </w:r>
            <w:proofErr w:type="spellStart"/>
            <w:r>
              <w:rPr>
                <w:rFonts w:cs="Arial"/>
                <w:kern w:val="16"/>
                <w:sz w:val="20"/>
                <w:szCs w:val="20"/>
              </w:rPr>
              <w:t>of</w:t>
            </w:r>
            <w:proofErr w:type="spellEnd"/>
            <w:r>
              <w:rPr>
                <w:rFonts w:cs="Arial"/>
                <w:kern w:val="16"/>
                <w:sz w:val="20"/>
                <w:szCs w:val="20"/>
              </w:rPr>
              <w:t xml:space="preserve"> Course</w:t>
            </w:r>
          </w:p>
        </w:tc>
        <w:tc>
          <w:tcPr>
            <w:tcW w:w="7229" w:type="dxa"/>
            <w:gridSpan w:val="2"/>
            <w:shd w:val="clear" w:color="auto" w:fill="auto"/>
          </w:tcPr>
          <w:p w:rsidR="0057792F" w:rsidRPr="00F9504B" w:rsidRDefault="0057792F" w:rsidP="00653D8E">
            <w:pPr>
              <w:rPr>
                <w:rFonts w:cs="Arial"/>
                <w:i/>
                <w:sz w:val="20"/>
                <w:szCs w:val="20"/>
              </w:rPr>
            </w:pPr>
            <w:proofErr w:type="spellStart"/>
            <w:r>
              <w:rPr>
                <w:rFonts w:cs="Arial"/>
                <w:i/>
                <w:sz w:val="20"/>
                <w:szCs w:val="20"/>
              </w:rPr>
              <w:t>Selection</w:t>
            </w:r>
            <w:proofErr w:type="spellEnd"/>
            <w:r>
              <w:rPr>
                <w:rFonts w:cs="Arial"/>
                <w:i/>
                <w:sz w:val="20"/>
                <w:szCs w:val="20"/>
              </w:rPr>
              <w:t xml:space="preserve"> </w:t>
            </w:r>
            <w:proofErr w:type="spellStart"/>
            <w:r>
              <w:rPr>
                <w:rFonts w:cs="Arial"/>
                <w:i/>
                <w:sz w:val="20"/>
                <w:szCs w:val="20"/>
              </w:rPr>
              <w:t>area</w:t>
            </w:r>
            <w:proofErr w:type="spellEnd"/>
          </w:p>
        </w:tc>
      </w:tr>
    </w:tbl>
    <w:p w:rsidR="0057792F" w:rsidRDefault="0057792F">
      <w:r>
        <w:br w:type="page"/>
      </w:r>
    </w:p>
    <w:tbl>
      <w:tblPr>
        <w:tblW w:w="9801" w:type="dxa"/>
        <w:tblInd w:w="-157" w:type="dxa"/>
        <w:tblLayout w:type="fixed"/>
        <w:tblCellMar>
          <w:left w:w="70" w:type="dxa"/>
          <w:right w:w="70" w:type="dxa"/>
        </w:tblCellMar>
        <w:tblLook w:val="0000" w:firstRow="0" w:lastRow="0" w:firstColumn="0" w:lastColumn="0" w:noHBand="0" w:noVBand="0"/>
      </w:tblPr>
      <w:tblGrid>
        <w:gridCol w:w="2552"/>
        <w:gridCol w:w="7249"/>
      </w:tblGrid>
      <w:tr w:rsidR="006F34FE" w:rsidTr="006F34FE">
        <w:tc>
          <w:tcPr>
            <w:tcW w:w="2552" w:type="dxa"/>
            <w:tcBorders>
              <w:top w:val="single" w:sz="4" w:space="0" w:color="000000"/>
              <w:left w:val="single" w:sz="4" w:space="0" w:color="000000"/>
              <w:bottom w:val="single" w:sz="4" w:space="0" w:color="000000"/>
            </w:tcBorders>
            <w:shd w:val="clear" w:color="auto" w:fill="E6E6E6"/>
          </w:tcPr>
          <w:p w:rsidR="006F34FE" w:rsidRDefault="006F34FE" w:rsidP="00653D8E">
            <w:pPr>
              <w:rPr>
                <w:kern w:val="1"/>
                <w:sz w:val="20"/>
                <w:szCs w:val="20"/>
              </w:rPr>
            </w:pPr>
            <w:r>
              <w:rPr>
                <w:kern w:val="1"/>
                <w:sz w:val="20"/>
                <w:szCs w:val="20"/>
              </w:rPr>
              <w:lastRenderedPageBreak/>
              <w:t>Module Name</w:t>
            </w:r>
          </w:p>
          <w:p w:rsidR="006F34FE" w:rsidRDefault="006F34FE" w:rsidP="00653D8E">
            <w:pPr>
              <w:rPr>
                <w:kern w:val="1"/>
                <w:sz w:val="20"/>
                <w:szCs w:val="20"/>
              </w:rPr>
            </w:pPr>
          </w:p>
          <w:p w:rsidR="006F34FE" w:rsidRDefault="006F34FE" w:rsidP="00653D8E">
            <w:pPr>
              <w:rPr>
                <w:kern w:val="1"/>
                <w:sz w:val="6"/>
                <w:szCs w:val="6"/>
              </w:rPr>
            </w:pPr>
          </w:p>
        </w:tc>
        <w:tc>
          <w:tcPr>
            <w:tcW w:w="7249" w:type="dxa"/>
            <w:tcBorders>
              <w:top w:val="single" w:sz="4" w:space="0" w:color="000000"/>
              <w:left w:val="single" w:sz="4" w:space="0" w:color="000000"/>
              <w:bottom w:val="single" w:sz="4" w:space="0" w:color="000000"/>
              <w:right w:val="single" w:sz="4" w:space="0" w:color="000000"/>
            </w:tcBorders>
            <w:shd w:val="clear" w:color="auto" w:fill="E6E6E6"/>
          </w:tcPr>
          <w:p w:rsidR="006F34FE" w:rsidRDefault="006F34FE" w:rsidP="00653D8E">
            <w:pPr>
              <w:snapToGrid w:val="0"/>
            </w:pPr>
            <w:bookmarkStart w:id="16" w:name="Ü24"/>
            <w:r>
              <w:rPr>
                <w:b/>
                <w:kern w:val="1"/>
                <w:sz w:val="20"/>
                <w:szCs w:val="20"/>
              </w:rPr>
              <w:t>Software Quality (Softwarequalität)</w:t>
            </w:r>
            <w:bookmarkEnd w:id="16"/>
          </w:p>
        </w:tc>
      </w:tr>
      <w:tr w:rsidR="006F34FE"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Module Responsibility</w:t>
            </w:r>
          </w:p>
          <w:p w:rsidR="006F34FE" w:rsidRDefault="006F34FE" w:rsidP="00653D8E">
            <w:pPr>
              <w:rPr>
                <w:kern w:val="1"/>
                <w:sz w:val="20"/>
                <w:szCs w:val="20"/>
                <w:lang w:val="en-GB"/>
              </w:rPr>
            </w:pPr>
          </w:p>
          <w:p w:rsidR="006F34FE" w:rsidRDefault="006F34FE" w:rsidP="00653D8E">
            <w:pPr>
              <w:rPr>
                <w:kern w:val="1"/>
                <w:sz w:val="6"/>
                <w:szCs w:val="6"/>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Default="006F34FE" w:rsidP="00653D8E">
            <w:r>
              <w:rPr>
                <w:i/>
                <w:kern w:val="1"/>
                <w:sz w:val="20"/>
                <w:szCs w:val="20"/>
              </w:rPr>
              <w:t xml:space="preserve">Prof. Dr. Erwin </w:t>
            </w:r>
            <w:proofErr w:type="spellStart"/>
            <w:r>
              <w:rPr>
                <w:i/>
                <w:kern w:val="1"/>
                <w:sz w:val="20"/>
                <w:szCs w:val="20"/>
              </w:rPr>
              <w:t>Neuhardt</w:t>
            </w:r>
            <w:proofErr w:type="spellEnd"/>
          </w:p>
        </w:tc>
      </w:tr>
      <w:tr w:rsidR="006F34FE" w:rsidRPr="00CC0FF9" w:rsidTr="006F34FE">
        <w:tc>
          <w:tcPr>
            <w:tcW w:w="2552" w:type="dxa"/>
            <w:tcBorders>
              <w:top w:val="single" w:sz="4" w:space="0" w:color="000000"/>
              <w:left w:val="single" w:sz="4" w:space="0" w:color="000000"/>
            </w:tcBorders>
            <w:shd w:val="clear" w:color="auto" w:fill="auto"/>
          </w:tcPr>
          <w:p w:rsidR="006F34FE" w:rsidRDefault="006F34FE" w:rsidP="00653D8E">
            <w:pPr>
              <w:rPr>
                <w:color w:val="E36C0A"/>
                <w:kern w:val="1"/>
                <w:sz w:val="20"/>
                <w:szCs w:val="20"/>
              </w:rPr>
            </w:pPr>
            <w:r>
              <w:rPr>
                <w:kern w:val="1"/>
                <w:sz w:val="20"/>
                <w:szCs w:val="20"/>
                <w:lang w:val="en-GB"/>
              </w:rPr>
              <w:t>Qualification Targets</w:t>
            </w:r>
          </w:p>
          <w:p w:rsidR="006F34FE" w:rsidRDefault="006F34FE" w:rsidP="00653D8E">
            <w:pPr>
              <w:rPr>
                <w:color w:val="E36C0A"/>
                <w:kern w:val="1"/>
                <w:sz w:val="20"/>
                <w:szCs w:val="20"/>
              </w:rPr>
            </w:pPr>
          </w:p>
        </w:tc>
        <w:tc>
          <w:tcPr>
            <w:tcW w:w="7249" w:type="dxa"/>
            <w:tcBorders>
              <w:top w:val="single" w:sz="4" w:space="0" w:color="000000"/>
              <w:left w:val="single" w:sz="4" w:space="0" w:color="000000"/>
              <w:right w:val="single" w:sz="4" w:space="0" w:color="000000"/>
            </w:tcBorders>
            <w:shd w:val="clear" w:color="auto" w:fill="auto"/>
          </w:tcPr>
          <w:p w:rsidR="006F34FE" w:rsidRPr="009622AF" w:rsidRDefault="006F34FE" w:rsidP="00653D8E">
            <w:pPr>
              <w:snapToGrid w:val="0"/>
              <w:rPr>
                <w:lang w:val="en-US"/>
              </w:rPr>
            </w:pPr>
            <w:r>
              <w:rPr>
                <w:i/>
                <w:kern w:val="1"/>
                <w:sz w:val="20"/>
                <w:lang w:val="en-US"/>
              </w:rPr>
              <w:t>The students get to know different methods for describing and assuring software quality. They know tools and methods for examining software quality. They can apply these tools and methods to software projects. They can evaluate the efficacy of the methods in different application contexts.</w:t>
            </w:r>
          </w:p>
        </w:tc>
      </w:tr>
      <w:tr w:rsidR="006F34FE" w:rsidTr="006F34FE">
        <w:tc>
          <w:tcPr>
            <w:tcW w:w="9801" w:type="dxa"/>
            <w:gridSpan w:val="2"/>
            <w:tcBorders>
              <w:left w:val="single" w:sz="4" w:space="0" w:color="000000"/>
              <w:bottom w:val="single" w:sz="4" w:space="0" w:color="000000"/>
              <w:right w:val="single" w:sz="4" w:space="0" w:color="000000"/>
            </w:tcBorders>
            <w:shd w:val="clear" w:color="auto" w:fill="auto"/>
          </w:tcPr>
          <w:tbl>
            <w:tblPr>
              <w:tblW w:w="0" w:type="auto"/>
              <w:tblInd w:w="768" w:type="dxa"/>
              <w:tblLayout w:type="fixed"/>
              <w:tblLook w:val="0000" w:firstRow="0" w:lastRow="0" w:firstColumn="0" w:lastColumn="0" w:noHBand="0" w:noVBand="0"/>
            </w:tblPr>
            <w:tblGrid>
              <w:gridCol w:w="1695"/>
              <w:gridCol w:w="1065"/>
              <w:gridCol w:w="1275"/>
              <w:gridCol w:w="840"/>
              <w:gridCol w:w="1005"/>
              <w:gridCol w:w="885"/>
              <w:gridCol w:w="1395"/>
            </w:tblGrid>
            <w:tr w:rsidR="006F34FE" w:rsidTr="00653D8E">
              <w:tc>
                <w:tcPr>
                  <w:tcW w:w="169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left"/>
                    <w:rPr>
                      <w:rFonts w:ascii="Arial" w:hAnsi="Arial" w:cs="Arial"/>
                      <w:b/>
                      <w:sz w:val="18"/>
                      <w:szCs w:val="18"/>
                      <w:lang w:val="en-GB" w:eastAsia="de-DE"/>
                    </w:rPr>
                  </w:pPr>
                  <w:r>
                    <w:rPr>
                      <w:rFonts w:ascii="Arial" w:hAnsi="Arial" w:cs="Arial"/>
                      <w:b/>
                      <w:sz w:val="18"/>
                      <w:szCs w:val="18"/>
                      <w:lang w:val="en-GB" w:eastAsia="de-DE"/>
                    </w:rPr>
                    <w:t>Contents</w:t>
                  </w:r>
                </w:p>
              </w:tc>
              <w:tc>
                <w:tcPr>
                  <w:tcW w:w="106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Know</w:t>
                  </w:r>
                </w:p>
              </w:tc>
              <w:tc>
                <w:tcPr>
                  <w:tcW w:w="127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Understand</w:t>
                  </w:r>
                </w:p>
              </w:tc>
              <w:tc>
                <w:tcPr>
                  <w:tcW w:w="840"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Apply</w:t>
                  </w:r>
                </w:p>
              </w:tc>
              <w:tc>
                <w:tcPr>
                  <w:tcW w:w="100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Analyse</w:t>
                  </w:r>
                </w:p>
              </w:tc>
              <w:tc>
                <w:tcPr>
                  <w:tcW w:w="88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b/>
                      <w:sz w:val="18"/>
                      <w:szCs w:val="18"/>
                      <w:lang w:val="en-GB" w:eastAsia="de-DE"/>
                    </w:rPr>
                  </w:pPr>
                  <w:r>
                    <w:rPr>
                      <w:rFonts w:ascii="Arial" w:hAnsi="Arial" w:cs="Arial"/>
                      <w:b/>
                      <w:sz w:val="18"/>
                      <w:szCs w:val="18"/>
                      <w:lang w:val="en-GB" w:eastAsia="de-DE"/>
                    </w:rPr>
                    <w:t>Assess</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34FE" w:rsidRDefault="006F34FE" w:rsidP="00653D8E">
                  <w:pPr>
                    <w:pStyle w:val="Text1"/>
                    <w:ind w:left="0"/>
                    <w:jc w:val="center"/>
                  </w:pPr>
                  <w:r>
                    <w:rPr>
                      <w:rFonts w:ascii="Arial" w:hAnsi="Arial" w:cs="Arial"/>
                      <w:b/>
                      <w:sz w:val="18"/>
                      <w:szCs w:val="18"/>
                      <w:lang w:val="en-GB" w:eastAsia="de-DE"/>
                    </w:rPr>
                    <w:t>Synthesize</w:t>
                  </w:r>
                </w:p>
              </w:tc>
            </w:tr>
            <w:tr w:rsidR="006F34FE" w:rsidTr="00653D8E">
              <w:tc>
                <w:tcPr>
                  <w:tcW w:w="169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Definition of software quality</w:t>
                  </w:r>
                </w:p>
              </w:tc>
              <w:tc>
                <w:tcPr>
                  <w:tcW w:w="106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40"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00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c>
                <w:tcPr>
                  <w:tcW w:w="88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r>
            <w:tr w:rsidR="006F34FE" w:rsidTr="00653D8E">
              <w:tc>
                <w:tcPr>
                  <w:tcW w:w="169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Test methods</w:t>
                  </w:r>
                </w:p>
              </w:tc>
              <w:tc>
                <w:tcPr>
                  <w:tcW w:w="106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40"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00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r>
            <w:tr w:rsidR="006F34FE" w:rsidTr="00653D8E">
              <w:tc>
                <w:tcPr>
                  <w:tcW w:w="169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Static analysis</w:t>
                  </w:r>
                </w:p>
              </w:tc>
              <w:tc>
                <w:tcPr>
                  <w:tcW w:w="106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40"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00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r>
            <w:tr w:rsidR="006F34FE" w:rsidTr="00653D8E">
              <w:tc>
                <w:tcPr>
                  <w:tcW w:w="169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Software Metrics</w:t>
                  </w:r>
                </w:p>
              </w:tc>
              <w:tc>
                <w:tcPr>
                  <w:tcW w:w="106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40"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00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8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r>
            <w:tr w:rsidR="006F34FE" w:rsidTr="00653D8E">
              <w:tc>
                <w:tcPr>
                  <w:tcW w:w="169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left"/>
                    <w:rPr>
                      <w:rFonts w:ascii="Arial" w:hAnsi="Arial" w:cs="Arial"/>
                      <w:sz w:val="18"/>
                      <w:szCs w:val="18"/>
                      <w:lang w:val="en-GB" w:eastAsia="de-DE"/>
                    </w:rPr>
                  </w:pPr>
                  <w:r>
                    <w:rPr>
                      <w:rFonts w:ascii="Arial" w:hAnsi="Arial" w:cs="Arial"/>
                      <w:sz w:val="18"/>
                      <w:szCs w:val="18"/>
                      <w:lang w:val="en-GB" w:eastAsia="de-DE"/>
                    </w:rPr>
                    <w:t>Theoretical background of static analysis</w:t>
                  </w:r>
                </w:p>
              </w:tc>
              <w:tc>
                <w:tcPr>
                  <w:tcW w:w="106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127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r>
                    <w:rPr>
                      <w:rFonts w:ascii="Arial" w:hAnsi="Arial" w:cs="Arial"/>
                      <w:sz w:val="18"/>
                      <w:szCs w:val="18"/>
                      <w:lang w:val="en-GB" w:eastAsia="de-DE"/>
                    </w:rPr>
                    <w:t>x</w:t>
                  </w:r>
                </w:p>
              </w:tc>
              <w:tc>
                <w:tcPr>
                  <w:tcW w:w="840"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p>
              </w:tc>
              <w:tc>
                <w:tcPr>
                  <w:tcW w:w="100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p>
              </w:tc>
              <w:tc>
                <w:tcPr>
                  <w:tcW w:w="885" w:type="dxa"/>
                  <w:tcBorders>
                    <w:top w:val="single" w:sz="4" w:space="0" w:color="000000"/>
                    <w:left w:val="single" w:sz="4" w:space="0" w:color="000000"/>
                    <w:bottom w:val="single" w:sz="4" w:space="0" w:color="000000"/>
                  </w:tcBorders>
                  <w:shd w:val="clear" w:color="auto" w:fill="auto"/>
                  <w:vAlign w:val="center"/>
                </w:tcPr>
                <w:p w:rsidR="006F34FE" w:rsidRDefault="006F34FE" w:rsidP="00653D8E">
                  <w:pPr>
                    <w:pStyle w:val="Text1"/>
                    <w:ind w:left="0"/>
                    <w:jc w:val="center"/>
                    <w:rPr>
                      <w:rFonts w:ascii="Arial" w:hAnsi="Arial" w:cs="Arial"/>
                      <w:sz w:val="18"/>
                      <w:szCs w:val="18"/>
                      <w:lang w:val="en-GB" w:eastAsia="de-DE"/>
                    </w:rPr>
                  </w:pP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34FE" w:rsidRDefault="006F34FE" w:rsidP="00653D8E">
                  <w:pPr>
                    <w:pStyle w:val="Text1"/>
                    <w:snapToGrid w:val="0"/>
                    <w:ind w:left="0"/>
                    <w:jc w:val="center"/>
                    <w:rPr>
                      <w:rFonts w:ascii="Arial" w:hAnsi="Arial" w:cs="Arial"/>
                      <w:sz w:val="18"/>
                      <w:szCs w:val="18"/>
                      <w:lang w:val="en-GB" w:eastAsia="de-DE"/>
                    </w:rPr>
                  </w:pPr>
                </w:p>
              </w:tc>
            </w:tr>
          </w:tbl>
          <w:p w:rsidR="006F34FE" w:rsidRDefault="006F34FE" w:rsidP="00653D8E">
            <w:pPr>
              <w:rPr>
                <w:i/>
                <w:kern w:val="1"/>
                <w:sz w:val="20"/>
                <w:szCs w:val="20"/>
                <w:lang w:val="en-US"/>
              </w:rPr>
            </w:pPr>
          </w:p>
        </w:tc>
      </w:tr>
      <w:tr w:rsidR="006F34FE" w:rsidRPr="00CC0FF9" w:rsidTr="006F34FE">
        <w:trPr>
          <w:trHeight w:val="963"/>
        </w:trPr>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color w:val="E36C0A"/>
                <w:kern w:val="1"/>
                <w:sz w:val="20"/>
                <w:szCs w:val="20"/>
              </w:rPr>
            </w:pPr>
            <w:r>
              <w:rPr>
                <w:kern w:val="1"/>
                <w:sz w:val="20"/>
                <w:szCs w:val="20"/>
                <w:lang w:val="en-GB"/>
              </w:rPr>
              <w:t>Module Contents</w:t>
            </w:r>
          </w:p>
          <w:p w:rsidR="006F34FE" w:rsidRDefault="006F34FE" w:rsidP="00653D8E">
            <w:pPr>
              <w:rPr>
                <w:color w:val="E36C0A"/>
                <w:kern w:val="1"/>
                <w:sz w:val="20"/>
                <w:szCs w:val="20"/>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snapToGrid w:val="0"/>
              <w:rPr>
                <w:lang w:val="en-US"/>
              </w:rPr>
            </w:pPr>
            <w:r>
              <w:rPr>
                <w:i/>
                <w:kern w:val="1"/>
                <w:sz w:val="20"/>
                <w:szCs w:val="20"/>
                <w:lang w:val="en-US"/>
              </w:rPr>
              <w:t>Definition of software quality, test methods for unit test, integration test, system test, static analysis, software metrics, tools and methods for examining software quality and measuring metrics</w:t>
            </w:r>
          </w:p>
        </w:tc>
      </w:tr>
      <w:tr w:rsidR="006F34FE" w:rsidRPr="00CC0FF9"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color w:val="E36C0A"/>
                <w:kern w:val="1"/>
                <w:sz w:val="20"/>
                <w:szCs w:val="20"/>
              </w:rPr>
            </w:pPr>
            <w:r>
              <w:rPr>
                <w:kern w:val="1"/>
                <w:sz w:val="20"/>
                <w:szCs w:val="20"/>
                <w:lang w:val="en-GB"/>
              </w:rPr>
              <w:t>Teaching Methods</w:t>
            </w:r>
          </w:p>
          <w:p w:rsidR="006F34FE" w:rsidRDefault="006F34FE" w:rsidP="00653D8E">
            <w:pPr>
              <w:rPr>
                <w:color w:val="E36C0A"/>
                <w:kern w:val="1"/>
                <w:sz w:val="20"/>
                <w:szCs w:val="20"/>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rPr>
                <w:lang w:val="en-US"/>
              </w:rPr>
            </w:pPr>
            <w:r>
              <w:rPr>
                <w:i/>
                <w:kern w:val="1"/>
                <w:sz w:val="20"/>
                <w:szCs w:val="20"/>
                <w:lang w:val="en-US"/>
              </w:rPr>
              <w:t>Lecture (1 hour/week), tutorial (1 hour/week)</w:t>
            </w:r>
          </w:p>
        </w:tc>
      </w:tr>
      <w:tr w:rsidR="006F34FE" w:rsidRPr="00CC0FF9"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Requirements for Participation</w:t>
            </w:r>
          </w:p>
          <w:p w:rsidR="006F34FE" w:rsidRDefault="006F34FE" w:rsidP="00653D8E">
            <w:pPr>
              <w:rPr>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rPr>
                <w:lang w:val="en-US"/>
              </w:rPr>
            </w:pPr>
            <w:r>
              <w:rPr>
                <w:i/>
                <w:kern w:val="1"/>
                <w:sz w:val="20"/>
                <w:szCs w:val="20"/>
                <w:lang w:val="en-GB"/>
              </w:rPr>
              <w:t>Skills and knowledge in Java programming and software engineering (at least 10 ECTS)</w:t>
            </w:r>
          </w:p>
        </w:tc>
      </w:tr>
      <w:tr w:rsidR="006F34FE"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i/>
                <w:kern w:val="1"/>
                <w:sz w:val="20"/>
                <w:szCs w:val="20"/>
                <w:lang w:val="en-US"/>
              </w:rPr>
            </w:pPr>
            <w:r>
              <w:rPr>
                <w:kern w:val="1"/>
                <w:sz w:val="20"/>
                <w:szCs w:val="20"/>
                <w:lang w:val="en-US"/>
              </w:rPr>
              <w:t>Literature / Multimedia-based Teaching Material</w:t>
            </w: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Default="006F34FE" w:rsidP="00653D8E">
            <w:pPr>
              <w:snapToGrid w:val="0"/>
              <w:ind w:left="397" w:hanging="397"/>
              <w:rPr>
                <w:i/>
                <w:kern w:val="1"/>
                <w:sz w:val="20"/>
                <w:szCs w:val="20"/>
                <w:lang w:val="en-US"/>
              </w:rPr>
            </w:pPr>
            <w:r>
              <w:rPr>
                <w:i/>
                <w:kern w:val="1"/>
                <w:sz w:val="20"/>
                <w:szCs w:val="20"/>
                <w:lang w:val="en-US"/>
              </w:rPr>
              <w:t xml:space="preserve">Binder, Robert V.: Testing object-oriented systems: models, patterns, and </w:t>
            </w:r>
            <w:r w:rsidRPr="009622AF">
              <w:rPr>
                <w:sz w:val="20"/>
                <w:szCs w:val="20"/>
                <w:lang w:val="en-US"/>
              </w:rPr>
              <w:t>tools, Addison-Wesley, 2000</w:t>
            </w:r>
          </w:p>
          <w:p w:rsidR="006F34FE" w:rsidRDefault="006F34FE" w:rsidP="00653D8E">
            <w:pPr>
              <w:snapToGrid w:val="0"/>
              <w:ind w:left="397" w:hanging="397"/>
              <w:rPr>
                <w:i/>
                <w:kern w:val="1"/>
                <w:sz w:val="20"/>
                <w:szCs w:val="20"/>
                <w:lang w:val="en-US"/>
              </w:rPr>
            </w:pPr>
            <w:r>
              <w:rPr>
                <w:i/>
                <w:kern w:val="1"/>
                <w:sz w:val="20"/>
                <w:szCs w:val="20"/>
                <w:lang w:val="en-US"/>
              </w:rPr>
              <w:t xml:space="preserve">w/o author: </w:t>
            </w:r>
            <w:proofErr w:type="spellStart"/>
            <w:r>
              <w:rPr>
                <w:i/>
                <w:kern w:val="1"/>
                <w:sz w:val="20"/>
                <w:szCs w:val="20"/>
                <w:lang w:val="en-US"/>
              </w:rPr>
              <w:t>SonarCube</w:t>
            </w:r>
            <w:proofErr w:type="spellEnd"/>
            <w:r>
              <w:rPr>
                <w:i/>
                <w:kern w:val="1"/>
                <w:sz w:val="20"/>
                <w:szCs w:val="20"/>
                <w:lang w:val="en-US"/>
              </w:rPr>
              <w:t xml:space="preserve"> Documentation, online at docs.sonarqube.org</w:t>
            </w:r>
          </w:p>
          <w:p w:rsidR="006F34FE" w:rsidRPr="009622AF" w:rsidRDefault="006F34FE" w:rsidP="00653D8E">
            <w:pPr>
              <w:snapToGrid w:val="0"/>
              <w:ind w:left="397" w:hanging="397"/>
              <w:rPr>
                <w:sz w:val="20"/>
                <w:szCs w:val="20"/>
                <w:lang w:val="en-US"/>
              </w:rPr>
            </w:pPr>
            <w:r>
              <w:rPr>
                <w:i/>
                <w:kern w:val="1"/>
                <w:sz w:val="20"/>
                <w:szCs w:val="20"/>
                <w:lang w:val="en-US"/>
              </w:rPr>
              <w:t xml:space="preserve">Reichenbach, C.: Program Analysis Overview, </w:t>
            </w:r>
            <w:r w:rsidRPr="009622AF">
              <w:rPr>
                <w:color w:val="000081"/>
                <w:sz w:val="20"/>
                <w:szCs w:val="20"/>
                <w:lang w:val="en-US"/>
              </w:rPr>
              <w:t>https://www.youtube.com/watch?v=ABqLrCf5BsA</w:t>
            </w:r>
          </w:p>
          <w:p w:rsidR="006F34FE" w:rsidRPr="009622AF" w:rsidRDefault="006F34FE" w:rsidP="00653D8E">
            <w:pPr>
              <w:rPr>
                <w:sz w:val="20"/>
                <w:szCs w:val="20"/>
                <w:lang w:val="en-US"/>
              </w:rPr>
            </w:pPr>
            <w:r w:rsidRPr="009622AF">
              <w:rPr>
                <w:sz w:val="20"/>
                <w:szCs w:val="20"/>
                <w:lang w:val="en-US"/>
              </w:rPr>
              <w:t xml:space="preserve">Reichenbach, C.: Foundations of Dataflow Analysis, </w:t>
            </w:r>
            <w:r w:rsidRPr="009622AF">
              <w:rPr>
                <w:color w:val="000081"/>
                <w:sz w:val="20"/>
                <w:szCs w:val="20"/>
                <w:lang w:val="en-US"/>
              </w:rPr>
              <w:t>https://www.youtube.com/watch?v=fWoc2bZZ59A</w:t>
            </w:r>
          </w:p>
          <w:p w:rsidR="006F34FE" w:rsidRDefault="006F34FE" w:rsidP="00653D8E">
            <w:r>
              <w:rPr>
                <w:sz w:val="20"/>
                <w:szCs w:val="20"/>
              </w:rPr>
              <w:t xml:space="preserve">Reichenbach, C.: </w:t>
            </w:r>
            <w:proofErr w:type="spellStart"/>
            <w:r>
              <w:rPr>
                <w:sz w:val="20"/>
                <w:szCs w:val="20"/>
              </w:rPr>
              <w:t>Computation</w:t>
            </w:r>
            <w:proofErr w:type="spellEnd"/>
            <w:r>
              <w:rPr>
                <w:sz w:val="20"/>
                <w:szCs w:val="20"/>
              </w:rPr>
              <w:t xml:space="preserve">, </w:t>
            </w:r>
            <w:r>
              <w:rPr>
                <w:color w:val="000081"/>
                <w:sz w:val="20"/>
                <w:szCs w:val="20"/>
              </w:rPr>
              <w:t>https://www.youtube.com/watch?v=jnbMirDEByY</w:t>
            </w:r>
          </w:p>
        </w:tc>
      </w:tr>
      <w:tr w:rsidR="006F34FE"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color w:val="E36C0A"/>
                <w:kern w:val="1"/>
                <w:sz w:val="20"/>
                <w:szCs w:val="20"/>
                <w:lang w:val="en-GB"/>
              </w:rPr>
            </w:pPr>
            <w:r>
              <w:rPr>
                <w:kern w:val="1"/>
                <w:sz w:val="20"/>
                <w:szCs w:val="20"/>
                <w:lang w:val="en-GB"/>
              </w:rPr>
              <w:t>Applicability</w:t>
            </w:r>
          </w:p>
          <w:p w:rsidR="006F34FE" w:rsidRDefault="006F34FE" w:rsidP="00653D8E">
            <w:pPr>
              <w:rPr>
                <w:color w:val="E36C0A"/>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Default="006F34FE" w:rsidP="00653D8E">
            <w:r>
              <w:rPr>
                <w:i/>
                <w:kern w:val="1"/>
                <w:sz w:val="20"/>
                <w:szCs w:val="20"/>
                <w:lang w:val="en-GB"/>
              </w:rPr>
              <w:t xml:space="preserve">Master of Applied Computer Science, Master </w:t>
            </w:r>
            <w:proofErr w:type="spellStart"/>
            <w:r>
              <w:rPr>
                <w:i/>
                <w:kern w:val="1"/>
                <w:sz w:val="20"/>
                <w:szCs w:val="20"/>
                <w:lang w:val="en-GB"/>
              </w:rPr>
              <w:t>Angewandte</w:t>
            </w:r>
            <w:proofErr w:type="spellEnd"/>
            <w:r>
              <w:rPr>
                <w:i/>
                <w:kern w:val="1"/>
                <w:sz w:val="20"/>
                <w:szCs w:val="20"/>
                <w:lang w:val="en-GB"/>
              </w:rPr>
              <w:t xml:space="preserve"> </w:t>
            </w:r>
            <w:proofErr w:type="spellStart"/>
            <w:r>
              <w:rPr>
                <w:i/>
                <w:kern w:val="1"/>
                <w:sz w:val="20"/>
                <w:szCs w:val="20"/>
                <w:lang w:val="en-GB"/>
              </w:rPr>
              <w:t>Medieninformatik</w:t>
            </w:r>
            <w:proofErr w:type="spellEnd"/>
          </w:p>
        </w:tc>
      </w:tr>
      <w:tr w:rsidR="006F34FE" w:rsidRPr="00CC0FF9"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vanish/>
                <w:color w:val="E36C0A"/>
                <w:kern w:val="1"/>
                <w:sz w:val="20"/>
                <w:szCs w:val="20"/>
                <w:lang w:val="en-GB"/>
              </w:rPr>
            </w:pPr>
            <w:r>
              <w:rPr>
                <w:kern w:val="1"/>
                <w:sz w:val="20"/>
                <w:szCs w:val="20"/>
                <w:lang w:val="en-GB"/>
              </w:rPr>
              <w:t>Effort / Total Workload</w:t>
            </w:r>
          </w:p>
          <w:p w:rsidR="006F34FE" w:rsidRDefault="006F34FE" w:rsidP="00653D8E">
            <w:pPr>
              <w:rPr>
                <w:vanish/>
                <w:color w:val="E36C0A"/>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rPr>
                <w:lang w:val="en-US"/>
              </w:rPr>
            </w:pPr>
            <w:r>
              <w:rPr>
                <w:i/>
                <w:kern w:val="1"/>
                <w:sz w:val="20"/>
                <w:szCs w:val="20"/>
                <w:lang w:val="en-GB"/>
              </w:rPr>
              <w:t>Total 90 hours. Attendance: 30 hours, Self-Study: 40 hours, Exam Preparation 20 hours</w:t>
            </w:r>
          </w:p>
        </w:tc>
      </w:tr>
      <w:tr w:rsidR="006F34FE" w:rsidRPr="00CC0FF9"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i/>
                <w:kern w:val="1"/>
                <w:sz w:val="20"/>
                <w:szCs w:val="20"/>
                <w:lang w:val="en-GB"/>
              </w:rPr>
            </w:pPr>
            <w:r>
              <w:rPr>
                <w:kern w:val="1"/>
                <w:sz w:val="20"/>
                <w:szCs w:val="20"/>
                <w:lang w:val="en-GB"/>
              </w:rPr>
              <w:t>ECTS / Emphasis of the Grade for the final Grade</w:t>
            </w: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rPr>
                <w:lang w:val="en-US"/>
              </w:rPr>
            </w:pPr>
            <w:r>
              <w:rPr>
                <w:i/>
                <w:kern w:val="1"/>
                <w:sz w:val="20"/>
                <w:szCs w:val="20"/>
                <w:lang w:val="en-GB"/>
              </w:rPr>
              <w:t>3 ECTS (Emphasis of the Grade for the final Grade 3/120)</w:t>
            </w:r>
          </w:p>
        </w:tc>
      </w:tr>
      <w:tr w:rsidR="006F34FE"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Performance Record</w:t>
            </w:r>
          </w:p>
          <w:p w:rsidR="008D5003" w:rsidRDefault="008D5003" w:rsidP="00653D8E">
            <w:pPr>
              <w:rPr>
                <w:i/>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Default="006F34FE" w:rsidP="00653D8E">
            <w:r>
              <w:rPr>
                <w:i/>
                <w:kern w:val="1"/>
                <w:sz w:val="20"/>
                <w:szCs w:val="20"/>
                <w:lang w:val="en-GB"/>
              </w:rPr>
              <w:t>Written Examination</w:t>
            </w:r>
          </w:p>
        </w:tc>
      </w:tr>
      <w:tr w:rsidR="006F34FE"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 xml:space="preserve">Semester </w:t>
            </w:r>
          </w:p>
          <w:p w:rsidR="006F34FE" w:rsidRDefault="006F34FE" w:rsidP="00653D8E">
            <w:pPr>
              <w:rPr>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Default="006F34FE" w:rsidP="00653D8E">
            <w:r>
              <w:rPr>
                <w:i/>
                <w:kern w:val="1"/>
                <w:sz w:val="20"/>
                <w:szCs w:val="20"/>
                <w:lang w:val="en-GB"/>
              </w:rPr>
              <w:t>2nd semester</w:t>
            </w:r>
          </w:p>
        </w:tc>
      </w:tr>
      <w:tr w:rsidR="006F34FE" w:rsidRPr="00CC0FF9"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Frequency of Occurrence</w:t>
            </w:r>
          </w:p>
          <w:p w:rsidR="006F34FE" w:rsidRDefault="006F34FE" w:rsidP="00653D8E">
            <w:pPr>
              <w:rPr>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rPr>
                <w:lang w:val="en-US"/>
              </w:rPr>
            </w:pPr>
            <w:r>
              <w:rPr>
                <w:i/>
                <w:kern w:val="1"/>
                <w:sz w:val="20"/>
                <w:szCs w:val="20"/>
                <w:lang w:val="en-GB"/>
              </w:rPr>
              <w:t>Once during the academic year</w:t>
            </w:r>
          </w:p>
        </w:tc>
      </w:tr>
      <w:tr w:rsidR="006F34FE"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Duration</w:t>
            </w:r>
          </w:p>
          <w:p w:rsidR="008D5003" w:rsidRDefault="008D5003" w:rsidP="00653D8E">
            <w:pPr>
              <w:rPr>
                <w:i/>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Default="006F34FE" w:rsidP="00653D8E">
            <w:r>
              <w:rPr>
                <w:i/>
                <w:kern w:val="1"/>
                <w:sz w:val="20"/>
                <w:szCs w:val="20"/>
                <w:lang w:val="en-GB"/>
              </w:rPr>
              <w:t>One semester</w:t>
            </w:r>
          </w:p>
        </w:tc>
      </w:tr>
      <w:tr w:rsidR="006F34FE" w:rsidRPr="00CC0FF9" w:rsidTr="006F34FE">
        <w:tc>
          <w:tcPr>
            <w:tcW w:w="2552" w:type="dxa"/>
            <w:tcBorders>
              <w:top w:val="single" w:sz="4" w:space="0" w:color="000000"/>
              <w:left w:val="single" w:sz="4" w:space="0" w:color="000000"/>
              <w:bottom w:val="single" w:sz="4" w:space="0" w:color="000000"/>
            </w:tcBorders>
            <w:shd w:val="clear" w:color="auto" w:fill="auto"/>
          </w:tcPr>
          <w:p w:rsidR="006F34FE" w:rsidRDefault="006F34FE" w:rsidP="00653D8E">
            <w:pPr>
              <w:rPr>
                <w:kern w:val="1"/>
                <w:sz w:val="20"/>
                <w:szCs w:val="20"/>
                <w:lang w:val="en-GB"/>
              </w:rPr>
            </w:pPr>
            <w:r>
              <w:rPr>
                <w:kern w:val="1"/>
                <w:sz w:val="20"/>
                <w:szCs w:val="20"/>
                <w:lang w:val="en-GB"/>
              </w:rPr>
              <w:t>Type of Course</w:t>
            </w:r>
          </w:p>
          <w:p w:rsidR="006F34FE" w:rsidRDefault="006F34FE" w:rsidP="00653D8E">
            <w:pPr>
              <w:rPr>
                <w:kern w:val="1"/>
                <w:sz w:val="20"/>
                <w:szCs w:val="20"/>
                <w:lang w:val="en-GB"/>
              </w:rPr>
            </w:pPr>
          </w:p>
        </w:tc>
        <w:tc>
          <w:tcPr>
            <w:tcW w:w="7249" w:type="dxa"/>
            <w:tcBorders>
              <w:top w:val="single" w:sz="4" w:space="0" w:color="000000"/>
              <w:left w:val="single" w:sz="4" w:space="0" w:color="000000"/>
              <w:bottom w:val="single" w:sz="4" w:space="0" w:color="000000"/>
              <w:right w:val="single" w:sz="4" w:space="0" w:color="000000"/>
            </w:tcBorders>
            <w:shd w:val="clear" w:color="auto" w:fill="auto"/>
          </w:tcPr>
          <w:p w:rsidR="006F34FE" w:rsidRPr="009622AF" w:rsidRDefault="006F34FE" w:rsidP="00653D8E">
            <w:pPr>
              <w:snapToGrid w:val="0"/>
              <w:rPr>
                <w:lang w:val="en-US"/>
              </w:rPr>
            </w:pPr>
            <w:r>
              <w:rPr>
                <w:i/>
                <w:kern w:val="1"/>
                <w:sz w:val="20"/>
                <w:szCs w:val="20"/>
                <w:lang w:val="en-GB"/>
              </w:rPr>
              <w:t>Compulsory optional course from the area software engineering</w:t>
            </w:r>
          </w:p>
        </w:tc>
      </w:tr>
    </w:tbl>
    <w:tbl>
      <w:tblPr>
        <w:tblStyle w:val="TableNormal1"/>
        <w:tblW w:w="9078" w:type="dxa"/>
        <w:tblInd w:w="216" w:type="dxa"/>
        <w:tblBorders>
          <w:top w:val="single" w:sz="8" w:space="0" w:color="FFFFFF"/>
          <w:left w:val="single" w:sz="8" w:space="0" w:color="FFFFFF"/>
          <w:bottom w:val="single" w:sz="8" w:space="0" w:color="FFFFFF"/>
          <w:right w:val="single" w:sz="8" w:space="0" w:color="FFFFFF"/>
          <w:insideH w:val="single" w:sz="8" w:space="0" w:color="A7A7A7"/>
          <w:insideV w:val="single" w:sz="8" w:space="0" w:color="A7A7A7"/>
        </w:tblBorders>
        <w:shd w:val="clear" w:color="auto" w:fill="CED7E7"/>
        <w:tblLayout w:type="fixed"/>
        <w:tblLook w:val="04A0" w:firstRow="1" w:lastRow="0" w:firstColumn="1" w:lastColumn="0" w:noHBand="0" w:noVBand="1"/>
      </w:tblPr>
      <w:tblGrid>
        <w:gridCol w:w="2374"/>
        <w:gridCol w:w="1011"/>
        <w:gridCol w:w="948"/>
        <w:gridCol w:w="948"/>
        <w:gridCol w:w="948"/>
        <w:gridCol w:w="948"/>
        <w:gridCol w:w="948"/>
        <w:gridCol w:w="953"/>
      </w:tblGrid>
      <w:tr w:rsidR="006F34FE" w:rsidRPr="00C94CAC" w:rsidTr="002C3A14">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Module Name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tcPr>
          <w:p w:rsidR="006F34FE" w:rsidRPr="00C94CAC" w:rsidRDefault="006F34FE" w:rsidP="00653D8E">
            <w:pPr>
              <w:rPr>
                <w:lang w:val="en-US"/>
              </w:rPr>
            </w:pPr>
            <w:bookmarkStart w:id="17" w:name="Ü25"/>
            <w:r w:rsidRPr="00C94CAC">
              <w:rPr>
                <w:b/>
                <w:bCs/>
                <w:kern w:val="16"/>
                <w:sz w:val="20"/>
                <w:szCs w:val="20"/>
                <w:lang w:val="en-US"/>
              </w:rPr>
              <w:t>Text Mining and Search</w:t>
            </w:r>
            <w:bookmarkEnd w:id="17"/>
          </w:p>
        </w:tc>
      </w:tr>
      <w:tr w:rsidR="006F34FE" w:rsidRPr="00C94CAC" w:rsidTr="002C3A14">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rFonts w:cs="Arial"/>
                <w:kern w:val="16"/>
                <w:sz w:val="20"/>
                <w:szCs w:val="20"/>
                <w:lang w:val="en-US"/>
              </w:rPr>
            </w:pPr>
            <w:r w:rsidRPr="00C94CAC">
              <w:rPr>
                <w:rFonts w:cs="Arial"/>
                <w:kern w:val="16"/>
                <w:sz w:val="20"/>
                <w:szCs w:val="20"/>
                <w:lang w:val="en-US"/>
              </w:rPr>
              <w:t>Module Responsibility</w:t>
            </w:r>
          </w:p>
          <w:p w:rsidR="006F34FE" w:rsidRPr="00C94CAC" w:rsidRDefault="006F34FE" w:rsidP="00653D8E">
            <w:pPr>
              <w:rPr>
                <w:kern w:val="16"/>
                <w:sz w:val="20"/>
                <w:szCs w:val="20"/>
                <w:lang w:val="en-US"/>
              </w:rPr>
            </w:pP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lang w:val="en-US"/>
              </w:rPr>
            </w:pPr>
            <w:r w:rsidRPr="00C94CAC">
              <w:rPr>
                <w:i/>
                <w:iCs/>
                <w:kern w:val="16"/>
                <w:sz w:val="20"/>
                <w:szCs w:val="20"/>
                <w:lang w:val="en-US"/>
              </w:rPr>
              <w:t xml:space="preserve">Prof. Dr. </w:t>
            </w:r>
            <w:proofErr w:type="spellStart"/>
            <w:r w:rsidRPr="00C94CAC">
              <w:rPr>
                <w:i/>
                <w:iCs/>
                <w:kern w:val="16"/>
                <w:sz w:val="20"/>
                <w:szCs w:val="20"/>
                <w:lang w:val="en-US"/>
              </w:rPr>
              <w:t>Englmeier</w:t>
            </w:r>
            <w:proofErr w:type="spellEnd"/>
          </w:p>
        </w:tc>
      </w:tr>
      <w:tr w:rsidR="006F34FE" w:rsidRPr="00CC0FF9" w:rsidTr="002C3A14">
        <w:trPr>
          <w:trHeight w:val="4843"/>
        </w:trPr>
        <w:tc>
          <w:tcPr>
            <w:tcW w:w="237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rFonts w:cs="Arial"/>
                <w:kern w:val="16"/>
                <w:sz w:val="20"/>
                <w:szCs w:val="20"/>
                <w:lang w:val="en-US"/>
              </w:rPr>
            </w:pPr>
            <w:r w:rsidRPr="00C94CAC">
              <w:rPr>
                <w:rFonts w:cs="Arial"/>
                <w:kern w:val="16"/>
                <w:sz w:val="20"/>
                <w:szCs w:val="20"/>
                <w:lang w:val="en-US"/>
              </w:rPr>
              <w:lastRenderedPageBreak/>
              <w:t>Qualification Targets</w:t>
            </w:r>
          </w:p>
          <w:p w:rsidR="006F34FE" w:rsidRPr="00C94CAC" w:rsidRDefault="006F34FE" w:rsidP="00653D8E">
            <w:pPr>
              <w:rPr>
                <w:lang w:val="en-US"/>
              </w:rPr>
            </w:pP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6F34FE" w:rsidRDefault="006F34FE" w:rsidP="00653D8E">
            <w:pPr>
              <w:pStyle w:val="Default"/>
              <w:rPr>
                <w:rFonts w:ascii="Arial" w:eastAsia="Arial" w:hAnsi="Arial" w:cs="Arial"/>
                <w:i/>
                <w:iCs/>
                <w:kern w:val="16"/>
                <w:sz w:val="20"/>
                <w:szCs w:val="20"/>
                <w:u w:color="7F7F7F"/>
                <w:lang w:val="en-US"/>
              </w:rPr>
            </w:pPr>
            <w:r w:rsidRPr="006F34FE">
              <w:rPr>
                <w:rFonts w:ascii="Arial" w:hAnsi="Arial"/>
                <w:b/>
                <w:bCs/>
                <w:i/>
                <w:iCs/>
                <w:kern w:val="16"/>
                <w:sz w:val="20"/>
                <w:szCs w:val="20"/>
                <w:u w:color="7F7F7F"/>
                <w:lang w:val="en-US"/>
              </w:rPr>
              <w:t xml:space="preserve">Knowing/Perceiving: </w:t>
            </w:r>
            <w:r w:rsidRPr="006F34FE">
              <w:rPr>
                <w:rFonts w:ascii="Arial" w:hAnsi="Arial"/>
                <w:i/>
                <w:iCs/>
                <w:kern w:val="16"/>
                <w:sz w:val="20"/>
                <w:szCs w:val="20"/>
                <w:u w:color="7F7F7F"/>
                <w:lang w:val="en-US"/>
              </w:rPr>
              <w:t>Students learn essentials in content extraction and information retrieval as the basis of content analysis in texts, which, in turn, provide the theoretical basis for the successful design of advanced content analysis.</w:t>
            </w:r>
          </w:p>
          <w:p w:rsidR="006F34FE" w:rsidRPr="006F34FE" w:rsidRDefault="006F34FE" w:rsidP="00653D8E">
            <w:pPr>
              <w:pStyle w:val="Default"/>
              <w:rPr>
                <w:rFonts w:ascii="Arial" w:eastAsia="Arial" w:hAnsi="Arial" w:cs="Arial"/>
                <w:b/>
                <w:bCs/>
                <w:i/>
                <w:iCs/>
                <w:kern w:val="16"/>
                <w:sz w:val="20"/>
                <w:szCs w:val="20"/>
                <w:u w:color="7F7F7F"/>
                <w:lang w:val="en-US"/>
              </w:rPr>
            </w:pPr>
            <w:r w:rsidRPr="006F34FE">
              <w:rPr>
                <w:rFonts w:ascii="Arial" w:hAnsi="Arial"/>
                <w:b/>
                <w:bCs/>
                <w:i/>
                <w:iCs/>
                <w:kern w:val="16"/>
                <w:sz w:val="20"/>
                <w:szCs w:val="20"/>
                <w:u w:color="7F7F7F"/>
                <w:lang w:val="en-US"/>
              </w:rPr>
              <w:t xml:space="preserve">Applying: </w:t>
            </w:r>
            <w:r w:rsidRPr="006F34FE">
              <w:rPr>
                <w:rFonts w:ascii="Arial" w:hAnsi="Arial"/>
                <w:i/>
                <w:iCs/>
                <w:kern w:val="16"/>
                <w:sz w:val="20"/>
                <w:szCs w:val="20"/>
                <w:u w:color="7F7F7F"/>
                <w:lang w:val="en-US"/>
              </w:rPr>
              <w:t>The students implement the methods they learn while using well-established tools for data analysis (for example, Apache Lucene), which are valuable for the design of search engines.</w:t>
            </w:r>
          </w:p>
          <w:p w:rsidR="006F34FE" w:rsidRPr="006F34FE" w:rsidRDefault="006F34FE" w:rsidP="00653D8E">
            <w:pPr>
              <w:pStyle w:val="Default"/>
              <w:rPr>
                <w:rFonts w:ascii="Arial" w:eastAsia="Arial" w:hAnsi="Arial" w:cs="Arial"/>
                <w:b/>
                <w:bCs/>
                <w:i/>
                <w:iCs/>
                <w:kern w:val="16"/>
                <w:sz w:val="20"/>
                <w:szCs w:val="20"/>
                <w:u w:color="7F7F7F"/>
                <w:lang w:val="en-US"/>
              </w:rPr>
            </w:pPr>
            <w:r w:rsidRPr="006F34FE">
              <w:rPr>
                <w:rFonts w:ascii="Arial" w:hAnsi="Arial"/>
                <w:b/>
                <w:bCs/>
                <w:i/>
                <w:iCs/>
                <w:kern w:val="16"/>
                <w:sz w:val="20"/>
                <w:szCs w:val="20"/>
                <w:u w:color="7F7F7F"/>
                <w:lang w:val="en-US"/>
              </w:rPr>
              <w:t xml:space="preserve">Analyzing/Evaluating: </w:t>
            </w:r>
            <w:r w:rsidRPr="006F34FE">
              <w:rPr>
                <w:rFonts w:ascii="Arial" w:hAnsi="Arial"/>
                <w:i/>
                <w:iCs/>
                <w:kern w:val="16"/>
                <w:sz w:val="20"/>
                <w:szCs w:val="20"/>
                <w:u w:color="7F7F7F"/>
                <w:lang w:val="en-US"/>
              </w:rPr>
              <w:t>In the teamwork of the project, the students apply their theoretical design knowledge in the development of specialty search engines. They embrace thus the design versatility in the development of features for text analysis and retrieval. In their practical work they can reflect the effectiveness and potentials of their design approaches.</w:t>
            </w:r>
          </w:p>
          <w:p w:rsidR="006F34FE" w:rsidRPr="006F34FE" w:rsidRDefault="006F34FE" w:rsidP="00653D8E">
            <w:pPr>
              <w:pStyle w:val="Default"/>
              <w:rPr>
                <w:rFonts w:ascii="Arial" w:eastAsia="Arial" w:hAnsi="Arial" w:cs="Arial"/>
                <w:i/>
                <w:iCs/>
                <w:kern w:val="16"/>
                <w:sz w:val="20"/>
                <w:szCs w:val="20"/>
                <w:u w:color="7F7F7F"/>
                <w:lang w:val="en-US"/>
              </w:rPr>
            </w:pPr>
            <w:r w:rsidRPr="006F34FE">
              <w:rPr>
                <w:rFonts w:ascii="Arial" w:hAnsi="Arial"/>
                <w:b/>
                <w:bCs/>
                <w:i/>
                <w:iCs/>
                <w:kern w:val="16"/>
                <w:sz w:val="20"/>
                <w:szCs w:val="20"/>
                <w:u w:color="7F7F7F"/>
                <w:lang w:val="en-US"/>
              </w:rPr>
              <w:t xml:space="preserve">Synthesizing: </w:t>
            </w:r>
            <w:r w:rsidRPr="006F34FE">
              <w:rPr>
                <w:rFonts w:ascii="Arial" w:hAnsi="Arial"/>
                <w:i/>
                <w:iCs/>
                <w:kern w:val="16"/>
                <w:sz w:val="20"/>
                <w:szCs w:val="20"/>
                <w:u w:color="7F7F7F"/>
                <w:lang w:val="en-US"/>
              </w:rPr>
              <w:t>The result of the course is manifested in a course-wide project that involves the development of a search engine with special search features. Application development is thereby broken down into smaller work packages. Each team (two or three students) assumes a work package, organizes its individual tasks, and contributes to the management of the overall project.</w:t>
            </w:r>
          </w:p>
          <w:p w:rsidR="006F34FE" w:rsidRPr="006F34FE" w:rsidRDefault="006F34FE" w:rsidP="00653D8E">
            <w:pPr>
              <w:pStyle w:val="Default"/>
              <w:rPr>
                <w:lang w:val="en-US"/>
              </w:rPr>
            </w:pPr>
            <w:r w:rsidRPr="006F34FE">
              <w:rPr>
                <w:rFonts w:ascii="Arial" w:hAnsi="Arial"/>
                <w:i/>
                <w:iCs/>
                <w:kern w:val="16"/>
                <w:sz w:val="20"/>
                <w:szCs w:val="20"/>
                <w:u w:color="7F7F7F"/>
                <w:lang w:val="en-US"/>
              </w:rPr>
              <w:t>The self-empowered organization of the project work also includes explorative learning. Students are so encouraged to learn new methodologies or tools on their own (with support from the professor), provided their individual part of the project work requires that.</w:t>
            </w:r>
          </w:p>
        </w:tc>
      </w:tr>
      <w:tr w:rsidR="006F34FE" w:rsidRPr="00C94CAC" w:rsidTr="002C3A14">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b/>
                <w:bCs/>
                <w:sz w:val="18"/>
                <w:szCs w:val="18"/>
                <w:lang w:val="en-US"/>
              </w:rPr>
              <w:t>Content</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Knowing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Perceiving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Applying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Pr>
                <w:sz w:val="18"/>
                <w:szCs w:val="18"/>
                <w:lang w:val="en-US"/>
              </w:rPr>
              <w:t>Analyzi</w:t>
            </w:r>
            <w:r w:rsidRPr="00C94CAC">
              <w:rPr>
                <w:sz w:val="18"/>
                <w:szCs w:val="18"/>
                <w:lang w:val="en-US"/>
              </w:rPr>
              <w:t>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Pr>
                <w:sz w:val="18"/>
                <w:szCs w:val="18"/>
                <w:lang w:val="en-US"/>
              </w:rPr>
              <w:t>Evaluat</w:t>
            </w:r>
            <w:r w:rsidRPr="00C94CAC">
              <w:rPr>
                <w:sz w:val="18"/>
                <w:szCs w:val="18"/>
                <w:lang w:val="en-US"/>
              </w:rPr>
              <w:t>ing</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Pr>
                <w:sz w:val="18"/>
                <w:szCs w:val="18"/>
                <w:lang w:val="en-US"/>
              </w:rPr>
              <w:t>Synthesiz</w:t>
            </w:r>
            <w:r w:rsidRPr="00C94CAC">
              <w:rPr>
                <w:sz w:val="18"/>
                <w:szCs w:val="18"/>
                <w:lang w:val="en-US"/>
              </w:rPr>
              <w:t>ing</w:t>
            </w:r>
          </w:p>
        </w:tc>
      </w:tr>
      <w:tr w:rsidR="006F34FE" w:rsidRPr="00C94CAC" w:rsidTr="002C3A14">
        <w:trPr>
          <w:trHeight w:val="276"/>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Basics</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r>
      <w:tr w:rsidR="006F34FE" w:rsidRPr="00C94CAC" w:rsidTr="002C3A14">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User interaction</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r>
      <w:tr w:rsidR="006F34FE" w:rsidRPr="00C94CAC" w:rsidTr="002C3A14">
        <w:trPr>
          <w:trHeight w:val="6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Retrieval models &amp; evaluation</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r>
      <w:tr w:rsidR="006F34FE" w:rsidRPr="00C94CAC" w:rsidTr="002C3A14">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Apache Lucene</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r>
      <w:tr w:rsidR="006F34FE" w:rsidRPr="00C94CAC" w:rsidTr="002C3A14">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Content extraction</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r>
      <w:tr w:rsidR="006F34FE" w:rsidRPr="00C94CAC" w:rsidTr="002C3A14">
        <w:trPr>
          <w:trHeight w:val="276"/>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Indexing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r>
      <w:tr w:rsidR="006F34FE" w:rsidRPr="00C94CAC" w:rsidTr="002C3A14">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6F34FE" w:rsidRPr="00C94CAC" w:rsidRDefault="006F34FE"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suppressAutoHyphens/>
              <w:outlineLvl w:val="0"/>
              <w:rPr>
                <w:lang w:val="en-US"/>
              </w:rPr>
            </w:pPr>
            <w:r w:rsidRPr="00C94CAC">
              <w:rPr>
                <w:sz w:val="18"/>
                <w:szCs w:val="18"/>
                <w:lang w:val="en-US"/>
              </w:rPr>
              <w:t>Query matching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rPr>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6F34FE" w:rsidRPr="00C94CAC" w:rsidRDefault="006F34FE" w:rsidP="00653D8E">
            <w:pPr>
              <w:suppressAutoHyphens/>
              <w:jc w:val="center"/>
              <w:outlineLvl w:val="0"/>
              <w:rPr>
                <w:lang w:val="en-US"/>
              </w:rPr>
            </w:pPr>
            <w:r w:rsidRPr="00C94CAC">
              <w:rPr>
                <w:sz w:val="18"/>
                <w:szCs w:val="18"/>
                <w:lang w:val="en-US"/>
              </w:rPr>
              <w:t>X</w:t>
            </w:r>
          </w:p>
        </w:tc>
      </w:tr>
      <w:tr w:rsidR="006F34FE" w:rsidRPr="00C94CAC" w:rsidTr="002C3A14">
        <w:trPr>
          <w:trHeight w:val="480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lang w:val="en-US"/>
              </w:rPr>
            </w:pPr>
            <w:r w:rsidRPr="00C94CAC">
              <w:rPr>
                <w:rFonts w:cs="Arial"/>
                <w:kern w:val="16"/>
                <w:sz w:val="20"/>
                <w:szCs w:val="20"/>
                <w:lang w:val="en-US"/>
              </w:rPr>
              <w:t>Module Contents</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F34FE">
            <w:pPr>
              <w:numPr>
                <w:ilvl w:val="0"/>
                <w:numId w:val="32"/>
              </w:numPr>
              <w:suppressAutoHyphens/>
              <w:outlineLvl w:val="0"/>
              <w:rPr>
                <w:i/>
                <w:sz w:val="20"/>
                <w:szCs w:val="20"/>
                <w:lang w:val="en-US"/>
              </w:rPr>
            </w:pPr>
            <w:r w:rsidRPr="00C94CAC">
              <w:rPr>
                <w:i/>
                <w:sz w:val="20"/>
                <w:szCs w:val="20"/>
                <w:lang w:val="en-US"/>
              </w:rPr>
              <w:t>Fundamentals in Information Retrieval (IR)</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Basic IR concepts</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Regular Expressions</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XML</w:t>
            </w:r>
          </w:p>
          <w:p w:rsidR="006F34FE" w:rsidRPr="00C94CAC" w:rsidRDefault="006F34FE" w:rsidP="006F34FE">
            <w:pPr>
              <w:numPr>
                <w:ilvl w:val="0"/>
                <w:numId w:val="32"/>
              </w:numPr>
              <w:suppressAutoHyphens/>
              <w:outlineLvl w:val="0"/>
              <w:rPr>
                <w:i/>
                <w:sz w:val="20"/>
                <w:szCs w:val="20"/>
                <w:lang w:val="en-US"/>
              </w:rPr>
            </w:pPr>
            <w:r w:rsidRPr="00C94CAC">
              <w:rPr>
                <w:i/>
                <w:sz w:val="20"/>
                <w:szCs w:val="20"/>
                <w:lang w:val="en-US"/>
              </w:rPr>
              <w:t>User Interaction</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 xml:space="preserve">User story structure &amp; validation </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Feature charts</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User support</w:t>
            </w:r>
          </w:p>
          <w:p w:rsidR="006F34FE" w:rsidRPr="00C94CAC" w:rsidRDefault="006F34FE" w:rsidP="006F34FE">
            <w:pPr>
              <w:numPr>
                <w:ilvl w:val="0"/>
                <w:numId w:val="32"/>
              </w:numPr>
              <w:suppressAutoHyphens/>
              <w:outlineLvl w:val="0"/>
              <w:rPr>
                <w:i/>
                <w:sz w:val="20"/>
                <w:szCs w:val="20"/>
                <w:lang w:val="en-US"/>
              </w:rPr>
            </w:pPr>
            <w:r w:rsidRPr="00C94CAC">
              <w:rPr>
                <w:i/>
                <w:sz w:val="20"/>
                <w:szCs w:val="20"/>
                <w:lang w:val="en-US"/>
              </w:rPr>
              <w:t>Retrieval models &amp; evaluation</w:t>
            </w:r>
          </w:p>
          <w:p w:rsidR="006F34FE" w:rsidRPr="00C94CAC" w:rsidRDefault="006F34FE" w:rsidP="006F34FE">
            <w:pPr>
              <w:numPr>
                <w:ilvl w:val="0"/>
                <w:numId w:val="32"/>
              </w:numPr>
              <w:suppressAutoHyphens/>
              <w:outlineLvl w:val="0"/>
              <w:rPr>
                <w:i/>
                <w:sz w:val="20"/>
                <w:szCs w:val="20"/>
                <w:lang w:val="en-US"/>
              </w:rPr>
            </w:pPr>
            <w:r w:rsidRPr="00C94CAC">
              <w:rPr>
                <w:i/>
                <w:sz w:val="20"/>
                <w:szCs w:val="20"/>
                <w:lang w:val="en-US"/>
              </w:rPr>
              <w:t>Apache Lucene</w:t>
            </w:r>
          </w:p>
          <w:p w:rsidR="006F34FE" w:rsidRPr="00C94CAC" w:rsidRDefault="006F34FE" w:rsidP="006F34FE">
            <w:pPr>
              <w:numPr>
                <w:ilvl w:val="1"/>
                <w:numId w:val="33"/>
              </w:numPr>
              <w:suppressAutoHyphens/>
              <w:outlineLvl w:val="0"/>
              <w:rPr>
                <w:i/>
                <w:sz w:val="20"/>
                <w:szCs w:val="20"/>
                <w:lang w:val="en-US"/>
              </w:rPr>
            </w:pPr>
            <w:r>
              <w:rPr>
                <w:i/>
                <w:sz w:val="20"/>
                <w:szCs w:val="20"/>
                <w:lang w:val="en-US"/>
              </w:rPr>
              <w:t>Modules</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Integration (Java)</w:t>
            </w:r>
          </w:p>
          <w:p w:rsidR="006F34FE" w:rsidRPr="00C94CAC" w:rsidRDefault="006F34FE" w:rsidP="006F34FE">
            <w:pPr>
              <w:numPr>
                <w:ilvl w:val="0"/>
                <w:numId w:val="32"/>
              </w:numPr>
              <w:suppressAutoHyphens/>
              <w:outlineLvl w:val="0"/>
              <w:rPr>
                <w:i/>
                <w:sz w:val="20"/>
                <w:szCs w:val="20"/>
                <w:lang w:val="en-US"/>
              </w:rPr>
            </w:pPr>
            <w:r w:rsidRPr="00C94CAC">
              <w:rPr>
                <w:i/>
                <w:sz w:val="20"/>
                <w:szCs w:val="20"/>
                <w:lang w:val="en-US"/>
              </w:rPr>
              <w:t>Indexing</w:t>
            </w:r>
          </w:p>
          <w:p w:rsidR="006F34FE" w:rsidRPr="00C94CAC" w:rsidRDefault="006F34FE" w:rsidP="006F34FE">
            <w:pPr>
              <w:numPr>
                <w:ilvl w:val="1"/>
                <w:numId w:val="33"/>
              </w:numPr>
              <w:suppressAutoHyphens/>
              <w:outlineLvl w:val="0"/>
              <w:rPr>
                <w:i/>
                <w:sz w:val="20"/>
                <w:szCs w:val="20"/>
                <w:lang w:val="en-US"/>
              </w:rPr>
            </w:pPr>
            <w:r>
              <w:rPr>
                <w:i/>
                <w:sz w:val="20"/>
                <w:szCs w:val="20"/>
                <w:lang w:val="en-US"/>
              </w:rPr>
              <w:t>Tokeniz</w:t>
            </w:r>
            <w:r w:rsidRPr="00C94CAC">
              <w:rPr>
                <w:i/>
                <w:sz w:val="20"/>
                <w:szCs w:val="20"/>
                <w:lang w:val="en-US"/>
              </w:rPr>
              <w:t>ation</w:t>
            </w:r>
          </w:p>
          <w:p w:rsidR="006F34FE" w:rsidRPr="00C94CAC" w:rsidRDefault="006F34FE" w:rsidP="006F34FE">
            <w:pPr>
              <w:numPr>
                <w:ilvl w:val="1"/>
                <w:numId w:val="33"/>
              </w:numPr>
              <w:suppressAutoHyphens/>
              <w:outlineLvl w:val="0"/>
              <w:rPr>
                <w:i/>
                <w:sz w:val="20"/>
                <w:szCs w:val="20"/>
                <w:lang w:val="en-US"/>
              </w:rPr>
            </w:pPr>
            <w:proofErr w:type="spellStart"/>
            <w:r w:rsidRPr="00C94CAC">
              <w:rPr>
                <w:i/>
                <w:sz w:val="20"/>
                <w:szCs w:val="20"/>
                <w:lang w:val="en-US"/>
              </w:rPr>
              <w:t>Stopwords</w:t>
            </w:r>
            <w:proofErr w:type="spellEnd"/>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Stemming</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Synonyms</w:t>
            </w:r>
          </w:p>
          <w:p w:rsidR="006F34FE" w:rsidRPr="00C94CAC" w:rsidRDefault="006F34FE" w:rsidP="006F34FE">
            <w:pPr>
              <w:numPr>
                <w:ilvl w:val="0"/>
                <w:numId w:val="32"/>
              </w:numPr>
              <w:suppressAutoHyphens/>
              <w:outlineLvl w:val="0"/>
              <w:rPr>
                <w:i/>
                <w:sz w:val="20"/>
                <w:szCs w:val="20"/>
                <w:lang w:val="en-US"/>
              </w:rPr>
            </w:pPr>
            <w:r w:rsidRPr="00C94CAC">
              <w:rPr>
                <w:i/>
                <w:sz w:val="20"/>
                <w:szCs w:val="20"/>
                <w:lang w:val="en-US"/>
              </w:rPr>
              <w:lastRenderedPageBreak/>
              <w:t>Query matching</w:t>
            </w:r>
          </w:p>
          <w:p w:rsidR="006F34FE" w:rsidRPr="00C94CAC" w:rsidRDefault="006F34FE" w:rsidP="006F34FE">
            <w:pPr>
              <w:numPr>
                <w:ilvl w:val="1"/>
                <w:numId w:val="33"/>
              </w:numPr>
              <w:suppressAutoHyphens/>
              <w:outlineLvl w:val="0"/>
              <w:rPr>
                <w:i/>
                <w:sz w:val="20"/>
                <w:szCs w:val="20"/>
                <w:lang w:val="en-US"/>
              </w:rPr>
            </w:pPr>
            <w:r w:rsidRPr="00C94CAC">
              <w:rPr>
                <w:i/>
                <w:sz w:val="20"/>
                <w:szCs w:val="20"/>
                <w:lang w:val="en-US"/>
              </w:rPr>
              <w:t>Query vectors</w:t>
            </w:r>
          </w:p>
          <w:p w:rsidR="006F34FE" w:rsidRPr="00C94CAC" w:rsidRDefault="006F34FE" w:rsidP="006F34FE">
            <w:pPr>
              <w:numPr>
                <w:ilvl w:val="1"/>
                <w:numId w:val="33"/>
              </w:numPr>
              <w:suppressAutoHyphens/>
              <w:outlineLvl w:val="0"/>
              <w:rPr>
                <w:i/>
                <w:lang w:val="en-US"/>
              </w:rPr>
            </w:pPr>
            <w:r w:rsidRPr="00C94CAC">
              <w:rPr>
                <w:i/>
                <w:sz w:val="20"/>
                <w:szCs w:val="20"/>
                <w:lang w:val="en-US"/>
              </w:rPr>
              <w:t>Matching models</w:t>
            </w:r>
          </w:p>
        </w:tc>
      </w:tr>
      <w:tr w:rsidR="006F34FE" w:rsidRPr="00C94CAC" w:rsidTr="002C3A14">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lastRenderedPageBreak/>
              <w:t>Teaching Modalities</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i/>
                <w:lang w:val="en-US"/>
              </w:rPr>
            </w:pPr>
            <w:r w:rsidRPr="00C94CAC">
              <w:rPr>
                <w:i/>
                <w:iCs/>
                <w:kern w:val="16"/>
                <w:sz w:val="20"/>
                <w:szCs w:val="20"/>
                <w:u w:color="808080"/>
                <w:lang w:val="en-US"/>
              </w:rPr>
              <w:t>Lectures, workshops, team cooperation</w:t>
            </w:r>
          </w:p>
        </w:tc>
      </w:tr>
      <w:tr w:rsidR="006F34FE" w:rsidRPr="00C94CAC" w:rsidTr="002C3A14">
        <w:trPr>
          <w:trHeight w:val="66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Requirements for Participation</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i/>
                <w:lang w:val="en-US"/>
              </w:rPr>
            </w:pPr>
            <w:r w:rsidRPr="00C94CAC">
              <w:rPr>
                <w:i/>
                <w:iCs/>
                <w:kern w:val="16"/>
                <w:sz w:val="20"/>
                <w:szCs w:val="20"/>
                <w:u w:color="808080"/>
                <w:lang w:val="en-US"/>
              </w:rPr>
              <w:t>Solid practical programming skills</w:t>
            </w:r>
          </w:p>
        </w:tc>
      </w:tr>
      <w:tr w:rsidR="006F34FE" w:rsidRPr="00CC0FF9" w:rsidTr="002C3A14">
        <w:trPr>
          <w:trHeight w:val="110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Literature / Multimedia-based Teaching Material</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i/>
                <w:sz w:val="20"/>
                <w:szCs w:val="20"/>
                <w:lang w:val="en-US"/>
              </w:rPr>
            </w:pPr>
            <w:proofErr w:type="spellStart"/>
            <w:r w:rsidRPr="00C94CAC">
              <w:rPr>
                <w:i/>
                <w:kern w:val="16"/>
                <w:sz w:val="20"/>
                <w:szCs w:val="20"/>
                <w:u w:color="7F7F7F"/>
                <w:lang w:val="en-US"/>
              </w:rPr>
              <w:t>Baeza</w:t>
            </w:r>
            <w:proofErr w:type="spellEnd"/>
            <w:r w:rsidRPr="00C94CAC">
              <w:rPr>
                <w:i/>
                <w:kern w:val="16"/>
                <w:sz w:val="20"/>
                <w:szCs w:val="20"/>
                <w:u w:color="7F7F7F"/>
                <w:lang w:val="en-US"/>
              </w:rPr>
              <w:t>-Yates, R.; Ribeiro-</w:t>
            </w:r>
            <w:proofErr w:type="spellStart"/>
            <w:r w:rsidRPr="00C94CAC">
              <w:rPr>
                <w:i/>
                <w:kern w:val="16"/>
                <w:sz w:val="20"/>
                <w:szCs w:val="20"/>
                <w:u w:color="7F7F7F"/>
                <w:lang w:val="en-US"/>
              </w:rPr>
              <w:t>Neto</w:t>
            </w:r>
            <w:proofErr w:type="spellEnd"/>
            <w:r w:rsidRPr="00C94CAC">
              <w:rPr>
                <w:i/>
                <w:kern w:val="16"/>
                <w:sz w:val="20"/>
                <w:szCs w:val="20"/>
                <w:u w:color="7F7F7F"/>
                <w:lang w:val="en-US"/>
              </w:rPr>
              <w:t>, B.: “Modern Information Retrieval”, ACM Press, New York, 1999.</w:t>
            </w:r>
          </w:p>
          <w:p w:rsidR="006F34FE" w:rsidRPr="00C94CAC" w:rsidRDefault="006F34FE" w:rsidP="00653D8E">
            <w:pPr>
              <w:rPr>
                <w:i/>
                <w:sz w:val="20"/>
                <w:szCs w:val="20"/>
                <w:lang w:val="en-US"/>
              </w:rPr>
            </w:pPr>
            <w:r w:rsidRPr="00C94CAC">
              <w:rPr>
                <w:i/>
                <w:kern w:val="16"/>
                <w:sz w:val="20"/>
                <w:szCs w:val="20"/>
                <w:u w:color="7F7F7F"/>
                <w:lang w:val="en-US"/>
              </w:rPr>
              <w:t>McCandless, M. et al: “Lucene in Action”, Second Edition, Manning, Stamford, 2010</w:t>
            </w:r>
          </w:p>
          <w:p w:rsidR="006F34FE" w:rsidRPr="00C94CAC" w:rsidRDefault="006F34FE" w:rsidP="00653D8E">
            <w:pPr>
              <w:rPr>
                <w:i/>
                <w:sz w:val="20"/>
                <w:szCs w:val="20"/>
                <w:lang w:val="en-US"/>
              </w:rPr>
            </w:pPr>
            <w:r w:rsidRPr="00C94CAC">
              <w:rPr>
                <w:i/>
                <w:kern w:val="16"/>
                <w:sz w:val="20"/>
                <w:szCs w:val="20"/>
                <w:u w:color="7F7F7F"/>
                <w:lang w:val="en-US"/>
              </w:rPr>
              <w:t>Application examples from search engines in practice</w:t>
            </w:r>
          </w:p>
        </w:tc>
      </w:tr>
      <w:tr w:rsidR="006F34FE" w:rsidRPr="00C94CAC" w:rsidTr="002C3A14">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Applicability</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i/>
                <w:sz w:val="20"/>
                <w:szCs w:val="20"/>
                <w:lang w:val="en-US"/>
              </w:rPr>
              <w:t>Master Applied Computer Science</w:t>
            </w:r>
          </w:p>
        </w:tc>
      </w:tr>
      <w:tr w:rsidR="006F34FE" w:rsidRPr="00CC0FF9" w:rsidTr="002C3A14">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kern w:val="16"/>
                <w:sz w:val="20"/>
                <w:szCs w:val="20"/>
                <w:lang w:val="en-US"/>
              </w:rPr>
            </w:pPr>
            <w:r w:rsidRPr="00C94CAC">
              <w:rPr>
                <w:kern w:val="16"/>
                <w:sz w:val="20"/>
                <w:szCs w:val="20"/>
                <w:lang w:val="en-US"/>
              </w:rPr>
              <w:t>Effort/</w:t>
            </w:r>
          </w:p>
          <w:p w:rsidR="006F34FE" w:rsidRPr="00C94CAC" w:rsidRDefault="006F34FE" w:rsidP="00653D8E">
            <w:pPr>
              <w:rPr>
                <w:lang w:val="en-US"/>
              </w:rPr>
            </w:pPr>
            <w:r w:rsidRPr="00C94CAC">
              <w:rPr>
                <w:kern w:val="16"/>
                <w:sz w:val="20"/>
                <w:szCs w:val="20"/>
                <w:lang w:val="en-US"/>
              </w:rPr>
              <w:t>Total Workload</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rPr>
                <w:i/>
                <w:sz w:val="20"/>
                <w:szCs w:val="20"/>
                <w:lang w:val="en-US"/>
              </w:rPr>
            </w:pPr>
            <w:r w:rsidRPr="00C94CAC">
              <w:rPr>
                <w:i/>
                <w:iCs/>
                <w:kern w:val="16"/>
                <w:sz w:val="20"/>
                <w:szCs w:val="20"/>
                <w:u w:color="E36C0A"/>
                <w:lang w:val="en-US"/>
              </w:rPr>
              <w:t xml:space="preserve">Total 90 hours. Attendance: 30 hours, Self-Study: 30 hours, Practical work: 30 hours </w:t>
            </w:r>
          </w:p>
        </w:tc>
      </w:tr>
      <w:tr w:rsidR="006F34FE" w:rsidRPr="00CC0FF9" w:rsidTr="002C3A14">
        <w:trPr>
          <w:trHeight w:val="66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ECTS/ Emphasis of the Grade for the final Grade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rFonts w:cs="Arial"/>
                <w:i/>
                <w:kern w:val="16"/>
                <w:sz w:val="20"/>
                <w:szCs w:val="20"/>
                <w:lang w:val="en-US"/>
              </w:rPr>
              <w:t>3 CP (Emphasis of the Grade for the final Grade 3/120)</w:t>
            </w:r>
          </w:p>
        </w:tc>
      </w:tr>
      <w:tr w:rsidR="006F34FE" w:rsidRPr="00C94CAC" w:rsidTr="002C3A14">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Performance Record</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i/>
                <w:sz w:val="20"/>
                <w:szCs w:val="20"/>
                <w:lang w:val="en-US"/>
              </w:rPr>
              <w:t>Project work</w:t>
            </w:r>
          </w:p>
        </w:tc>
      </w:tr>
      <w:tr w:rsidR="006F34FE" w:rsidRPr="00C94CAC" w:rsidTr="00CD30E9">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CD30E9" w:rsidP="00653D8E">
            <w:pPr>
              <w:rPr>
                <w:lang w:val="en-US"/>
              </w:rPr>
            </w:pPr>
            <w:r>
              <w:rPr>
                <w:kern w:val="16"/>
                <w:sz w:val="20"/>
                <w:szCs w:val="20"/>
                <w:lang w:val="en-US"/>
              </w:rPr>
              <w:t>Semester</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i/>
                <w:sz w:val="20"/>
                <w:szCs w:val="20"/>
                <w:lang w:val="en-US"/>
              </w:rPr>
              <w:t>2nd semester</w:t>
            </w:r>
          </w:p>
        </w:tc>
      </w:tr>
      <w:tr w:rsidR="006F34FE" w:rsidRPr="00CC0FF9" w:rsidTr="00CD30E9">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Frequency of the course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i/>
                <w:sz w:val="20"/>
                <w:szCs w:val="20"/>
                <w:lang w:val="en-US"/>
              </w:rPr>
              <w:t>Once during the academic year (summer semester)</w:t>
            </w:r>
          </w:p>
        </w:tc>
      </w:tr>
      <w:tr w:rsidR="006F34FE" w:rsidRPr="00C94CAC" w:rsidTr="002C3A14">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Duration</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i/>
                <w:sz w:val="20"/>
                <w:szCs w:val="20"/>
                <w:lang w:val="en-US"/>
              </w:rPr>
              <w:t>One semester</w:t>
            </w:r>
          </w:p>
        </w:tc>
      </w:tr>
      <w:tr w:rsidR="006F34FE" w:rsidRPr="00C94CAC" w:rsidTr="002C3A14">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6F34FE" w:rsidRPr="00C94CAC" w:rsidRDefault="006F34FE" w:rsidP="00653D8E">
            <w:pPr>
              <w:rPr>
                <w:lang w:val="en-US"/>
              </w:rPr>
            </w:pPr>
            <w:r w:rsidRPr="00C94CAC">
              <w:rPr>
                <w:kern w:val="16"/>
                <w:sz w:val="20"/>
                <w:szCs w:val="20"/>
                <w:lang w:val="en-US"/>
              </w:rPr>
              <w:t>Type of Course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F34FE" w:rsidRPr="00C94CAC" w:rsidRDefault="006F34FE" w:rsidP="00653D8E">
            <w:pPr>
              <w:tabs>
                <w:tab w:val="left" w:pos="1440"/>
                <w:tab w:val="left" w:pos="2880"/>
                <w:tab w:val="left" w:pos="4320"/>
                <w:tab w:val="left" w:pos="5760"/>
              </w:tabs>
              <w:suppressAutoHyphens/>
              <w:outlineLvl w:val="0"/>
              <w:rPr>
                <w:i/>
                <w:sz w:val="20"/>
                <w:szCs w:val="20"/>
                <w:lang w:val="en-US"/>
              </w:rPr>
            </w:pPr>
            <w:r w:rsidRPr="00C94CAC">
              <w:rPr>
                <w:i/>
                <w:sz w:val="20"/>
                <w:szCs w:val="20"/>
                <w:lang w:val="en-US"/>
              </w:rPr>
              <w:t xml:space="preserve">Compulsory elective course </w:t>
            </w:r>
          </w:p>
        </w:tc>
      </w:tr>
    </w:tbl>
    <w:p w:rsidR="00A90E72" w:rsidRDefault="00A90E72" w:rsidP="002C3A14">
      <w:pPr>
        <w:rPr>
          <w:b/>
          <w:sz w:val="96"/>
          <w:szCs w:val="96"/>
        </w:rPr>
      </w:pPr>
    </w:p>
    <w:p w:rsidR="00A90E72" w:rsidRDefault="00A90E72" w:rsidP="002C3A14">
      <w:pPr>
        <w:rPr>
          <w:b/>
          <w:sz w:val="96"/>
          <w:szCs w:val="96"/>
        </w:rPr>
      </w:pPr>
    </w:p>
    <w:p w:rsidR="00A90E72" w:rsidRDefault="00A90E72" w:rsidP="002C3A14">
      <w:pPr>
        <w:rPr>
          <w:b/>
          <w:sz w:val="96"/>
          <w:szCs w:val="96"/>
        </w:rPr>
      </w:pPr>
    </w:p>
    <w:p w:rsidR="00A90E72" w:rsidRDefault="00A90E72" w:rsidP="002C3A14">
      <w:pPr>
        <w:rPr>
          <w:b/>
          <w:sz w:val="96"/>
          <w:szCs w:val="96"/>
        </w:rPr>
      </w:pPr>
    </w:p>
    <w:p w:rsidR="00C23526" w:rsidRPr="00C23526" w:rsidRDefault="00C23526" w:rsidP="00C2352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Arial"/>
          <w:b/>
          <w:color w:val="auto"/>
          <w:sz w:val="96"/>
          <w:szCs w:val="96"/>
          <w:bdr w:val="none" w:sz="0" w:space="0" w:color="auto"/>
        </w:rPr>
      </w:pPr>
      <w:bookmarkStart w:id="18" w:name="Ü3"/>
      <w:bookmarkEnd w:id="18"/>
      <w:r>
        <w:rPr>
          <w:rFonts w:eastAsia="Times New Roman" w:cs="Arial"/>
          <w:b/>
          <w:color w:val="auto"/>
          <w:sz w:val="96"/>
          <w:szCs w:val="96"/>
          <w:bdr w:val="none" w:sz="0" w:space="0" w:color="auto"/>
          <w:lang w:val="en"/>
        </w:rPr>
        <w:t>O</w:t>
      </w:r>
      <w:r w:rsidRPr="00C23526">
        <w:rPr>
          <w:rFonts w:eastAsia="Times New Roman" w:cs="Arial"/>
          <w:b/>
          <w:color w:val="auto"/>
          <w:sz w:val="96"/>
          <w:szCs w:val="96"/>
          <w:bdr w:val="none" w:sz="0" w:space="0" w:color="auto"/>
          <w:lang w:val="en"/>
        </w:rPr>
        <w:t>ptional section</w:t>
      </w:r>
      <w:r>
        <w:rPr>
          <w:rFonts w:eastAsia="Times New Roman" w:cs="Arial"/>
          <w:b/>
          <w:color w:val="auto"/>
          <w:sz w:val="96"/>
          <w:szCs w:val="96"/>
          <w:bdr w:val="none" w:sz="0" w:space="0" w:color="auto"/>
          <w:lang w:val="en"/>
        </w:rPr>
        <w:t xml:space="preserve"> II</w:t>
      </w:r>
    </w:p>
    <w:p w:rsidR="00C52F22" w:rsidRDefault="00C52F22">
      <w:r>
        <w:br w:type="page"/>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70" w:type="dxa"/>
          <w:right w:w="70" w:type="dxa"/>
        </w:tblCellMar>
        <w:tblLook w:val="0000" w:firstRow="0" w:lastRow="0" w:firstColumn="0" w:lastColumn="0" w:noHBand="0" w:noVBand="0"/>
      </w:tblPr>
      <w:tblGrid>
        <w:gridCol w:w="2552"/>
        <w:gridCol w:w="7229"/>
      </w:tblGrid>
      <w:tr w:rsidR="008B4613" w:rsidRPr="00C477F8" w:rsidTr="001E6B4C">
        <w:tc>
          <w:tcPr>
            <w:tcW w:w="2552" w:type="dxa"/>
            <w:shd w:val="clear" w:color="auto" w:fill="F2F2F2" w:themeFill="background1" w:themeFillShade="F2"/>
          </w:tcPr>
          <w:p w:rsidR="008B4613" w:rsidRPr="001E6B4C" w:rsidRDefault="008B4613" w:rsidP="008B4613">
            <w:pPr>
              <w:spacing w:before="60" w:after="60"/>
              <w:rPr>
                <w:rFonts w:cs="Arial"/>
                <w:b/>
                <w:kern w:val="16"/>
                <w:sz w:val="20"/>
                <w:szCs w:val="20"/>
              </w:rPr>
            </w:pPr>
            <w:bookmarkStart w:id="19" w:name="Ü31"/>
            <w:bookmarkEnd w:id="19"/>
            <w:r w:rsidRPr="001E6B4C">
              <w:rPr>
                <w:rFonts w:cs="Arial"/>
                <w:b/>
                <w:kern w:val="16"/>
                <w:sz w:val="20"/>
                <w:szCs w:val="20"/>
              </w:rPr>
              <w:lastRenderedPageBreak/>
              <w:t>Module Name</w:t>
            </w:r>
          </w:p>
          <w:p w:rsidR="008B4613" w:rsidRPr="001E6B4C" w:rsidRDefault="008B4613" w:rsidP="008B4613">
            <w:pPr>
              <w:spacing w:before="60" w:after="60"/>
              <w:rPr>
                <w:rFonts w:cs="Arial"/>
                <w:b/>
                <w:kern w:val="16"/>
                <w:sz w:val="20"/>
                <w:szCs w:val="20"/>
              </w:rPr>
            </w:pPr>
          </w:p>
        </w:tc>
        <w:tc>
          <w:tcPr>
            <w:tcW w:w="7229" w:type="dxa"/>
            <w:shd w:val="clear" w:color="auto" w:fill="F2F2F2" w:themeFill="background1" w:themeFillShade="F2"/>
          </w:tcPr>
          <w:p w:rsidR="008B4613" w:rsidRPr="00C179B1" w:rsidRDefault="008B4613" w:rsidP="008B4613">
            <w:pPr>
              <w:spacing w:before="60" w:after="60"/>
              <w:outlineLvl w:val="1"/>
              <w:rPr>
                <w:rFonts w:cs="Arial"/>
                <w:b/>
                <w:kern w:val="16"/>
                <w:sz w:val="20"/>
                <w:szCs w:val="20"/>
              </w:rPr>
            </w:pPr>
            <w:proofErr w:type="spellStart"/>
            <w:r w:rsidRPr="00C179B1">
              <w:rPr>
                <w:rFonts w:cs="Arial"/>
                <w:b/>
                <w:kern w:val="16"/>
                <w:sz w:val="20"/>
                <w:szCs w:val="20"/>
              </w:rPr>
              <w:t>eBusiness</w:t>
            </w:r>
            <w:proofErr w:type="spellEnd"/>
          </w:p>
        </w:tc>
      </w:tr>
      <w:tr w:rsidR="008B4613" w:rsidRPr="00C477F8" w:rsidTr="001E6B4C">
        <w:tc>
          <w:tcPr>
            <w:tcW w:w="2552" w:type="dxa"/>
            <w:shd w:val="clear" w:color="auto" w:fill="FFFFFF" w:themeFill="background1"/>
          </w:tcPr>
          <w:p w:rsidR="008B4613" w:rsidRDefault="008B4613" w:rsidP="008B4613">
            <w:pPr>
              <w:spacing w:before="60" w:after="60"/>
              <w:rPr>
                <w:rFonts w:cs="Arial"/>
                <w:kern w:val="16"/>
                <w:sz w:val="20"/>
                <w:szCs w:val="20"/>
              </w:rPr>
            </w:pPr>
            <w:r w:rsidRPr="00C477F8">
              <w:rPr>
                <w:rFonts w:cs="Arial"/>
                <w:kern w:val="16"/>
                <w:sz w:val="20"/>
                <w:szCs w:val="20"/>
              </w:rPr>
              <w:t>Modul</w:t>
            </w:r>
            <w:r>
              <w:rPr>
                <w:rFonts w:cs="Arial"/>
                <w:kern w:val="16"/>
                <w:sz w:val="20"/>
                <w:szCs w:val="20"/>
              </w:rPr>
              <w:t xml:space="preserve">e </w:t>
            </w:r>
            <w:proofErr w:type="spellStart"/>
            <w:r>
              <w:rPr>
                <w:rFonts w:cs="Arial"/>
                <w:kern w:val="16"/>
                <w:sz w:val="20"/>
                <w:szCs w:val="20"/>
              </w:rPr>
              <w:t>Responsibility</w:t>
            </w:r>
            <w:proofErr w:type="spellEnd"/>
          </w:p>
          <w:p w:rsidR="008B4613" w:rsidRDefault="008B4613" w:rsidP="008B4613">
            <w:pPr>
              <w:spacing w:before="60" w:after="60"/>
              <w:rPr>
                <w:rFonts w:cs="Arial"/>
                <w:kern w:val="16"/>
                <w:sz w:val="20"/>
                <w:szCs w:val="20"/>
              </w:rPr>
            </w:pPr>
          </w:p>
          <w:p w:rsidR="008B4613" w:rsidRPr="008B4613"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Prof. Dr. Thomas Urban</w:t>
            </w:r>
          </w:p>
        </w:tc>
      </w:tr>
      <w:tr w:rsidR="008B4613" w:rsidRPr="00CC0FF9" w:rsidTr="001E6B4C">
        <w:tc>
          <w:tcPr>
            <w:tcW w:w="2552" w:type="dxa"/>
            <w:shd w:val="clear" w:color="auto" w:fill="FFFFFF" w:themeFill="background1"/>
          </w:tcPr>
          <w:p w:rsidR="008B4613" w:rsidRPr="00C477F8" w:rsidRDefault="008B4613" w:rsidP="008B4613">
            <w:pPr>
              <w:spacing w:before="60" w:after="60"/>
              <w:rPr>
                <w:rFonts w:cs="Arial"/>
                <w:kern w:val="16"/>
                <w:sz w:val="20"/>
                <w:szCs w:val="20"/>
              </w:rPr>
            </w:pPr>
            <w:proofErr w:type="spellStart"/>
            <w:r>
              <w:rPr>
                <w:rFonts w:cs="Arial"/>
                <w:kern w:val="16"/>
                <w:sz w:val="20"/>
                <w:szCs w:val="20"/>
              </w:rPr>
              <w:t>Qualification</w:t>
            </w:r>
            <w:proofErr w:type="spellEnd"/>
            <w:r>
              <w:rPr>
                <w:rFonts w:cs="Arial"/>
                <w:kern w:val="16"/>
                <w:sz w:val="20"/>
                <w:szCs w:val="20"/>
              </w:rPr>
              <w:t xml:space="preserve"> Targets</w:t>
            </w:r>
            <w:r w:rsidRPr="00C477F8">
              <w:rPr>
                <w:rFonts w:cs="Arial"/>
                <w:kern w:val="16"/>
                <w:sz w:val="20"/>
                <w:szCs w:val="20"/>
              </w:rPr>
              <w:t xml:space="preserve"> </w:t>
            </w:r>
          </w:p>
          <w:p w:rsidR="008B4613" w:rsidRPr="008B4613"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lang w:val="en-US"/>
              </w:rPr>
            </w:pPr>
            <w:r w:rsidRPr="001E6B4C">
              <w:rPr>
                <w:rFonts w:cs="Arial"/>
                <w:i/>
                <w:kern w:val="16"/>
                <w:sz w:val="20"/>
                <w:szCs w:val="20"/>
                <w:lang w:val="en-US"/>
              </w:rPr>
              <w:t xml:space="preserve">Expertise is in terms of knowledge and understanding of business models and processes, provides typical eBusiness architectures and social media characteristics and the design of specific marketing requirements. The basic technical standards are considered. Methodological expertise is sought in particular in the process design, the implementation and realization of customer </w:t>
            </w:r>
            <w:proofErr w:type="gramStart"/>
            <w:r w:rsidRPr="001E6B4C">
              <w:rPr>
                <w:rFonts w:cs="Arial"/>
                <w:i/>
                <w:kern w:val="16"/>
                <w:sz w:val="20"/>
                <w:szCs w:val="20"/>
                <w:lang w:val="en-US"/>
              </w:rPr>
              <w:t>relationship based</w:t>
            </w:r>
            <w:proofErr w:type="gramEnd"/>
            <w:r w:rsidRPr="001E6B4C">
              <w:rPr>
                <w:rFonts w:cs="Arial"/>
                <w:i/>
                <w:kern w:val="16"/>
                <w:sz w:val="20"/>
                <w:szCs w:val="20"/>
                <w:lang w:val="en-US"/>
              </w:rPr>
              <w:t xml:space="preserve"> marketing concepts in eBusiness.</w:t>
            </w:r>
          </w:p>
        </w:tc>
      </w:tr>
      <w:tr w:rsidR="008B4613" w:rsidRPr="00CC0FF9" w:rsidTr="001E6B4C">
        <w:tc>
          <w:tcPr>
            <w:tcW w:w="2552" w:type="dxa"/>
            <w:shd w:val="clear" w:color="auto" w:fill="FFFFFF" w:themeFill="background1"/>
          </w:tcPr>
          <w:p w:rsidR="008B4613" w:rsidRPr="00C477F8" w:rsidRDefault="008B4613" w:rsidP="008B4613">
            <w:pPr>
              <w:spacing w:before="60" w:after="60"/>
              <w:rPr>
                <w:rFonts w:cs="Arial"/>
                <w:kern w:val="16"/>
                <w:sz w:val="20"/>
                <w:szCs w:val="20"/>
              </w:rPr>
            </w:pPr>
            <w:r w:rsidRPr="00C477F8">
              <w:rPr>
                <w:rFonts w:cs="Arial"/>
                <w:kern w:val="16"/>
                <w:sz w:val="20"/>
                <w:szCs w:val="20"/>
              </w:rPr>
              <w:t>Modul</w:t>
            </w:r>
            <w:r>
              <w:rPr>
                <w:rFonts w:cs="Arial"/>
                <w:kern w:val="16"/>
                <w:sz w:val="20"/>
                <w:szCs w:val="20"/>
              </w:rPr>
              <w:t>e Contents</w:t>
            </w:r>
          </w:p>
          <w:p w:rsidR="008B4613" w:rsidRPr="008B4613"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lang w:val="en-US"/>
              </w:rPr>
            </w:pPr>
            <w:r w:rsidRPr="001E6B4C">
              <w:rPr>
                <w:rFonts w:cs="Arial"/>
                <w:i/>
                <w:kern w:val="16"/>
                <w:sz w:val="20"/>
                <w:szCs w:val="20"/>
                <w:lang w:val="en-US"/>
              </w:rPr>
              <w:t>Based on the technical and economics requirements regarding the implementation of electronic business processes and the economic characteristics of the Net Economy, different forms of communication and transactions between business partners are discussed. This concerns the design of the procurement (eProcurement), sales (</w:t>
            </w:r>
            <w:proofErr w:type="spellStart"/>
            <w:r w:rsidRPr="001E6B4C">
              <w:rPr>
                <w:rFonts w:cs="Arial"/>
                <w:i/>
                <w:kern w:val="16"/>
                <w:sz w:val="20"/>
                <w:szCs w:val="20"/>
                <w:lang w:val="en-US"/>
              </w:rPr>
              <w:t>eShop</w:t>
            </w:r>
            <w:proofErr w:type="spellEnd"/>
            <w:r w:rsidRPr="001E6B4C">
              <w:rPr>
                <w:rFonts w:cs="Arial"/>
                <w:i/>
                <w:kern w:val="16"/>
                <w:sz w:val="20"/>
                <w:szCs w:val="20"/>
                <w:lang w:val="en-US"/>
              </w:rPr>
              <w:t>) and mediation processes (</w:t>
            </w:r>
            <w:proofErr w:type="spellStart"/>
            <w:r w:rsidRPr="001E6B4C">
              <w:rPr>
                <w:rFonts w:cs="Arial"/>
                <w:i/>
                <w:kern w:val="16"/>
                <w:sz w:val="20"/>
                <w:szCs w:val="20"/>
                <w:lang w:val="en-US"/>
              </w:rPr>
              <w:t>eMarketplace</w:t>
            </w:r>
            <w:proofErr w:type="spellEnd"/>
            <w:r w:rsidRPr="001E6B4C">
              <w:rPr>
                <w:rFonts w:cs="Arial"/>
                <w:i/>
                <w:kern w:val="16"/>
                <w:sz w:val="20"/>
                <w:szCs w:val="20"/>
                <w:lang w:val="en-US"/>
              </w:rPr>
              <w:t>) and on the other hand also with Web 2.0 created electronic contact networks (</w:t>
            </w:r>
            <w:proofErr w:type="spellStart"/>
            <w:r w:rsidRPr="001E6B4C">
              <w:rPr>
                <w:rFonts w:cs="Arial"/>
                <w:i/>
                <w:kern w:val="16"/>
                <w:sz w:val="20"/>
                <w:szCs w:val="20"/>
                <w:lang w:val="en-US"/>
              </w:rPr>
              <w:t>eCommunitys</w:t>
            </w:r>
            <w:proofErr w:type="spellEnd"/>
            <w:r w:rsidRPr="001E6B4C">
              <w:rPr>
                <w:rFonts w:cs="Arial"/>
                <w:i/>
                <w:kern w:val="16"/>
                <w:sz w:val="20"/>
                <w:szCs w:val="20"/>
                <w:lang w:val="en-US"/>
              </w:rPr>
              <w:t>). In addition to discussing the system requirements, process design requirements and management requirements specific design requirements on the marketing and implementation of electronic platforms for business transactions are treated.</w:t>
            </w:r>
          </w:p>
        </w:tc>
      </w:tr>
      <w:tr w:rsidR="008B4613" w:rsidRPr="00C477F8" w:rsidTr="001E6B4C">
        <w:tc>
          <w:tcPr>
            <w:tcW w:w="2552" w:type="dxa"/>
            <w:shd w:val="clear" w:color="auto" w:fill="FFFFFF" w:themeFill="background1"/>
          </w:tcPr>
          <w:p w:rsidR="008B4613" w:rsidRPr="00C477F8" w:rsidRDefault="008B4613" w:rsidP="008B4613">
            <w:pPr>
              <w:spacing w:before="60" w:after="60"/>
              <w:rPr>
                <w:rFonts w:cs="Arial"/>
                <w:kern w:val="16"/>
                <w:sz w:val="20"/>
                <w:szCs w:val="20"/>
              </w:rPr>
            </w:pPr>
            <w:r>
              <w:rPr>
                <w:rFonts w:cs="Arial"/>
                <w:kern w:val="16"/>
                <w:sz w:val="20"/>
                <w:szCs w:val="20"/>
              </w:rPr>
              <w:t>Teaching Methods</w:t>
            </w:r>
          </w:p>
          <w:p w:rsidR="008B4613" w:rsidRPr="008B4613"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Overhead, Power-Point-</w:t>
            </w:r>
            <w:proofErr w:type="spellStart"/>
            <w:r w:rsidRPr="001E6B4C">
              <w:rPr>
                <w:rFonts w:cs="Arial"/>
                <w:i/>
                <w:kern w:val="16"/>
                <w:sz w:val="20"/>
                <w:szCs w:val="20"/>
              </w:rPr>
              <w:t>slides</w:t>
            </w:r>
            <w:proofErr w:type="spellEnd"/>
          </w:p>
        </w:tc>
      </w:tr>
      <w:tr w:rsidR="008B4613" w:rsidRPr="00CC0FF9" w:rsidTr="001E6B4C">
        <w:tc>
          <w:tcPr>
            <w:tcW w:w="2552" w:type="dxa"/>
            <w:shd w:val="clear" w:color="auto" w:fill="FFFFFF" w:themeFill="background1"/>
          </w:tcPr>
          <w:p w:rsidR="008B4613" w:rsidRPr="00C477F8" w:rsidRDefault="008B4613" w:rsidP="008B4613">
            <w:pPr>
              <w:spacing w:before="60" w:after="60"/>
              <w:rPr>
                <w:rFonts w:cs="Arial"/>
                <w:kern w:val="16"/>
                <w:sz w:val="20"/>
                <w:szCs w:val="20"/>
              </w:rPr>
            </w:pPr>
            <w:proofErr w:type="spellStart"/>
            <w:r>
              <w:rPr>
                <w:rFonts w:cs="Arial"/>
                <w:kern w:val="16"/>
                <w:sz w:val="20"/>
                <w:szCs w:val="20"/>
              </w:rPr>
              <w:t>Requirements</w:t>
            </w:r>
            <w:proofErr w:type="spellEnd"/>
            <w:r>
              <w:rPr>
                <w:rFonts w:cs="Arial"/>
                <w:kern w:val="16"/>
                <w:sz w:val="20"/>
                <w:szCs w:val="20"/>
              </w:rPr>
              <w:t xml:space="preserve"> </w:t>
            </w:r>
            <w:proofErr w:type="spellStart"/>
            <w:r>
              <w:rPr>
                <w:rFonts w:cs="Arial"/>
                <w:kern w:val="16"/>
                <w:sz w:val="20"/>
                <w:szCs w:val="20"/>
              </w:rPr>
              <w:t>for</w:t>
            </w:r>
            <w:proofErr w:type="spellEnd"/>
            <w:r>
              <w:rPr>
                <w:rFonts w:cs="Arial"/>
                <w:kern w:val="16"/>
                <w:sz w:val="20"/>
                <w:szCs w:val="20"/>
              </w:rPr>
              <w:t xml:space="preserve"> </w:t>
            </w:r>
            <w:proofErr w:type="spellStart"/>
            <w:r>
              <w:rPr>
                <w:rFonts w:cs="Arial"/>
                <w:kern w:val="16"/>
                <w:sz w:val="20"/>
                <w:szCs w:val="20"/>
              </w:rPr>
              <w:t>Participation</w:t>
            </w:r>
            <w:proofErr w:type="spellEnd"/>
          </w:p>
          <w:p w:rsidR="008B4613" w:rsidRPr="00C477F8"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lang w:val="en-US"/>
              </w:rPr>
            </w:pPr>
            <w:r w:rsidRPr="001E6B4C">
              <w:rPr>
                <w:rFonts w:cs="Arial"/>
                <w:i/>
                <w:kern w:val="16"/>
                <w:sz w:val="20"/>
                <w:szCs w:val="20"/>
                <w:lang w:val="en-US"/>
              </w:rPr>
              <w:t xml:space="preserve">Basic knowledge of information management and distributed </w:t>
            </w:r>
            <w:proofErr w:type="gramStart"/>
            <w:r w:rsidRPr="001E6B4C">
              <w:rPr>
                <w:rFonts w:cs="Arial"/>
                <w:i/>
                <w:kern w:val="16"/>
                <w:sz w:val="20"/>
                <w:szCs w:val="20"/>
                <w:lang w:val="en-US"/>
              </w:rPr>
              <w:t>systems ;</w:t>
            </w:r>
            <w:proofErr w:type="gramEnd"/>
            <w:r w:rsidRPr="001E6B4C">
              <w:rPr>
                <w:rFonts w:cs="Arial"/>
                <w:i/>
                <w:kern w:val="16"/>
                <w:sz w:val="20"/>
                <w:szCs w:val="20"/>
                <w:lang w:val="en-US"/>
              </w:rPr>
              <w:t xml:space="preserve"> Basic knowledge in business administration</w:t>
            </w:r>
          </w:p>
        </w:tc>
      </w:tr>
      <w:tr w:rsidR="008B4613" w:rsidRPr="008C663F" w:rsidTr="001E6B4C">
        <w:tc>
          <w:tcPr>
            <w:tcW w:w="2552" w:type="dxa"/>
            <w:shd w:val="clear" w:color="auto" w:fill="FFFFFF" w:themeFill="background1"/>
          </w:tcPr>
          <w:p w:rsidR="008B4613" w:rsidRPr="008B4613" w:rsidRDefault="008B4613" w:rsidP="008B4613">
            <w:pPr>
              <w:spacing w:before="60" w:after="60"/>
              <w:rPr>
                <w:rFonts w:cs="Arial"/>
                <w:kern w:val="16"/>
                <w:sz w:val="20"/>
                <w:szCs w:val="20"/>
                <w:lang w:val="en-US"/>
              </w:rPr>
            </w:pPr>
            <w:r w:rsidRPr="008B4613">
              <w:rPr>
                <w:rFonts w:cs="Arial"/>
                <w:kern w:val="16"/>
                <w:sz w:val="20"/>
                <w:szCs w:val="20"/>
                <w:lang w:val="en-US"/>
              </w:rPr>
              <w:t>Literature / Multimedia-based Teaching Material</w:t>
            </w: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rPr>
            </w:pPr>
            <w:r w:rsidRPr="001E6B4C">
              <w:rPr>
                <w:rFonts w:cs="Arial"/>
                <w:i/>
                <w:kern w:val="16"/>
                <w:sz w:val="20"/>
                <w:szCs w:val="20"/>
                <w:lang w:val="en-US"/>
              </w:rPr>
              <w:t xml:space="preserve">Hass, B./Walsh, G./ Kilian, Th. </w:t>
            </w:r>
            <w:r w:rsidRPr="001E6B4C">
              <w:rPr>
                <w:rFonts w:cs="Arial"/>
                <w:i/>
                <w:kern w:val="16"/>
                <w:sz w:val="20"/>
                <w:szCs w:val="20"/>
              </w:rPr>
              <w:t>(Hrsg.) (2008): Web 2.0 – Neue Perspektiven für Marketing und Medien; Springer Verlag Heidelberg</w:t>
            </w:r>
          </w:p>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Kollmann, T. (2013): E-Business, Gabler Verlag Wiesbaden</w:t>
            </w:r>
          </w:p>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 xml:space="preserve">Meier, A./Stormer, H. (2008): </w:t>
            </w:r>
            <w:proofErr w:type="spellStart"/>
            <w:r w:rsidRPr="001E6B4C">
              <w:rPr>
                <w:rFonts w:cs="Arial"/>
                <w:i/>
                <w:kern w:val="16"/>
                <w:sz w:val="20"/>
                <w:szCs w:val="20"/>
              </w:rPr>
              <w:t>eBusiness</w:t>
            </w:r>
            <w:proofErr w:type="spellEnd"/>
            <w:r w:rsidRPr="001E6B4C">
              <w:rPr>
                <w:rFonts w:cs="Arial"/>
                <w:i/>
                <w:kern w:val="16"/>
                <w:sz w:val="20"/>
                <w:szCs w:val="20"/>
              </w:rPr>
              <w:t xml:space="preserve"> &amp; eCommerce - Management der digitalen Wertschöpfungskette; Springer Verlag Heidelberg, 2. Auflage</w:t>
            </w:r>
          </w:p>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 xml:space="preserve">Merz, M. (2002): E-Commerce und E-Business, </w:t>
            </w:r>
            <w:proofErr w:type="spellStart"/>
            <w:proofErr w:type="gramStart"/>
            <w:r w:rsidRPr="001E6B4C">
              <w:rPr>
                <w:rFonts w:cs="Arial"/>
                <w:i/>
                <w:kern w:val="16"/>
                <w:sz w:val="20"/>
                <w:szCs w:val="20"/>
              </w:rPr>
              <w:t>dpunkt.verlag</w:t>
            </w:r>
            <w:proofErr w:type="spellEnd"/>
            <w:proofErr w:type="gramEnd"/>
            <w:r w:rsidRPr="001E6B4C">
              <w:rPr>
                <w:rFonts w:cs="Arial"/>
                <w:i/>
                <w:kern w:val="16"/>
                <w:sz w:val="20"/>
                <w:szCs w:val="20"/>
              </w:rPr>
              <w:t xml:space="preserve"> Heidelberg</w:t>
            </w:r>
          </w:p>
          <w:p w:rsidR="008B4613" w:rsidRPr="001E6B4C" w:rsidRDefault="008B4613" w:rsidP="008B4613">
            <w:pPr>
              <w:spacing w:before="60" w:after="60"/>
              <w:outlineLvl w:val="1"/>
              <w:rPr>
                <w:rFonts w:cs="Arial"/>
                <w:i/>
                <w:kern w:val="16"/>
                <w:sz w:val="20"/>
                <w:szCs w:val="20"/>
                <w:lang w:val="en-US"/>
              </w:rPr>
            </w:pPr>
            <w:r w:rsidRPr="001E6B4C">
              <w:rPr>
                <w:rFonts w:cs="Arial"/>
                <w:i/>
                <w:kern w:val="16"/>
                <w:sz w:val="20"/>
                <w:szCs w:val="20"/>
                <w:lang w:val="en-US"/>
              </w:rPr>
              <w:t>Sigler, C. (2010): Online-</w:t>
            </w:r>
            <w:proofErr w:type="spellStart"/>
            <w:r w:rsidRPr="001E6B4C">
              <w:rPr>
                <w:rFonts w:cs="Arial"/>
                <w:i/>
                <w:kern w:val="16"/>
                <w:sz w:val="20"/>
                <w:szCs w:val="20"/>
                <w:lang w:val="en-US"/>
              </w:rPr>
              <w:t>Medienmanagement</w:t>
            </w:r>
            <w:proofErr w:type="spellEnd"/>
          </w:p>
          <w:p w:rsidR="008B4613" w:rsidRPr="001E6B4C" w:rsidRDefault="008B4613" w:rsidP="008B4613">
            <w:pPr>
              <w:spacing w:before="60" w:after="60"/>
              <w:outlineLvl w:val="1"/>
              <w:rPr>
                <w:rFonts w:cs="Arial"/>
                <w:i/>
                <w:kern w:val="16"/>
                <w:sz w:val="20"/>
                <w:szCs w:val="20"/>
                <w:lang w:val="en-US"/>
              </w:rPr>
            </w:pPr>
            <w:proofErr w:type="spellStart"/>
            <w:r w:rsidRPr="001E6B4C">
              <w:rPr>
                <w:rFonts w:cs="Arial"/>
                <w:i/>
                <w:kern w:val="16"/>
                <w:sz w:val="20"/>
                <w:szCs w:val="20"/>
                <w:lang w:val="en-US"/>
              </w:rPr>
              <w:t>Thome</w:t>
            </w:r>
            <w:proofErr w:type="spellEnd"/>
            <w:r w:rsidRPr="001E6B4C">
              <w:rPr>
                <w:rFonts w:cs="Arial"/>
                <w:i/>
                <w:kern w:val="16"/>
                <w:sz w:val="20"/>
                <w:szCs w:val="20"/>
                <w:lang w:val="en-US"/>
              </w:rPr>
              <w:t xml:space="preserve">, R. et al. (2005): Electronic Commerce und Electronic Business, Verlag </w:t>
            </w:r>
            <w:proofErr w:type="spellStart"/>
            <w:r w:rsidRPr="001E6B4C">
              <w:rPr>
                <w:rFonts w:cs="Arial"/>
                <w:i/>
                <w:kern w:val="16"/>
                <w:sz w:val="20"/>
                <w:szCs w:val="20"/>
                <w:lang w:val="en-US"/>
              </w:rPr>
              <w:t>Vahlen</w:t>
            </w:r>
            <w:proofErr w:type="spellEnd"/>
            <w:r w:rsidRPr="001E6B4C">
              <w:rPr>
                <w:rFonts w:cs="Arial"/>
                <w:i/>
                <w:kern w:val="16"/>
                <w:sz w:val="20"/>
                <w:szCs w:val="20"/>
                <w:lang w:val="en-US"/>
              </w:rPr>
              <w:t xml:space="preserve"> München</w:t>
            </w:r>
          </w:p>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Weiber, R. (2002): Handbuch Electronic Business, Gabler Verlag Wiesbaden</w:t>
            </w:r>
          </w:p>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Wirtz, B. W. (2013): Electronic Business, Springer Gabler Verlag Wiesbaden</w:t>
            </w:r>
          </w:p>
        </w:tc>
      </w:tr>
      <w:tr w:rsidR="008B4613" w:rsidRPr="00CC0FF9" w:rsidTr="001E6B4C">
        <w:tc>
          <w:tcPr>
            <w:tcW w:w="2552" w:type="dxa"/>
            <w:shd w:val="clear" w:color="auto" w:fill="FFFFFF" w:themeFill="background1"/>
          </w:tcPr>
          <w:p w:rsidR="008B4613" w:rsidRPr="00C477F8" w:rsidRDefault="008B4613" w:rsidP="008B4613">
            <w:pPr>
              <w:spacing w:before="60" w:after="60"/>
              <w:rPr>
                <w:rFonts w:cs="Arial"/>
                <w:kern w:val="16"/>
                <w:sz w:val="20"/>
                <w:szCs w:val="20"/>
              </w:rPr>
            </w:pPr>
            <w:proofErr w:type="spellStart"/>
            <w:r>
              <w:rPr>
                <w:rFonts w:cs="Arial"/>
                <w:kern w:val="16"/>
                <w:sz w:val="20"/>
                <w:szCs w:val="20"/>
              </w:rPr>
              <w:t>Applicability</w:t>
            </w:r>
            <w:proofErr w:type="spellEnd"/>
          </w:p>
          <w:p w:rsidR="008B4613" w:rsidRPr="008B4613"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lang w:val="en-US"/>
              </w:rPr>
            </w:pPr>
            <w:r w:rsidRPr="001E6B4C">
              <w:rPr>
                <w:rFonts w:cs="Arial"/>
                <w:i/>
                <w:kern w:val="16"/>
                <w:sz w:val="20"/>
                <w:szCs w:val="20"/>
                <w:lang w:val="en-US"/>
              </w:rPr>
              <w:t>The module aims to provide a practical orientation by specifying concrete problems of business practices and exemplary propose solutions based on a theoretical framework. Furthermore, realized through the integration of best-practice lectures the close integration of theory and practice.</w:t>
            </w:r>
          </w:p>
        </w:tc>
      </w:tr>
      <w:tr w:rsidR="008B4613" w:rsidRPr="00CC0FF9" w:rsidTr="001E6B4C">
        <w:tc>
          <w:tcPr>
            <w:tcW w:w="2552" w:type="dxa"/>
            <w:shd w:val="clear" w:color="auto" w:fill="FFFFFF" w:themeFill="background1"/>
          </w:tcPr>
          <w:p w:rsidR="008B4613" w:rsidRPr="00C477F8" w:rsidRDefault="008B4613" w:rsidP="008B4613">
            <w:pPr>
              <w:spacing w:before="60" w:after="60"/>
              <w:rPr>
                <w:rFonts w:cs="Arial"/>
                <w:kern w:val="16"/>
                <w:sz w:val="20"/>
                <w:szCs w:val="20"/>
              </w:rPr>
            </w:pPr>
            <w:proofErr w:type="spellStart"/>
            <w:r>
              <w:rPr>
                <w:rFonts w:cs="Arial"/>
                <w:kern w:val="16"/>
                <w:sz w:val="20"/>
                <w:szCs w:val="20"/>
              </w:rPr>
              <w:t>Effort</w:t>
            </w:r>
            <w:proofErr w:type="spellEnd"/>
            <w:r w:rsidRPr="00C477F8">
              <w:rPr>
                <w:rFonts w:cs="Arial"/>
                <w:kern w:val="16"/>
                <w:sz w:val="20"/>
                <w:szCs w:val="20"/>
              </w:rPr>
              <w:t>/</w:t>
            </w:r>
          </w:p>
          <w:p w:rsidR="008B4613" w:rsidRPr="008B4613" w:rsidRDefault="008B4613" w:rsidP="008B4613">
            <w:pPr>
              <w:spacing w:before="60" w:after="60"/>
              <w:rPr>
                <w:rFonts w:cs="Arial"/>
                <w:kern w:val="16"/>
                <w:sz w:val="20"/>
                <w:szCs w:val="20"/>
              </w:rPr>
            </w:pPr>
            <w:r>
              <w:rPr>
                <w:rFonts w:cs="Arial"/>
                <w:kern w:val="16"/>
                <w:sz w:val="20"/>
                <w:szCs w:val="20"/>
              </w:rPr>
              <w:t>Total W</w:t>
            </w:r>
            <w:r w:rsidRPr="00C477F8">
              <w:rPr>
                <w:rFonts w:cs="Arial"/>
                <w:kern w:val="16"/>
                <w:sz w:val="20"/>
                <w:szCs w:val="20"/>
              </w:rPr>
              <w:t>orkload</w:t>
            </w:r>
          </w:p>
          <w:p w:rsidR="008B4613" w:rsidRPr="008B4613" w:rsidRDefault="008B4613" w:rsidP="008B4613">
            <w:pPr>
              <w:spacing w:before="60" w:after="60"/>
              <w:rPr>
                <w:rFonts w:cs="Arial"/>
                <w:kern w:val="16"/>
                <w:sz w:val="20"/>
                <w:szCs w:val="20"/>
              </w:rPr>
            </w:pP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lang w:val="en-US"/>
              </w:rPr>
            </w:pPr>
            <w:r w:rsidRPr="001E6B4C">
              <w:rPr>
                <w:rFonts w:cs="Arial"/>
                <w:i/>
                <w:kern w:val="16"/>
                <w:sz w:val="20"/>
                <w:szCs w:val="20"/>
                <w:lang w:val="en-US"/>
              </w:rPr>
              <w:t>Contact time/Presence studies 30 hours; Self-study and 50 hours; Test and exam preparation time: 10 hours</w:t>
            </w:r>
          </w:p>
        </w:tc>
      </w:tr>
      <w:tr w:rsidR="008B4613" w:rsidRPr="00DD7F72" w:rsidTr="001E6B4C">
        <w:tc>
          <w:tcPr>
            <w:tcW w:w="2552" w:type="dxa"/>
            <w:shd w:val="clear" w:color="auto" w:fill="FFFFFF" w:themeFill="background1"/>
          </w:tcPr>
          <w:p w:rsidR="008B4613" w:rsidRPr="008B4613" w:rsidRDefault="008B4613" w:rsidP="008B4613">
            <w:pPr>
              <w:spacing w:before="60" w:after="60"/>
              <w:rPr>
                <w:rFonts w:cs="Arial"/>
                <w:kern w:val="16"/>
                <w:sz w:val="20"/>
                <w:szCs w:val="20"/>
                <w:lang w:val="en-US"/>
              </w:rPr>
            </w:pPr>
            <w:r w:rsidRPr="008B4613">
              <w:rPr>
                <w:rFonts w:cs="Arial"/>
                <w:kern w:val="16"/>
                <w:sz w:val="20"/>
                <w:szCs w:val="20"/>
                <w:lang w:val="en-US"/>
              </w:rPr>
              <w:t>ECTS/ Emphasis of the Grade for the final Grade</w:t>
            </w:r>
          </w:p>
        </w:tc>
        <w:tc>
          <w:tcPr>
            <w:tcW w:w="7229" w:type="dxa"/>
            <w:shd w:val="clear" w:color="auto" w:fill="FFFFFF" w:themeFill="background1"/>
          </w:tcPr>
          <w:p w:rsidR="008B4613" w:rsidRPr="001E6B4C" w:rsidRDefault="008B4613" w:rsidP="008B4613">
            <w:pPr>
              <w:spacing w:before="60" w:after="60"/>
              <w:outlineLvl w:val="1"/>
              <w:rPr>
                <w:rFonts w:cs="Arial"/>
                <w:i/>
                <w:kern w:val="16"/>
                <w:sz w:val="20"/>
                <w:szCs w:val="20"/>
              </w:rPr>
            </w:pPr>
            <w:r w:rsidRPr="001E6B4C">
              <w:rPr>
                <w:rFonts w:cs="Arial"/>
                <w:i/>
                <w:kern w:val="16"/>
                <w:sz w:val="20"/>
                <w:szCs w:val="20"/>
              </w:rPr>
              <w:t>3</w:t>
            </w:r>
          </w:p>
        </w:tc>
      </w:tr>
      <w:tr w:rsidR="008B4613" w:rsidRPr="00C477F8" w:rsidTr="001E6B4C">
        <w:tc>
          <w:tcPr>
            <w:tcW w:w="2552" w:type="dxa"/>
            <w:shd w:val="clear" w:color="auto" w:fill="FFFFFF" w:themeFill="background1"/>
          </w:tcPr>
          <w:p w:rsidR="008B4613" w:rsidRPr="00617DF4" w:rsidRDefault="008B4613" w:rsidP="008B4613">
            <w:pPr>
              <w:spacing w:before="60" w:after="60"/>
              <w:rPr>
                <w:rFonts w:cs="Arial"/>
                <w:kern w:val="16"/>
                <w:sz w:val="20"/>
                <w:szCs w:val="20"/>
              </w:rPr>
            </w:pPr>
            <w:r>
              <w:rPr>
                <w:rFonts w:cs="Arial"/>
                <w:kern w:val="16"/>
                <w:sz w:val="20"/>
                <w:szCs w:val="20"/>
              </w:rPr>
              <w:t xml:space="preserve">Performance </w:t>
            </w:r>
            <w:proofErr w:type="spellStart"/>
            <w:r>
              <w:rPr>
                <w:rFonts w:cs="Arial"/>
                <w:kern w:val="16"/>
                <w:sz w:val="20"/>
                <w:szCs w:val="20"/>
              </w:rPr>
              <w:t>Record</w:t>
            </w:r>
            <w:proofErr w:type="spellEnd"/>
          </w:p>
        </w:tc>
        <w:tc>
          <w:tcPr>
            <w:tcW w:w="7229" w:type="dxa"/>
            <w:shd w:val="clear" w:color="auto" w:fill="FFFFFF" w:themeFill="background1"/>
          </w:tcPr>
          <w:p w:rsidR="008B4613" w:rsidRPr="007D645D" w:rsidRDefault="008B4613" w:rsidP="008B4613">
            <w:pPr>
              <w:spacing w:before="60" w:after="60"/>
              <w:outlineLvl w:val="1"/>
              <w:rPr>
                <w:rFonts w:cs="Arial"/>
                <w:i/>
                <w:kern w:val="16"/>
                <w:sz w:val="20"/>
                <w:szCs w:val="20"/>
              </w:rPr>
            </w:pPr>
            <w:proofErr w:type="spellStart"/>
            <w:r w:rsidRPr="007D645D">
              <w:rPr>
                <w:rFonts w:cs="Arial"/>
                <w:i/>
                <w:kern w:val="16"/>
                <w:sz w:val="20"/>
                <w:szCs w:val="20"/>
              </w:rPr>
              <w:t>written</w:t>
            </w:r>
            <w:proofErr w:type="spellEnd"/>
            <w:r w:rsidRPr="007D645D">
              <w:rPr>
                <w:rFonts w:cs="Arial"/>
                <w:i/>
                <w:kern w:val="16"/>
                <w:sz w:val="20"/>
                <w:szCs w:val="20"/>
              </w:rPr>
              <w:t xml:space="preserve"> </w:t>
            </w:r>
            <w:proofErr w:type="spellStart"/>
            <w:r w:rsidRPr="007D645D">
              <w:rPr>
                <w:rFonts w:cs="Arial"/>
                <w:i/>
                <w:kern w:val="16"/>
                <w:sz w:val="20"/>
                <w:szCs w:val="20"/>
              </w:rPr>
              <w:t>exam</w:t>
            </w:r>
            <w:proofErr w:type="spellEnd"/>
          </w:p>
        </w:tc>
      </w:tr>
      <w:tr w:rsidR="008B4613" w:rsidRPr="00C477F8" w:rsidTr="001E6B4C">
        <w:tc>
          <w:tcPr>
            <w:tcW w:w="2552" w:type="dxa"/>
            <w:shd w:val="clear" w:color="auto" w:fill="FFFFFF" w:themeFill="background1"/>
          </w:tcPr>
          <w:p w:rsidR="008B4613" w:rsidRDefault="008B4613" w:rsidP="008B4613">
            <w:pPr>
              <w:spacing w:before="60" w:after="60"/>
              <w:rPr>
                <w:rFonts w:cs="Arial"/>
                <w:kern w:val="16"/>
                <w:sz w:val="20"/>
                <w:szCs w:val="20"/>
              </w:rPr>
            </w:pPr>
            <w:r w:rsidRPr="00C477F8">
              <w:rPr>
                <w:rFonts w:cs="Arial"/>
                <w:kern w:val="16"/>
                <w:sz w:val="20"/>
                <w:szCs w:val="20"/>
              </w:rPr>
              <w:t xml:space="preserve">Semester </w:t>
            </w:r>
          </w:p>
          <w:p w:rsidR="008B4613" w:rsidRPr="00C477F8" w:rsidRDefault="008B4613" w:rsidP="008B4613">
            <w:pPr>
              <w:spacing w:before="60" w:after="60"/>
              <w:rPr>
                <w:rFonts w:cs="Arial"/>
                <w:kern w:val="16"/>
                <w:sz w:val="20"/>
                <w:szCs w:val="20"/>
              </w:rPr>
            </w:pPr>
          </w:p>
        </w:tc>
        <w:tc>
          <w:tcPr>
            <w:tcW w:w="7229" w:type="dxa"/>
            <w:shd w:val="clear" w:color="auto" w:fill="FFFFFF" w:themeFill="background1"/>
          </w:tcPr>
          <w:p w:rsidR="008B4613" w:rsidRPr="007D645D" w:rsidRDefault="008B4613" w:rsidP="008B4613">
            <w:pPr>
              <w:spacing w:before="60" w:after="60"/>
              <w:outlineLvl w:val="1"/>
              <w:rPr>
                <w:rFonts w:cs="Arial"/>
                <w:i/>
                <w:kern w:val="16"/>
                <w:sz w:val="20"/>
                <w:szCs w:val="20"/>
              </w:rPr>
            </w:pPr>
            <w:r w:rsidRPr="007D645D">
              <w:rPr>
                <w:rFonts w:cs="Arial"/>
                <w:i/>
                <w:kern w:val="16"/>
                <w:sz w:val="20"/>
                <w:szCs w:val="20"/>
              </w:rPr>
              <w:t>2</w:t>
            </w:r>
          </w:p>
        </w:tc>
      </w:tr>
      <w:tr w:rsidR="008B4613" w:rsidRPr="00C477F8" w:rsidTr="001E6B4C">
        <w:tc>
          <w:tcPr>
            <w:tcW w:w="2552" w:type="dxa"/>
            <w:shd w:val="clear" w:color="auto" w:fill="FFFFFF" w:themeFill="background1"/>
          </w:tcPr>
          <w:p w:rsidR="008B4613" w:rsidRPr="00617DF4" w:rsidRDefault="008B4613" w:rsidP="008B4613">
            <w:pPr>
              <w:spacing w:before="60" w:after="60"/>
              <w:rPr>
                <w:rFonts w:cs="Arial"/>
                <w:kern w:val="16"/>
                <w:sz w:val="20"/>
                <w:szCs w:val="20"/>
              </w:rPr>
            </w:pPr>
            <w:proofErr w:type="spellStart"/>
            <w:r>
              <w:rPr>
                <w:rFonts w:cs="Arial"/>
                <w:kern w:val="16"/>
                <w:sz w:val="20"/>
                <w:szCs w:val="20"/>
              </w:rPr>
              <w:t>Frequency</w:t>
            </w:r>
            <w:proofErr w:type="spellEnd"/>
            <w:r>
              <w:rPr>
                <w:rFonts w:cs="Arial"/>
                <w:kern w:val="16"/>
                <w:sz w:val="20"/>
                <w:szCs w:val="20"/>
              </w:rPr>
              <w:t xml:space="preserve"> </w:t>
            </w:r>
            <w:proofErr w:type="spellStart"/>
            <w:r>
              <w:rPr>
                <w:rFonts w:cs="Arial"/>
                <w:kern w:val="16"/>
                <w:sz w:val="20"/>
                <w:szCs w:val="20"/>
              </w:rPr>
              <w:t>of</w:t>
            </w:r>
            <w:proofErr w:type="spellEnd"/>
            <w:r>
              <w:rPr>
                <w:rFonts w:cs="Arial"/>
                <w:kern w:val="16"/>
                <w:sz w:val="20"/>
                <w:szCs w:val="20"/>
              </w:rPr>
              <w:t xml:space="preserve"> </w:t>
            </w:r>
            <w:proofErr w:type="spellStart"/>
            <w:r>
              <w:rPr>
                <w:rFonts w:cs="Arial"/>
                <w:kern w:val="16"/>
                <w:sz w:val="20"/>
                <w:szCs w:val="20"/>
              </w:rPr>
              <w:t>Occurrence</w:t>
            </w:r>
            <w:proofErr w:type="spellEnd"/>
          </w:p>
          <w:p w:rsidR="008B4613" w:rsidRPr="00617DF4" w:rsidRDefault="008B4613" w:rsidP="008B4613">
            <w:pPr>
              <w:spacing w:before="60" w:after="60"/>
              <w:rPr>
                <w:rFonts w:cs="Arial"/>
                <w:kern w:val="16"/>
                <w:sz w:val="20"/>
                <w:szCs w:val="20"/>
              </w:rPr>
            </w:pPr>
          </w:p>
        </w:tc>
        <w:tc>
          <w:tcPr>
            <w:tcW w:w="7229" w:type="dxa"/>
            <w:shd w:val="clear" w:color="auto" w:fill="FFFFFF" w:themeFill="background1"/>
          </w:tcPr>
          <w:p w:rsidR="008B4613" w:rsidRPr="007D645D" w:rsidRDefault="008B4613" w:rsidP="008B4613">
            <w:pPr>
              <w:spacing w:before="60" w:after="60"/>
              <w:outlineLvl w:val="1"/>
              <w:rPr>
                <w:rFonts w:cs="Arial"/>
                <w:i/>
                <w:kern w:val="16"/>
                <w:sz w:val="20"/>
                <w:szCs w:val="20"/>
              </w:rPr>
            </w:pPr>
            <w:proofErr w:type="spellStart"/>
            <w:r w:rsidRPr="007D645D">
              <w:rPr>
                <w:rFonts w:cs="Arial"/>
                <w:i/>
                <w:kern w:val="16"/>
                <w:sz w:val="20"/>
                <w:szCs w:val="20"/>
              </w:rPr>
              <w:t>winter</w:t>
            </w:r>
            <w:proofErr w:type="spellEnd"/>
            <w:r w:rsidRPr="007D645D">
              <w:rPr>
                <w:rFonts w:cs="Arial"/>
                <w:i/>
                <w:kern w:val="16"/>
                <w:sz w:val="20"/>
                <w:szCs w:val="20"/>
              </w:rPr>
              <w:t xml:space="preserve"> </w:t>
            </w:r>
            <w:proofErr w:type="spellStart"/>
            <w:r w:rsidRPr="007D645D">
              <w:rPr>
                <w:rFonts w:cs="Arial"/>
                <w:i/>
                <w:kern w:val="16"/>
                <w:sz w:val="20"/>
                <w:szCs w:val="20"/>
              </w:rPr>
              <w:t>semester</w:t>
            </w:r>
            <w:proofErr w:type="spellEnd"/>
          </w:p>
        </w:tc>
      </w:tr>
      <w:tr w:rsidR="008B4613" w:rsidRPr="00C477F8" w:rsidTr="001E6B4C">
        <w:tc>
          <w:tcPr>
            <w:tcW w:w="2552" w:type="dxa"/>
            <w:shd w:val="clear" w:color="auto" w:fill="FFFFFF" w:themeFill="background1"/>
          </w:tcPr>
          <w:p w:rsidR="008B4613" w:rsidRPr="008B4613" w:rsidRDefault="008B4613" w:rsidP="008B4613">
            <w:pPr>
              <w:spacing w:before="60" w:after="60"/>
              <w:rPr>
                <w:rFonts w:cs="Arial"/>
                <w:kern w:val="16"/>
                <w:sz w:val="20"/>
                <w:szCs w:val="20"/>
              </w:rPr>
            </w:pPr>
            <w:r>
              <w:rPr>
                <w:rFonts w:cs="Arial"/>
                <w:kern w:val="16"/>
                <w:sz w:val="20"/>
                <w:szCs w:val="20"/>
              </w:rPr>
              <w:t>Duration</w:t>
            </w:r>
          </w:p>
        </w:tc>
        <w:tc>
          <w:tcPr>
            <w:tcW w:w="7229" w:type="dxa"/>
            <w:shd w:val="clear" w:color="auto" w:fill="FFFFFF" w:themeFill="background1"/>
          </w:tcPr>
          <w:p w:rsidR="008B4613" w:rsidRPr="007D645D" w:rsidRDefault="008B4613" w:rsidP="008B4613">
            <w:pPr>
              <w:spacing w:before="60" w:after="60"/>
              <w:outlineLvl w:val="1"/>
              <w:rPr>
                <w:rFonts w:cs="Arial"/>
                <w:i/>
                <w:kern w:val="16"/>
                <w:sz w:val="20"/>
                <w:szCs w:val="20"/>
              </w:rPr>
            </w:pPr>
            <w:r w:rsidRPr="007D645D">
              <w:rPr>
                <w:rFonts w:cs="Arial"/>
                <w:i/>
                <w:kern w:val="16"/>
                <w:sz w:val="20"/>
                <w:szCs w:val="20"/>
              </w:rPr>
              <w:t xml:space="preserve">1 </w:t>
            </w:r>
            <w:proofErr w:type="spellStart"/>
            <w:r w:rsidRPr="007D645D">
              <w:rPr>
                <w:rFonts w:cs="Arial"/>
                <w:i/>
                <w:kern w:val="16"/>
                <w:sz w:val="20"/>
                <w:szCs w:val="20"/>
              </w:rPr>
              <w:t>semester</w:t>
            </w:r>
            <w:proofErr w:type="spellEnd"/>
          </w:p>
        </w:tc>
      </w:tr>
      <w:tr w:rsidR="008B4613" w:rsidRPr="00C477F8" w:rsidTr="001E6B4C">
        <w:tc>
          <w:tcPr>
            <w:tcW w:w="2552" w:type="dxa"/>
            <w:shd w:val="clear" w:color="auto" w:fill="FFFFFF" w:themeFill="background1"/>
          </w:tcPr>
          <w:p w:rsidR="008B4613" w:rsidRPr="00D138BE" w:rsidRDefault="008B4613" w:rsidP="008B4613">
            <w:pPr>
              <w:spacing w:before="60" w:after="60"/>
              <w:rPr>
                <w:rFonts w:cs="Arial"/>
                <w:kern w:val="16"/>
                <w:sz w:val="20"/>
                <w:szCs w:val="20"/>
              </w:rPr>
            </w:pPr>
            <w:r>
              <w:rPr>
                <w:rFonts w:cs="Arial"/>
                <w:kern w:val="16"/>
                <w:sz w:val="20"/>
                <w:szCs w:val="20"/>
              </w:rPr>
              <w:lastRenderedPageBreak/>
              <w:t xml:space="preserve">Type </w:t>
            </w:r>
            <w:proofErr w:type="spellStart"/>
            <w:r>
              <w:rPr>
                <w:rFonts w:cs="Arial"/>
                <w:kern w:val="16"/>
                <w:sz w:val="20"/>
                <w:szCs w:val="20"/>
              </w:rPr>
              <w:t>of</w:t>
            </w:r>
            <w:proofErr w:type="spellEnd"/>
            <w:r>
              <w:rPr>
                <w:rFonts w:cs="Arial"/>
                <w:kern w:val="16"/>
                <w:sz w:val="20"/>
                <w:szCs w:val="20"/>
              </w:rPr>
              <w:t xml:space="preserve"> Course</w:t>
            </w:r>
          </w:p>
          <w:p w:rsidR="008B4613" w:rsidRPr="00D138BE" w:rsidRDefault="008B4613" w:rsidP="008B4613">
            <w:pPr>
              <w:spacing w:before="60" w:after="60"/>
              <w:rPr>
                <w:rFonts w:cs="Arial"/>
                <w:kern w:val="16"/>
                <w:sz w:val="20"/>
                <w:szCs w:val="20"/>
              </w:rPr>
            </w:pPr>
          </w:p>
        </w:tc>
        <w:tc>
          <w:tcPr>
            <w:tcW w:w="7229" w:type="dxa"/>
            <w:shd w:val="clear" w:color="auto" w:fill="FFFFFF" w:themeFill="background1"/>
          </w:tcPr>
          <w:p w:rsidR="008B4613" w:rsidRPr="007D645D" w:rsidRDefault="008B4613" w:rsidP="008B4613">
            <w:pPr>
              <w:spacing w:before="60" w:after="60"/>
              <w:outlineLvl w:val="1"/>
              <w:rPr>
                <w:rFonts w:cs="Arial"/>
                <w:i/>
                <w:kern w:val="16"/>
                <w:sz w:val="20"/>
                <w:szCs w:val="20"/>
              </w:rPr>
            </w:pPr>
            <w:proofErr w:type="spellStart"/>
            <w:r w:rsidRPr="007D645D">
              <w:rPr>
                <w:rFonts w:cs="Arial"/>
                <w:i/>
                <w:kern w:val="16"/>
                <w:sz w:val="20"/>
                <w:szCs w:val="20"/>
              </w:rPr>
              <w:t>lecture</w:t>
            </w:r>
            <w:proofErr w:type="spellEnd"/>
          </w:p>
        </w:tc>
      </w:tr>
    </w:tbl>
    <w:p w:rsidR="005028FC" w:rsidRDefault="005028FC">
      <w:r>
        <w:br w:type="page"/>
      </w:r>
    </w:p>
    <w:p w:rsidR="005028FC" w:rsidRDefault="005028FC"/>
    <w:tbl>
      <w:tblPr>
        <w:tblStyle w:val="TableNormal1"/>
        <w:tblW w:w="9078" w:type="dxa"/>
        <w:tblInd w:w="216" w:type="dxa"/>
        <w:tblBorders>
          <w:top w:val="single" w:sz="8" w:space="0" w:color="FFFFFF"/>
          <w:left w:val="single" w:sz="8" w:space="0" w:color="FFFFFF"/>
          <w:bottom w:val="single" w:sz="8" w:space="0" w:color="FFFFFF"/>
          <w:right w:val="single" w:sz="8" w:space="0" w:color="FFFFFF"/>
          <w:insideH w:val="single" w:sz="8" w:space="0" w:color="A7A7A7"/>
          <w:insideV w:val="single" w:sz="8" w:space="0" w:color="A7A7A7"/>
        </w:tblBorders>
        <w:shd w:val="clear" w:color="auto" w:fill="CED7E7"/>
        <w:tblLayout w:type="fixed"/>
        <w:tblLook w:val="04A0" w:firstRow="1" w:lastRow="0" w:firstColumn="1" w:lastColumn="0" w:noHBand="0" w:noVBand="1"/>
      </w:tblPr>
      <w:tblGrid>
        <w:gridCol w:w="2374"/>
        <w:gridCol w:w="1011"/>
        <w:gridCol w:w="948"/>
        <w:gridCol w:w="948"/>
        <w:gridCol w:w="948"/>
        <w:gridCol w:w="948"/>
        <w:gridCol w:w="948"/>
        <w:gridCol w:w="953"/>
      </w:tblGrid>
      <w:tr w:rsidR="005028FC" w:rsidRPr="000B5D4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tcPr>
          <w:p w:rsidR="005028FC" w:rsidRPr="000B5D42" w:rsidRDefault="005028FC" w:rsidP="00653D8E">
            <w:pPr>
              <w:rPr>
                <w:lang w:val="en-US"/>
              </w:rPr>
            </w:pPr>
            <w:bookmarkStart w:id="20" w:name="Ü32"/>
            <w:bookmarkEnd w:id="20"/>
            <w:r w:rsidRPr="000B5D42">
              <w:rPr>
                <w:kern w:val="16"/>
                <w:sz w:val="20"/>
                <w:szCs w:val="20"/>
                <w:lang w:val="en-US"/>
              </w:rPr>
              <w:t>Module Name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tcPr>
          <w:p w:rsidR="005028FC" w:rsidRPr="00C179B1" w:rsidRDefault="005028FC" w:rsidP="00653D8E">
            <w:pPr>
              <w:rPr>
                <w:lang w:val="en-US"/>
              </w:rPr>
            </w:pPr>
            <w:r w:rsidRPr="00C179B1">
              <w:rPr>
                <w:b/>
                <w:bCs/>
                <w:kern w:val="16"/>
                <w:sz w:val="20"/>
                <w:szCs w:val="20"/>
                <w:lang w:val="en-US"/>
              </w:rPr>
              <w:t>Human-Computer Interaction</w:t>
            </w:r>
          </w:p>
        </w:tc>
      </w:tr>
      <w:tr w:rsidR="005028FC" w:rsidRPr="000B5D4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Module Responsibility</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rFonts w:cs="Arial"/>
                <w:i/>
                <w:sz w:val="20"/>
                <w:szCs w:val="20"/>
                <w:lang w:val="en-US"/>
              </w:rPr>
            </w:pPr>
            <w:r w:rsidRPr="000B5D42">
              <w:rPr>
                <w:rFonts w:cs="Arial"/>
                <w:i/>
                <w:iCs/>
                <w:kern w:val="16"/>
                <w:sz w:val="20"/>
                <w:szCs w:val="20"/>
                <w:lang w:val="en-US"/>
              </w:rPr>
              <w:t xml:space="preserve">Prof. Dr. </w:t>
            </w:r>
            <w:proofErr w:type="spellStart"/>
            <w:r w:rsidRPr="000B5D42">
              <w:rPr>
                <w:rFonts w:cs="Arial"/>
                <w:i/>
                <w:iCs/>
                <w:kern w:val="16"/>
                <w:sz w:val="20"/>
                <w:szCs w:val="20"/>
                <w:lang w:val="en-US"/>
              </w:rPr>
              <w:t>Englmeier</w:t>
            </w:r>
            <w:proofErr w:type="spellEnd"/>
          </w:p>
        </w:tc>
      </w:tr>
      <w:tr w:rsidR="005028FC" w:rsidRPr="00CC0FF9" w:rsidTr="00653D8E">
        <w:trPr>
          <w:trHeight w:val="5063"/>
        </w:trPr>
        <w:tc>
          <w:tcPr>
            <w:tcW w:w="237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lang w:val="en-US"/>
              </w:rPr>
            </w:pPr>
            <w:r w:rsidRPr="000B5D42">
              <w:rPr>
                <w:rFonts w:cs="Arial"/>
                <w:kern w:val="16"/>
                <w:sz w:val="20"/>
                <w:szCs w:val="20"/>
                <w:lang w:val="en-US"/>
              </w:rPr>
              <w:t>Qualification Targets</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5028FC" w:rsidRDefault="005028FC" w:rsidP="00653D8E">
            <w:pPr>
              <w:pStyle w:val="Default"/>
              <w:rPr>
                <w:rFonts w:ascii="Arial" w:eastAsia="Arial" w:hAnsi="Arial" w:cs="Arial"/>
                <w:i/>
                <w:iCs/>
                <w:kern w:val="16"/>
                <w:sz w:val="20"/>
                <w:szCs w:val="20"/>
                <w:u w:color="7F7F7F"/>
                <w:lang w:val="en-US"/>
              </w:rPr>
            </w:pPr>
            <w:r w:rsidRPr="005028FC">
              <w:rPr>
                <w:rFonts w:ascii="Arial" w:hAnsi="Arial" w:cs="Arial"/>
                <w:b/>
                <w:bCs/>
                <w:i/>
                <w:iCs/>
                <w:kern w:val="16"/>
                <w:sz w:val="20"/>
                <w:szCs w:val="20"/>
                <w:u w:color="7F7F7F"/>
                <w:lang w:val="en-US"/>
              </w:rPr>
              <w:t xml:space="preserve">Knowing/Perceiving: </w:t>
            </w:r>
            <w:r w:rsidRPr="005028FC">
              <w:rPr>
                <w:rFonts w:ascii="Arial" w:hAnsi="Arial" w:cs="Arial"/>
                <w:i/>
                <w:iCs/>
                <w:kern w:val="16"/>
                <w:sz w:val="20"/>
                <w:szCs w:val="20"/>
                <w:u w:color="7F7F7F"/>
                <w:lang w:val="en-US"/>
              </w:rPr>
              <w:t>Students learn essentials in cognitive science as the basis of human-machine communication, which, in turn, provide the theoretical basis for the successful design of user interaction. They deal in particular with the user and task analysis.</w:t>
            </w:r>
          </w:p>
          <w:p w:rsidR="005028FC" w:rsidRPr="005028FC" w:rsidRDefault="005028FC" w:rsidP="00653D8E">
            <w:pPr>
              <w:pStyle w:val="Default"/>
              <w:rPr>
                <w:rFonts w:ascii="Arial" w:eastAsia="Arial" w:hAnsi="Arial" w:cs="Arial"/>
                <w:b/>
                <w:bCs/>
                <w:i/>
                <w:iCs/>
                <w:kern w:val="16"/>
                <w:sz w:val="20"/>
                <w:szCs w:val="20"/>
                <w:u w:color="7F7F7F"/>
                <w:lang w:val="en-US"/>
              </w:rPr>
            </w:pPr>
            <w:r w:rsidRPr="005028FC">
              <w:rPr>
                <w:rFonts w:ascii="Arial" w:hAnsi="Arial" w:cs="Arial"/>
                <w:b/>
                <w:bCs/>
                <w:i/>
                <w:iCs/>
                <w:kern w:val="16"/>
                <w:sz w:val="20"/>
                <w:szCs w:val="20"/>
                <w:u w:color="7F7F7F"/>
                <w:lang w:val="en-US"/>
              </w:rPr>
              <w:t xml:space="preserve">Applying: </w:t>
            </w:r>
            <w:r w:rsidRPr="005028FC">
              <w:rPr>
                <w:rFonts w:ascii="Arial" w:hAnsi="Arial" w:cs="Arial"/>
                <w:i/>
                <w:iCs/>
                <w:kern w:val="16"/>
                <w:sz w:val="20"/>
                <w:szCs w:val="20"/>
                <w:u w:color="7F7F7F"/>
                <w:lang w:val="en-US"/>
              </w:rPr>
              <w:t>The theoretical knowledge guides the students in developing user stories that serve as blueprints for the user interaction. The course emphasizes the implementation of interaction in different environments using, for example, the description language for user interfaces in mobile applications (XAML etc.). It outlines in particular the role of natural language in interaction.</w:t>
            </w:r>
          </w:p>
          <w:p w:rsidR="005028FC" w:rsidRPr="005028FC" w:rsidRDefault="005028FC" w:rsidP="00653D8E">
            <w:pPr>
              <w:pStyle w:val="Default"/>
              <w:rPr>
                <w:rFonts w:ascii="Arial" w:eastAsia="Arial" w:hAnsi="Arial" w:cs="Arial"/>
                <w:b/>
                <w:bCs/>
                <w:i/>
                <w:iCs/>
                <w:kern w:val="16"/>
                <w:sz w:val="20"/>
                <w:szCs w:val="20"/>
                <w:u w:color="7F7F7F"/>
                <w:lang w:val="en-US"/>
              </w:rPr>
            </w:pPr>
            <w:r w:rsidRPr="005028FC">
              <w:rPr>
                <w:rFonts w:ascii="Arial" w:hAnsi="Arial" w:cs="Arial"/>
                <w:b/>
                <w:bCs/>
                <w:i/>
                <w:iCs/>
                <w:kern w:val="16"/>
                <w:sz w:val="20"/>
                <w:szCs w:val="20"/>
                <w:u w:color="7F7F7F"/>
                <w:lang w:val="en-US"/>
              </w:rPr>
              <w:t xml:space="preserve">Analyzing/Evaluating: </w:t>
            </w:r>
            <w:r w:rsidRPr="005028FC">
              <w:rPr>
                <w:rFonts w:ascii="Arial" w:hAnsi="Arial" w:cs="Arial"/>
                <w:i/>
                <w:iCs/>
                <w:kern w:val="16"/>
                <w:sz w:val="20"/>
                <w:szCs w:val="20"/>
                <w:u w:color="7F7F7F"/>
                <w:lang w:val="en-US"/>
              </w:rPr>
              <w:t>Students develop in teams concrete user interfaces for different tasks. According to the task and user analysis they set up objectives, that are validated in the actual implementation.</w:t>
            </w:r>
          </w:p>
          <w:p w:rsidR="005028FC" w:rsidRPr="005028FC" w:rsidRDefault="005028FC" w:rsidP="00653D8E">
            <w:pPr>
              <w:pStyle w:val="Default"/>
              <w:rPr>
                <w:rFonts w:ascii="Arial" w:eastAsia="Arial" w:hAnsi="Arial" w:cs="Arial"/>
                <w:i/>
                <w:iCs/>
                <w:kern w:val="16"/>
                <w:sz w:val="20"/>
                <w:szCs w:val="20"/>
                <w:u w:color="7F7F7F"/>
                <w:lang w:val="en-US"/>
              </w:rPr>
            </w:pPr>
            <w:r w:rsidRPr="005028FC">
              <w:rPr>
                <w:rFonts w:ascii="Arial" w:hAnsi="Arial" w:cs="Arial"/>
                <w:b/>
                <w:bCs/>
                <w:i/>
                <w:iCs/>
                <w:kern w:val="16"/>
                <w:sz w:val="20"/>
                <w:szCs w:val="20"/>
                <w:u w:color="7F7F7F"/>
                <w:lang w:val="en-US"/>
              </w:rPr>
              <w:t xml:space="preserve">Synthesizing: </w:t>
            </w:r>
            <w:r w:rsidRPr="005028FC">
              <w:rPr>
                <w:rFonts w:ascii="Arial" w:hAnsi="Arial" w:cs="Arial"/>
                <w:i/>
                <w:iCs/>
                <w:kern w:val="16"/>
                <w:sz w:val="20"/>
                <w:szCs w:val="20"/>
                <w:u w:color="7F7F7F"/>
                <w:lang w:val="en-US"/>
              </w:rPr>
              <w:t>The result of the course is manifested in a course-wide project that involves the development of an application with a high degree of user interaction. Application development is thereby broken down into smaller work packages. Each team (two or three students) assumes a work package, organizes its individual tasks, and contributes to the management of the overall project.</w:t>
            </w:r>
          </w:p>
          <w:p w:rsidR="005028FC" w:rsidRPr="005028FC" w:rsidRDefault="005028FC" w:rsidP="00653D8E">
            <w:pPr>
              <w:pStyle w:val="Default"/>
              <w:rPr>
                <w:rFonts w:ascii="Arial" w:hAnsi="Arial" w:cs="Arial"/>
                <w:i/>
                <w:sz w:val="20"/>
                <w:szCs w:val="20"/>
                <w:lang w:val="en-US"/>
              </w:rPr>
            </w:pPr>
            <w:r w:rsidRPr="005028FC">
              <w:rPr>
                <w:rFonts w:ascii="Arial" w:hAnsi="Arial" w:cs="Arial"/>
                <w:i/>
                <w:iCs/>
                <w:kern w:val="16"/>
                <w:sz w:val="20"/>
                <w:szCs w:val="20"/>
                <w:u w:color="7F7F7F"/>
                <w:lang w:val="en-US"/>
              </w:rPr>
              <w:t>The self-empowered organization of the project work also includes explorative learning. Students are so encouraged to learn new methodologies or tools on their own (with support from the professor), provided their individual part of the project work requires that.</w:t>
            </w:r>
          </w:p>
        </w:tc>
      </w:tr>
      <w:tr w:rsidR="005028FC" w:rsidRPr="000B5D42" w:rsidTr="00653D8E">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5028FC" w:rsidRPr="000B5D42" w:rsidRDefault="005028FC"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sidRPr="000B5D42">
              <w:rPr>
                <w:rFonts w:cs="Arial"/>
                <w:b/>
                <w:bCs/>
                <w:i/>
                <w:sz w:val="20"/>
                <w:szCs w:val="20"/>
                <w:lang w:val="en-US"/>
              </w:rPr>
              <w:t>Content</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sidRPr="000B5D42">
              <w:rPr>
                <w:rFonts w:cs="Arial"/>
                <w:i/>
                <w:sz w:val="20"/>
                <w:szCs w:val="20"/>
                <w:lang w:val="en-US"/>
              </w:rPr>
              <w:t>Knowing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Pr>
                <w:rFonts w:cs="Arial"/>
                <w:i/>
                <w:sz w:val="20"/>
                <w:szCs w:val="20"/>
                <w:lang w:val="en-US"/>
              </w:rPr>
              <w:t>Per</w:t>
            </w:r>
            <w:r w:rsidRPr="000B5D42">
              <w:rPr>
                <w:rFonts w:cs="Arial"/>
                <w:i/>
                <w:sz w:val="20"/>
                <w:szCs w:val="20"/>
                <w:lang w:val="en-US"/>
              </w:rPr>
              <w:t>ceiving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sidRPr="000B5D42">
              <w:rPr>
                <w:rFonts w:cs="Arial"/>
                <w:i/>
                <w:sz w:val="20"/>
                <w:szCs w:val="20"/>
                <w:lang w:val="en-US"/>
              </w:rPr>
              <w:t>Applying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Pr>
                <w:rFonts w:cs="Arial"/>
                <w:i/>
                <w:sz w:val="20"/>
                <w:szCs w:val="20"/>
                <w:lang w:val="en-US"/>
              </w:rPr>
              <w:t>Analyz</w:t>
            </w:r>
            <w:r w:rsidRPr="000B5D42">
              <w:rPr>
                <w:rFonts w:cs="Arial"/>
                <w:i/>
                <w:sz w:val="20"/>
                <w:szCs w:val="20"/>
                <w:lang w:val="en-US"/>
              </w:rPr>
              <w:t>ing</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Pr>
                <w:rFonts w:cs="Arial"/>
                <w:i/>
                <w:sz w:val="20"/>
                <w:szCs w:val="20"/>
                <w:lang w:val="en-US"/>
              </w:rPr>
              <w:t>Evaluat</w:t>
            </w:r>
            <w:r w:rsidRPr="000B5D42">
              <w:rPr>
                <w:rFonts w:cs="Arial"/>
                <w:i/>
                <w:sz w:val="20"/>
                <w:szCs w:val="20"/>
                <w:lang w:val="en-US"/>
              </w:rPr>
              <w:t>ing</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proofErr w:type="spellStart"/>
            <w:r>
              <w:rPr>
                <w:rFonts w:cs="Arial"/>
                <w:i/>
                <w:sz w:val="20"/>
                <w:szCs w:val="20"/>
                <w:lang w:val="en-US"/>
              </w:rPr>
              <w:t>Synthez</w:t>
            </w:r>
            <w:r w:rsidRPr="000B5D42">
              <w:rPr>
                <w:rFonts w:cs="Arial"/>
                <w:i/>
                <w:sz w:val="20"/>
                <w:szCs w:val="20"/>
                <w:lang w:val="en-US"/>
              </w:rPr>
              <w:t>ising</w:t>
            </w:r>
            <w:proofErr w:type="spellEnd"/>
          </w:p>
        </w:tc>
      </w:tr>
      <w:tr w:rsidR="005028FC" w:rsidRPr="000B5D42" w:rsidTr="00653D8E">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5028FC" w:rsidRPr="000B5D42" w:rsidRDefault="005028FC"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sidRPr="000B5D42">
              <w:rPr>
                <w:rFonts w:cs="Arial"/>
                <w:i/>
                <w:sz w:val="20"/>
                <w:szCs w:val="20"/>
                <w:lang w:val="en-US"/>
              </w:rPr>
              <w:t>Basics in cognition</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rPr>
                <w:rFonts w:cs="Arial"/>
                <w:i/>
                <w:sz w:val="20"/>
                <w:szCs w:val="20"/>
                <w:lang w:val="en-US"/>
              </w:rPr>
            </w:pP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rPr>
                <w:rFonts w:cs="Arial"/>
                <w:i/>
                <w:sz w:val="20"/>
                <w:szCs w:val="20"/>
                <w:lang w:val="en-US"/>
              </w:rPr>
            </w:pPr>
          </w:p>
        </w:tc>
      </w:tr>
      <w:tr w:rsidR="005028FC" w:rsidRPr="000B5D42" w:rsidTr="00653D8E">
        <w:trPr>
          <w:trHeight w:val="4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5028FC" w:rsidRPr="000B5D42" w:rsidRDefault="005028FC"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sidRPr="000B5D42">
              <w:rPr>
                <w:rFonts w:cs="Arial"/>
                <w:i/>
                <w:sz w:val="20"/>
                <w:szCs w:val="20"/>
                <w:lang w:val="en-US"/>
              </w:rPr>
              <w:t>User analysis</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r>
      <w:tr w:rsidR="005028FC" w:rsidRPr="000B5D42" w:rsidTr="00653D8E">
        <w:trPr>
          <w:trHeight w:val="604"/>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5028FC" w:rsidRPr="000B5D42" w:rsidRDefault="005028FC"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Pr>
                <w:rFonts w:cs="Arial"/>
                <w:i/>
                <w:sz w:val="20"/>
                <w:szCs w:val="20"/>
                <w:lang w:val="en-US"/>
              </w:rPr>
              <w:t xml:space="preserve">Design, </w:t>
            </w:r>
            <w:proofErr w:type="spellStart"/>
            <w:r>
              <w:rPr>
                <w:rFonts w:cs="Arial"/>
                <w:i/>
                <w:sz w:val="20"/>
                <w:szCs w:val="20"/>
                <w:lang w:val="en-US"/>
              </w:rPr>
              <w:t>Impemen</w:t>
            </w:r>
            <w:r w:rsidRPr="000B5D42">
              <w:rPr>
                <w:rFonts w:cs="Arial"/>
                <w:i/>
                <w:sz w:val="20"/>
                <w:szCs w:val="20"/>
                <w:lang w:val="en-US"/>
              </w:rPr>
              <w:t>tation</w:t>
            </w:r>
            <w:proofErr w:type="spellEnd"/>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r>
      <w:tr w:rsidR="005028FC" w:rsidRPr="000B5D42" w:rsidTr="00653D8E">
        <w:trPr>
          <w:trHeight w:val="276"/>
        </w:trPr>
        <w:tc>
          <w:tcPr>
            <w:tcW w:w="2374" w:type="dxa"/>
            <w:vMerge/>
            <w:tcBorders>
              <w:top w:val="single" w:sz="4" w:space="0" w:color="000000"/>
              <w:left w:val="single" w:sz="4" w:space="0" w:color="000000"/>
              <w:bottom w:val="single" w:sz="4" w:space="0" w:color="000000"/>
              <w:right w:val="single" w:sz="4" w:space="0" w:color="000000"/>
            </w:tcBorders>
            <w:shd w:val="clear" w:color="auto" w:fill="auto"/>
          </w:tcPr>
          <w:p w:rsidR="005028FC" w:rsidRPr="000B5D42" w:rsidRDefault="005028FC" w:rsidP="00653D8E">
            <w:pPr>
              <w:rPr>
                <w:lang w:val="en-US"/>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suppressAutoHyphens/>
              <w:outlineLvl w:val="0"/>
              <w:rPr>
                <w:rFonts w:cs="Arial"/>
                <w:i/>
                <w:sz w:val="20"/>
                <w:szCs w:val="20"/>
                <w:lang w:val="en-US"/>
              </w:rPr>
            </w:pPr>
            <w:r w:rsidRPr="000B5D42">
              <w:rPr>
                <w:rFonts w:cs="Arial"/>
                <w:i/>
                <w:sz w:val="20"/>
                <w:szCs w:val="20"/>
                <w:lang w:val="en-US"/>
              </w:rPr>
              <w:t>Evaluation</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rPr>
                <w:rFonts w:cs="Arial"/>
                <w:i/>
                <w:sz w:val="20"/>
                <w:szCs w:val="20"/>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rPr>
                <w:rFonts w:cs="Arial"/>
                <w:i/>
                <w:sz w:val="20"/>
                <w:szCs w:val="20"/>
                <w:lang w:val="en-US"/>
              </w:rPr>
            </w:pP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028FC" w:rsidRPr="000B5D42" w:rsidRDefault="005028FC" w:rsidP="00653D8E">
            <w:pPr>
              <w:suppressAutoHyphens/>
              <w:jc w:val="center"/>
              <w:outlineLvl w:val="0"/>
              <w:rPr>
                <w:rFonts w:cs="Arial"/>
                <w:i/>
                <w:sz w:val="20"/>
                <w:szCs w:val="20"/>
                <w:lang w:val="en-US"/>
              </w:rPr>
            </w:pPr>
            <w:r w:rsidRPr="000B5D42">
              <w:rPr>
                <w:rFonts w:cs="Arial"/>
                <w:i/>
                <w:sz w:val="20"/>
                <w:szCs w:val="20"/>
                <w:lang w:val="en-US"/>
              </w:rPr>
              <w:t>X</w:t>
            </w:r>
          </w:p>
        </w:tc>
      </w:tr>
      <w:tr w:rsidR="005028FC" w:rsidRPr="000B5D42" w:rsidTr="00653D8E">
        <w:trPr>
          <w:trHeight w:val="3843"/>
        </w:trPr>
        <w:tc>
          <w:tcPr>
            <w:tcW w:w="23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rFonts w:cs="Arial"/>
                <w:kern w:val="16"/>
                <w:sz w:val="20"/>
                <w:szCs w:val="20"/>
                <w:lang w:val="en-US"/>
              </w:rPr>
            </w:pPr>
            <w:r w:rsidRPr="000B5D42">
              <w:rPr>
                <w:rFonts w:cs="Arial"/>
                <w:kern w:val="16"/>
                <w:sz w:val="20"/>
                <w:szCs w:val="20"/>
                <w:lang w:val="en-US"/>
              </w:rPr>
              <w:t>Module Contents</w:t>
            </w:r>
          </w:p>
          <w:p w:rsidR="005028FC" w:rsidRPr="000B5D42" w:rsidRDefault="005028FC" w:rsidP="00653D8E">
            <w:pPr>
              <w:rPr>
                <w:lang w:val="en-US"/>
              </w:rPr>
            </w:pP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5028FC">
            <w:pPr>
              <w:numPr>
                <w:ilvl w:val="0"/>
                <w:numId w:val="34"/>
              </w:numPr>
              <w:suppressAutoHyphens/>
              <w:outlineLvl w:val="0"/>
              <w:rPr>
                <w:rFonts w:cs="Arial"/>
                <w:i/>
                <w:sz w:val="20"/>
                <w:szCs w:val="20"/>
                <w:lang w:val="en-US"/>
              </w:rPr>
            </w:pPr>
            <w:r w:rsidRPr="000B5D42">
              <w:rPr>
                <w:rFonts w:cs="Arial"/>
                <w:i/>
                <w:sz w:val="20"/>
                <w:szCs w:val="20"/>
                <w:lang w:val="en-US"/>
              </w:rPr>
              <w:t>Basics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Essentials in Cognition</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Basic Information Retrieval (IR) concepts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Regular Expressions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XML</w:t>
            </w:r>
          </w:p>
          <w:p w:rsidR="005028FC" w:rsidRPr="000B5D42" w:rsidRDefault="005028FC" w:rsidP="005028FC">
            <w:pPr>
              <w:numPr>
                <w:ilvl w:val="0"/>
                <w:numId w:val="34"/>
              </w:numPr>
              <w:suppressAutoHyphens/>
              <w:outlineLvl w:val="0"/>
              <w:rPr>
                <w:rFonts w:cs="Arial"/>
                <w:i/>
                <w:sz w:val="20"/>
                <w:szCs w:val="20"/>
                <w:lang w:val="en-US"/>
              </w:rPr>
            </w:pPr>
            <w:r w:rsidRPr="000B5D42">
              <w:rPr>
                <w:rFonts w:cs="Arial"/>
                <w:i/>
                <w:sz w:val="20"/>
                <w:szCs w:val="20"/>
                <w:lang w:val="en-US"/>
              </w:rPr>
              <w:t>User Analysis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 xml:space="preserve">How to Define Users and Tasks </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Mental Models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 xml:space="preserve">Development of User Stories </w:t>
            </w:r>
          </w:p>
          <w:p w:rsidR="005028FC" w:rsidRPr="000B5D42" w:rsidRDefault="005028FC" w:rsidP="005028FC">
            <w:pPr>
              <w:numPr>
                <w:ilvl w:val="0"/>
                <w:numId w:val="34"/>
              </w:numPr>
              <w:suppressAutoHyphens/>
              <w:outlineLvl w:val="0"/>
              <w:rPr>
                <w:rFonts w:cs="Arial"/>
                <w:i/>
                <w:sz w:val="20"/>
                <w:szCs w:val="20"/>
                <w:lang w:val="en-US"/>
              </w:rPr>
            </w:pPr>
            <w:r w:rsidRPr="000B5D42">
              <w:rPr>
                <w:rFonts w:cs="Arial"/>
                <w:i/>
                <w:sz w:val="20"/>
                <w:szCs w:val="20"/>
                <w:lang w:val="en-US"/>
              </w:rPr>
              <w:t>Design, Implementation</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GUI controls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XAML</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GUI Development in Different Environments</w:t>
            </w:r>
          </w:p>
          <w:p w:rsidR="005028FC" w:rsidRPr="000B5D42" w:rsidRDefault="005028FC" w:rsidP="005028FC">
            <w:pPr>
              <w:numPr>
                <w:ilvl w:val="0"/>
                <w:numId w:val="34"/>
              </w:numPr>
              <w:suppressAutoHyphens/>
              <w:outlineLvl w:val="0"/>
              <w:rPr>
                <w:rFonts w:cs="Arial"/>
                <w:i/>
                <w:sz w:val="20"/>
                <w:szCs w:val="20"/>
                <w:lang w:val="en-US"/>
              </w:rPr>
            </w:pPr>
            <w:r w:rsidRPr="000B5D42">
              <w:rPr>
                <w:rFonts w:cs="Arial"/>
                <w:i/>
                <w:sz w:val="20"/>
                <w:szCs w:val="20"/>
                <w:lang w:val="en-US"/>
              </w:rPr>
              <w:t>Evaluation</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Usability Principles</w:t>
            </w:r>
          </w:p>
          <w:p w:rsidR="005028FC" w:rsidRPr="000B5D42" w:rsidRDefault="005028FC" w:rsidP="005028FC">
            <w:pPr>
              <w:numPr>
                <w:ilvl w:val="1"/>
                <w:numId w:val="35"/>
              </w:numPr>
              <w:suppressAutoHyphens/>
              <w:outlineLvl w:val="0"/>
              <w:rPr>
                <w:rFonts w:cs="Arial"/>
                <w:i/>
                <w:sz w:val="20"/>
                <w:szCs w:val="20"/>
                <w:lang w:val="en-US"/>
              </w:rPr>
            </w:pPr>
            <w:r w:rsidRPr="000B5D42">
              <w:rPr>
                <w:rFonts w:cs="Arial"/>
                <w:i/>
                <w:sz w:val="20"/>
                <w:szCs w:val="20"/>
                <w:lang w:val="en-US"/>
              </w:rPr>
              <w:t>Methods</w:t>
            </w:r>
          </w:p>
        </w:tc>
      </w:tr>
      <w:tr w:rsidR="005028FC" w:rsidRPr="000B5D4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rFonts w:cs="Arial"/>
                <w:kern w:val="16"/>
                <w:sz w:val="20"/>
                <w:szCs w:val="20"/>
                <w:lang w:val="en-US"/>
              </w:rPr>
            </w:pPr>
            <w:r w:rsidRPr="000B5D42">
              <w:rPr>
                <w:rFonts w:cs="Arial"/>
                <w:kern w:val="16"/>
                <w:sz w:val="20"/>
                <w:szCs w:val="20"/>
                <w:lang w:val="en-US"/>
              </w:rPr>
              <w:lastRenderedPageBreak/>
              <w:t>Teaching Methods</w:t>
            </w:r>
          </w:p>
          <w:p w:rsidR="005028FC" w:rsidRPr="000B5D42" w:rsidRDefault="005028FC" w:rsidP="00653D8E">
            <w:pPr>
              <w:rPr>
                <w:lang w:val="en-US"/>
              </w:rPr>
            </w:pP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rFonts w:cs="Arial"/>
                <w:i/>
                <w:sz w:val="20"/>
                <w:szCs w:val="20"/>
                <w:lang w:val="en-US"/>
              </w:rPr>
            </w:pPr>
            <w:r w:rsidRPr="000B5D42">
              <w:rPr>
                <w:rFonts w:cs="Arial"/>
                <w:i/>
                <w:iCs/>
                <w:kern w:val="16"/>
                <w:sz w:val="20"/>
                <w:szCs w:val="20"/>
                <w:u w:color="808080"/>
                <w:lang w:val="en-US"/>
              </w:rPr>
              <w:t>Lectures supported with multimedia courses offered by ACM. Workshops, team cooperation</w:t>
            </w:r>
          </w:p>
        </w:tc>
      </w:tr>
      <w:tr w:rsidR="005028FC" w:rsidRPr="000B5D42" w:rsidTr="00653D8E">
        <w:trPr>
          <w:trHeight w:val="66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Requirements for Participation</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rFonts w:cs="Arial"/>
                <w:i/>
                <w:sz w:val="20"/>
                <w:szCs w:val="20"/>
                <w:lang w:val="en-US"/>
              </w:rPr>
            </w:pPr>
            <w:r w:rsidRPr="000B5D42">
              <w:rPr>
                <w:rFonts w:cs="Arial"/>
                <w:i/>
                <w:iCs/>
                <w:kern w:val="16"/>
                <w:sz w:val="20"/>
                <w:szCs w:val="20"/>
                <w:u w:color="808080"/>
                <w:lang w:val="en-US"/>
              </w:rPr>
              <w:t>Solid practical programming skills</w:t>
            </w:r>
          </w:p>
        </w:tc>
      </w:tr>
      <w:tr w:rsidR="005028FC" w:rsidRPr="00CC0FF9" w:rsidTr="00653D8E">
        <w:trPr>
          <w:trHeight w:val="110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Literature / Multimedia-based Teaching Material</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5028FC" w:rsidRDefault="005028FC" w:rsidP="00653D8E">
            <w:pPr>
              <w:pStyle w:val="Default"/>
              <w:rPr>
                <w:rFonts w:ascii="Arial" w:hAnsi="Arial" w:cs="Arial"/>
                <w:i/>
                <w:sz w:val="20"/>
                <w:szCs w:val="20"/>
                <w:lang w:val="en-US"/>
              </w:rPr>
            </w:pPr>
            <w:r w:rsidRPr="005028FC">
              <w:rPr>
                <w:rFonts w:ascii="Arial" w:hAnsi="Arial" w:cs="Arial"/>
                <w:i/>
                <w:kern w:val="16"/>
                <w:sz w:val="20"/>
                <w:szCs w:val="20"/>
                <w:u w:color="7F7F7F"/>
                <w:lang w:val="en-US"/>
              </w:rPr>
              <w:t>Carroll, J.M.</w:t>
            </w:r>
            <w:proofErr w:type="gramStart"/>
            <w:r w:rsidRPr="005028FC">
              <w:rPr>
                <w:rFonts w:ascii="Arial" w:hAnsi="Arial" w:cs="Arial"/>
                <w:i/>
                <w:kern w:val="16"/>
                <w:sz w:val="20"/>
                <w:szCs w:val="20"/>
                <w:u w:color="7F7F7F"/>
                <w:lang w:val="en-US"/>
              </w:rPr>
              <w:t>: ”Human</w:t>
            </w:r>
            <w:proofErr w:type="gramEnd"/>
            <w:r w:rsidRPr="005028FC">
              <w:rPr>
                <w:rFonts w:ascii="Arial" w:hAnsi="Arial" w:cs="Arial"/>
                <w:i/>
                <w:kern w:val="16"/>
                <w:sz w:val="20"/>
                <w:szCs w:val="20"/>
                <w:u w:color="7F7F7F"/>
                <w:lang w:val="en-US"/>
              </w:rPr>
              <w:t xml:space="preserve">-Computer Interaction in the New Millennium”, ACM Press, New York, 2001. </w:t>
            </w:r>
          </w:p>
          <w:p w:rsidR="005028FC" w:rsidRPr="005028FC" w:rsidRDefault="005028FC" w:rsidP="00653D8E">
            <w:pPr>
              <w:pStyle w:val="Default"/>
              <w:rPr>
                <w:rFonts w:ascii="Arial" w:hAnsi="Arial" w:cs="Arial"/>
                <w:i/>
                <w:sz w:val="20"/>
                <w:szCs w:val="20"/>
                <w:lang w:val="en-US"/>
              </w:rPr>
            </w:pPr>
            <w:r w:rsidRPr="005028FC">
              <w:rPr>
                <w:rFonts w:ascii="Arial" w:hAnsi="Arial" w:cs="Arial"/>
                <w:i/>
                <w:kern w:val="16"/>
                <w:sz w:val="20"/>
                <w:szCs w:val="20"/>
                <w:u w:color="7F7F7F"/>
                <w:lang w:val="en-US"/>
              </w:rPr>
              <w:t>Cohn, M.: “User Stories Applied”, Addison-Wesley, 2004.</w:t>
            </w:r>
          </w:p>
          <w:p w:rsidR="005028FC" w:rsidRPr="005028FC" w:rsidRDefault="005028FC" w:rsidP="00653D8E">
            <w:pPr>
              <w:pStyle w:val="Default"/>
              <w:rPr>
                <w:rFonts w:ascii="Arial" w:hAnsi="Arial" w:cs="Arial"/>
                <w:i/>
                <w:sz w:val="20"/>
                <w:szCs w:val="20"/>
                <w:lang w:val="en-US"/>
              </w:rPr>
            </w:pPr>
            <w:r w:rsidRPr="005028FC">
              <w:rPr>
                <w:rFonts w:ascii="Arial" w:hAnsi="Arial" w:cs="Arial"/>
                <w:i/>
                <w:kern w:val="16"/>
                <w:sz w:val="20"/>
                <w:szCs w:val="20"/>
                <w:u w:color="7F7F7F"/>
                <w:lang w:val="en-US"/>
              </w:rPr>
              <w:t>Online Courses of ACM addressing User Stories und User-</w:t>
            </w:r>
            <w:proofErr w:type="spellStart"/>
            <w:r w:rsidRPr="005028FC">
              <w:rPr>
                <w:rFonts w:ascii="Arial" w:hAnsi="Arial" w:cs="Arial"/>
                <w:i/>
                <w:kern w:val="16"/>
                <w:sz w:val="20"/>
                <w:szCs w:val="20"/>
                <w:u w:color="7F7F7F"/>
                <w:lang w:val="en-US"/>
              </w:rPr>
              <w:t>Centred</w:t>
            </w:r>
            <w:proofErr w:type="spellEnd"/>
            <w:r w:rsidRPr="005028FC">
              <w:rPr>
                <w:rFonts w:ascii="Arial" w:hAnsi="Arial" w:cs="Arial"/>
                <w:i/>
                <w:kern w:val="16"/>
                <w:sz w:val="20"/>
                <w:szCs w:val="20"/>
                <w:u w:color="7F7F7F"/>
                <w:lang w:val="en-US"/>
              </w:rPr>
              <w:t xml:space="preserve"> Design</w:t>
            </w:r>
          </w:p>
        </w:tc>
      </w:tr>
      <w:tr w:rsidR="005028FC" w:rsidRPr="000B5D4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Applicability</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tabs>
                <w:tab w:val="left" w:pos="1440"/>
                <w:tab w:val="left" w:pos="2880"/>
                <w:tab w:val="left" w:pos="4320"/>
                <w:tab w:val="left" w:pos="5760"/>
              </w:tabs>
              <w:suppressAutoHyphens/>
              <w:outlineLvl w:val="0"/>
              <w:rPr>
                <w:rFonts w:cs="Arial"/>
                <w:i/>
                <w:sz w:val="20"/>
                <w:szCs w:val="20"/>
                <w:lang w:val="en-US"/>
              </w:rPr>
            </w:pPr>
            <w:r w:rsidRPr="000B5D42">
              <w:rPr>
                <w:rFonts w:cs="Arial"/>
                <w:i/>
                <w:sz w:val="20"/>
                <w:szCs w:val="20"/>
                <w:lang w:val="en-US"/>
              </w:rPr>
              <w:t>Master Applied Computer Science</w:t>
            </w:r>
          </w:p>
        </w:tc>
      </w:tr>
      <w:tr w:rsidR="005028FC" w:rsidRPr="00CC0FF9"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kern w:val="16"/>
                <w:sz w:val="20"/>
                <w:szCs w:val="20"/>
                <w:lang w:val="en-US"/>
              </w:rPr>
            </w:pPr>
            <w:r w:rsidRPr="000B5D42">
              <w:rPr>
                <w:kern w:val="16"/>
                <w:sz w:val="20"/>
                <w:szCs w:val="20"/>
                <w:lang w:val="en-US"/>
              </w:rPr>
              <w:t>Effort/</w:t>
            </w:r>
          </w:p>
          <w:p w:rsidR="005028FC" w:rsidRPr="000B5D42" w:rsidRDefault="005028FC" w:rsidP="00653D8E">
            <w:pPr>
              <w:rPr>
                <w:lang w:val="en-US"/>
              </w:rPr>
            </w:pPr>
            <w:r w:rsidRPr="000B5D42">
              <w:rPr>
                <w:kern w:val="16"/>
                <w:sz w:val="20"/>
                <w:szCs w:val="20"/>
                <w:lang w:val="en-US"/>
              </w:rPr>
              <w:t>Total Workload</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rFonts w:cs="Arial"/>
                <w:i/>
                <w:kern w:val="16"/>
                <w:sz w:val="20"/>
                <w:szCs w:val="20"/>
                <w:lang w:val="en-US"/>
              </w:rPr>
            </w:pPr>
            <w:r w:rsidRPr="000B5D42">
              <w:rPr>
                <w:rFonts w:cs="Arial"/>
                <w:i/>
                <w:kern w:val="16"/>
                <w:sz w:val="20"/>
                <w:szCs w:val="20"/>
                <w:lang w:val="en-US"/>
              </w:rPr>
              <w:t>Total 150 hours. Attendance: 60 hours, Self-Study: 45 hours, Exam Preparation 45 hours</w:t>
            </w:r>
          </w:p>
        </w:tc>
      </w:tr>
      <w:tr w:rsidR="005028FC" w:rsidRPr="00CC0FF9" w:rsidTr="00653D8E">
        <w:trPr>
          <w:trHeight w:val="66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ECTS/ Emphasis of the Grade for the final Grade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rPr>
                <w:rFonts w:cs="Arial"/>
                <w:i/>
                <w:kern w:val="16"/>
                <w:sz w:val="20"/>
                <w:szCs w:val="20"/>
                <w:lang w:val="en-US"/>
              </w:rPr>
            </w:pPr>
            <w:r w:rsidRPr="000B5D42">
              <w:rPr>
                <w:rFonts w:cs="Arial"/>
                <w:i/>
                <w:kern w:val="16"/>
                <w:sz w:val="20"/>
                <w:szCs w:val="20"/>
                <w:lang w:val="en-US"/>
              </w:rPr>
              <w:t>5 CP (Emphasis of the Grade for the final Grade 5/120)</w:t>
            </w:r>
          </w:p>
        </w:tc>
      </w:tr>
      <w:tr w:rsidR="005028FC" w:rsidRPr="000B5D42" w:rsidTr="00653D8E">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Performance Record</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tabs>
                <w:tab w:val="left" w:pos="1440"/>
                <w:tab w:val="left" w:pos="2880"/>
                <w:tab w:val="left" w:pos="4320"/>
                <w:tab w:val="left" w:pos="5760"/>
              </w:tabs>
              <w:suppressAutoHyphens/>
              <w:outlineLvl w:val="0"/>
              <w:rPr>
                <w:rFonts w:cs="Arial"/>
                <w:i/>
                <w:sz w:val="20"/>
                <w:szCs w:val="20"/>
                <w:lang w:val="en-US"/>
              </w:rPr>
            </w:pPr>
            <w:r w:rsidRPr="000B5D42">
              <w:rPr>
                <w:rFonts w:cs="Arial"/>
                <w:i/>
                <w:sz w:val="20"/>
                <w:szCs w:val="20"/>
                <w:lang w:val="en-US"/>
              </w:rPr>
              <w:t>Project work</w:t>
            </w:r>
          </w:p>
        </w:tc>
      </w:tr>
      <w:tr w:rsidR="005028FC" w:rsidRPr="000B5D42"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 xml:space="preserve">Semester </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tabs>
                <w:tab w:val="left" w:pos="1440"/>
                <w:tab w:val="left" w:pos="2880"/>
                <w:tab w:val="left" w:pos="4320"/>
                <w:tab w:val="left" w:pos="5760"/>
              </w:tabs>
              <w:suppressAutoHyphens/>
              <w:outlineLvl w:val="0"/>
              <w:rPr>
                <w:rFonts w:cs="Arial"/>
                <w:i/>
                <w:sz w:val="20"/>
                <w:szCs w:val="20"/>
                <w:lang w:val="en-US"/>
              </w:rPr>
            </w:pPr>
            <w:r w:rsidRPr="000B5D42">
              <w:rPr>
                <w:rFonts w:cs="Arial"/>
                <w:i/>
                <w:sz w:val="20"/>
                <w:szCs w:val="20"/>
                <w:lang w:val="en-US"/>
              </w:rPr>
              <w:t>2nd semester</w:t>
            </w:r>
          </w:p>
        </w:tc>
      </w:tr>
      <w:tr w:rsidR="005028FC" w:rsidRPr="00CC0FF9" w:rsidTr="00653D8E">
        <w:trPr>
          <w:trHeight w:val="443"/>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Frequency of the course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tabs>
                <w:tab w:val="left" w:pos="1440"/>
                <w:tab w:val="left" w:pos="2880"/>
                <w:tab w:val="left" w:pos="4320"/>
                <w:tab w:val="left" w:pos="5760"/>
              </w:tabs>
              <w:suppressAutoHyphens/>
              <w:outlineLvl w:val="0"/>
              <w:rPr>
                <w:rFonts w:cs="Arial"/>
                <w:i/>
                <w:sz w:val="20"/>
                <w:szCs w:val="20"/>
                <w:lang w:val="en-US"/>
              </w:rPr>
            </w:pPr>
            <w:r w:rsidRPr="000B5D42">
              <w:rPr>
                <w:rFonts w:cs="Arial"/>
                <w:i/>
                <w:sz w:val="20"/>
                <w:szCs w:val="20"/>
                <w:lang w:val="en-US"/>
              </w:rPr>
              <w:t>Once during the academic year (summer semester)</w:t>
            </w:r>
          </w:p>
        </w:tc>
      </w:tr>
      <w:tr w:rsidR="005028FC" w:rsidRPr="000B5D42" w:rsidTr="00653D8E">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653D8E">
            <w:pPr>
              <w:rPr>
                <w:lang w:val="en-US"/>
              </w:rPr>
            </w:pPr>
            <w:r w:rsidRPr="000B5D42">
              <w:rPr>
                <w:kern w:val="16"/>
                <w:sz w:val="20"/>
                <w:szCs w:val="20"/>
                <w:lang w:val="en-US"/>
              </w:rPr>
              <w:t>Duration</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653D8E">
            <w:pPr>
              <w:tabs>
                <w:tab w:val="left" w:pos="1440"/>
                <w:tab w:val="left" w:pos="2880"/>
                <w:tab w:val="left" w:pos="4320"/>
                <w:tab w:val="left" w:pos="5760"/>
              </w:tabs>
              <w:suppressAutoHyphens/>
              <w:outlineLvl w:val="0"/>
              <w:rPr>
                <w:rFonts w:cs="Arial"/>
                <w:i/>
                <w:sz w:val="20"/>
                <w:szCs w:val="20"/>
                <w:lang w:val="en-US"/>
              </w:rPr>
            </w:pPr>
            <w:r w:rsidRPr="000B5D42">
              <w:rPr>
                <w:rFonts w:cs="Arial"/>
                <w:i/>
                <w:sz w:val="20"/>
                <w:szCs w:val="20"/>
                <w:lang w:val="en-US"/>
              </w:rPr>
              <w:t>One semester</w:t>
            </w:r>
          </w:p>
        </w:tc>
      </w:tr>
      <w:tr w:rsidR="005028FC" w:rsidRPr="000B5D42" w:rsidTr="00653D8E">
        <w:trPr>
          <w:trHeight w:val="276"/>
        </w:trPr>
        <w:tc>
          <w:tcPr>
            <w:tcW w:w="237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5028FC" w:rsidRPr="000B5D42" w:rsidRDefault="005028FC" w:rsidP="005028FC">
            <w:pPr>
              <w:rPr>
                <w:lang w:val="en-US"/>
              </w:rPr>
            </w:pPr>
            <w:r w:rsidRPr="000B5D42">
              <w:rPr>
                <w:kern w:val="16"/>
                <w:sz w:val="20"/>
                <w:szCs w:val="20"/>
                <w:lang w:val="en-US"/>
              </w:rPr>
              <w:t>Type of Course</w:t>
            </w:r>
          </w:p>
        </w:tc>
        <w:tc>
          <w:tcPr>
            <w:tcW w:w="670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028FC" w:rsidRPr="000B5D42" w:rsidRDefault="005028FC" w:rsidP="005028FC">
            <w:pPr>
              <w:tabs>
                <w:tab w:val="left" w:pos="1440"/>
                <w:tab w:val="left" w:pos="2880"/>
                <w:tab w:val="left" w:pos="4320"/>
                <w:tab w:val="left" w:pos="5760"/>
              </w:tabs>
              <w:suppressAutoHyphens/>
              <w:outlineLvl w:val="0"/>
              <w:rPr>
                <w:rFonts w:cs="Arial"/>
                <w:i/>
                <w:sz w:val="20"/>
                <w:szCs w:val="20"/>
                <w:lang w:val="en-US"/>
              </w:rPr>
            </w:pPr>
            <w:r w:rsidRPr="000B5D42">
              <w:rPr>
                <w:rFonts w:cs="Arial"/>
                <w:i/>
                <w:sz w:val="20"/>
                <w:szCs w:val="20"/>
                <w:lang w:val="en-US"/>
              </w:rPr>
              <w:t xml:space="preserve">Elective course </w:t>
            </w:r>
          </w:p>
        </w:tc>
      </w:tr>
    </w:tbl>
    <w:p w:rsidR="005028FC" w:rsidRDefault="005028FC">
      <w:r>
        <w:br w:type="page"/>
      </w:r>
    </w:p>
    <w:tbl>
      <w:tblPr>
        <w:tblW w:w="9831" w:type="dxa"/>
        <w:tblInd w:w="-97" w:type="dxa"/>
        <w:tblLayout w:type="fixed"/>
        <w:tblCellMar>
          <w:left w:w="70" w:type="dxa"/>
          <w:right w:w="70" w:type="dxa"/>
        </w:tblCellMar>
        <w:tblLook w:val="0000" w:firstRow="0" w:lastRow="0" w:firstColumn="0" w:lastColumn="0" w:noHBand="0" w:noVBand="0"/>
      </w:tblPr>
      <w:tblGrid>
        <w:gridCol w:w="2552"/>
        <w:gridCol w:w="7279"/>
      </w:tblGrid>
      <w:tr w:rsidR="008B4613" w:rsidTr="005028FC">
        <w:tc>
          <w:tcPr>
            <w:tcW w:w="2552" w:type="dxa"/>
            <w:tcBorders>
              <w:top w:val="single" w:sz="4" w:space="0" w:color="000000"/>
              <w:left w:val="single" w:sz="4" w:space="0" w:color="000000"/>
              <w:bottom w:val="single" w:sz="4" w:space="0" w:color="000000"/>
            </w:tcBorders>
            <w:shd w:val="clear" w:color="auto" w:fill="E6E6E6"/>
          </w:tcPr>
          <w:p w:rsidR="008B4613" w:rsidRDefault="008B4613" w:rsidP="00653D8E">
            <w:pPr>
              <w:snapToGrid w:val="0"/>
              <w:rPr>
                <w:rFonts w:cs="Arial"/>
                <w:kern w:val="1"/>
                <w:sz w:val="20"/>
                <w:szCs w:val="20"/>
              </w:rPr>
            </w:pPr>
            <w:bookmarkStart w:id="21" w:name="Ü33"/>
            <w:bookmarkEnd w:id="21"/>
            <w:r>
              <w:rPr>
                <w:rFonts w:cs="Arial"/>
                <w:kern w:val="1"/>
                <w:sz w:val="20"/>
                <w:szCs w:val="20"/>
              </w:rPr>
              <w:lastRenderedPageBreak/>
              <w:t>Modul Name</w:t>
            </w:r>
          </w:p>
          <w:p w:rsidR="008B4613" w:rsidRDefault="008B4613" w:rsidP="00653D8E">
            <w:pPr>
              <w:rPr>
                <w:rFonts w:cs="Arial"/>
                <w:kern w:val="1"/>
                <w:sz w:val="20"/>
                <w:szCs w:val="20"/>
              </w:rPr>
            </w:pP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shd w:val="clear" w:color="auto" w:fill="E6E6E6"/>
          </w:tcPr>
          <w:p w:rsidR="008B4613" w:rsidRDefault="008B4613" w:rsidP="00653D8E">
            <w:pPr>
              <w:snapToGrid w:val="0"/>
              <w:rPr>
                <w:rFonts w:cs="Arial"/>
                <w:b/>
                <w:kern w:val="1"/>
                <w:sz w:val="20"/>
                <w:szCs w:val="20"/>
              </w:rPr>
            </w:pPr>
            <w:r>
              <w:rPr>
                <w:rFonts w:cs="Arial"/>
                <w:b/>
                <w:kern w:val="1"/>
                <w:sz w:val="20"/>
                <w:szCs w:val="20"/>
              </w:rPr>
              <w:t xml:space="preserve">Image Processing 1  </w:t>
            </w:r>
          </w:p>
        </w:tc>
      </w:tr>
      <w:tr w:rsidR="008B4613"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 xml:space="preserve">Modul </w:t>
            </w:r>
            <w:proofErr w:type="spellStart"/>
            <w:r>
              <w:rPr>
                <w:rFonts w:cs="Arial"/>
                <w:kern w:val="1"/>
                <w:sz w:val="20"/>
                <w:szCs w:val="20"/>
              </w:rPr>
              <w:t>Responsibility</w:t>
            </w:r>
            <w:proofErr w:type="spellEnd"/>
          </w:p>
          <w:p w:rsidR="008B4613" w:rsidRDefault="008B4613" w:rsidP="00653D8E">
            <w:pPr>
              <w:rPr>
                <w:rFonts w:cs="Arial"/>
                <w:kern w:val="1"/>
                <w:sz w:val="20"/>
                <w:szCs w:val="20"/>
              </w:rPr>
            </w:pP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i/>
                <w:iCs/>
                <w:kern w:val="1"/>
                <w:sz w:val="20"/>
                <w:szCs w:val="20"/>
              </w:rPr>
            </w:pPr>
            <w:r>
              <w:rPr>
                <w:rFonts w:cs="Arial"/>
                <w:i/>
                <w:iCs/>
                <w:kern w:val="1"/>
                <w:sz w:val="20"/>
                <w:szCs w:val="20"/>
              </w:rPr>
              <w:t>Prof. Dr. Klaus Chantelau</w:t>
            </w:r>
          </w:p>
        </w:tc>
      </w:tr>
      <w:tr w:rsidR="008B4613" w:rsidRPr="00CC0FF9"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proofErr w:type="spellStart"/>
            <w:r>
              <w:rPr>
                <w:rFonts w:cs="Arial"/>
                <w:kern w:val="1"/>
                <w:sz w:val="20"/>
                <w:szCs w:val="20"/>
              </w:rPr>
              <w:t>Qualification</w:t>
            </w:r>
            <w:proofErr w:type="spellEnd"/>
            <w:r>
              <w:rPr>
                <w:rFonts w:cs="Arial"/>
                <w:kern w:val="1"/>
                <w:sz w:val="20"/>
                <w:szCs w:val="20"/>
              </w:rPr>
              <w:t xml:space="preserve"> Targets </w:t>
            </w: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i/>
                <w:iCs/>
                <w:sz w:val="20"/>
                <w:szCs w:val="20"/>
              </w:rPr>
            </w:pPr>
            <w:proofErr w:type="spellStart"/>
            <w:r>
              <w:rPr>
                <w:rFonts w:cs="Arial"/>
                <w:i/>
                <w:iCs/>
                <w:sz w:val="20"/>
                <w:szCs w:val="20"/>
              </w:rPr>
              <w:t>Students</w:t>
            </w:r>
            <w:proofErr w:type="spellEnd"/>
            <w:r>
              <w:rPr>
                <w:rFonts w:cs="Arial"/>
                <w:i/>
                <w:iCs/>
                <w:sz w:val="20"/>
                <w:szCs w:val="20"/>
              </w:rPr>
              <w:t xml:space="preserve"> </w:t>
            </w:r>
            <w:proofErr w:type="spellStart"/>
            <w:r>
              <w:rPr>
                <w:rFonts w:cs="Arial"/>
                <w:i/>
                <w:iCs/>
                <w:sz w:val="20"/>
                <w:szCs w:val="20"/>
              </w:rPr>
              <w:t>should</w:t>
            </w:r>
            <w:proofErr w:type="spellEnd"/>
            <w:r>
              <w:rPr>
                <w:rFonts w:cs="Arial"/>
                <w:i/>
                <w:iCs/>
                <w:sz w:val="20"/>
                <w:szCs w:val="20"/>
              </w:rPr>
              <w:t xml:space="preserve"> </w:t>
            </w:r>
            <w:proofErr w:type="spellStart"/>
            <w:r>
              <w:rPr>
                <w:rFonts w:cs="Arial"/>
                <w:i/>
                <w:iCs/>
                <w:sz w:val="20"/>
                <w:szCs w:val="20"/>
              </w:rPr>
              <w:t>be</w:t>
            </w:r>
            <w:proofErr w:type="spellEnd"/>
            <w:r>
              <w:rPr>
                <w:rFonts w:cs="Arial"/>
                <w:i/>
                <w:iCs/>
                <w:sz w:val="20"/>
                <w:szCs w:val="20"/>
              </w:rPr>
              <w:t xml:space="preserve"> </w:t>
            </w:r>
            <w:proofErr w:type="spellStart"/>
            <w:r>
              <w:rPr>
                <w:rFonts w:cs="Arial"/>
                <w:i/>
                <w:iCs/>
                <w:sz w:val="20"/>
                <w:szCs w:val="20"/>
              </w:rPr>
              <w:t>able</w:t>
            </w:r>
            <w:proofErr w:type="spellEnd"/>
          </w:p>
          <w:p w:rsidR="008B4613" w:rsidRDefault="008B4613" w:rsidP="00653D8E">
            <w:pPr>
              <w:snapToGrid w:val="0"/>
              <w:rPr>
                <w:rFonts w:cs="Arial"/>
                <w:i/>
                <w:iCs/>
                <w:sz w:val="20"/>
                <w:szCs w:val="20"/>
              </w:rPr>
            </w:pPr>
          </w:p>
          <w:p w:rsidR="008B4613" w:rsidRPr="00A47848" w:rsidRDefault="008B4613" w:rsidP="008B4613">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rFonts w:cs="Arial"/>
                <w:i/>
                <w:iCs/>
                <w:sz w:val="20"/>
                <w:szCs w:val="20"/>
                <w:lang w:val="en-US"/>
              </w:rPr>
            </w:pPr>
            <w:r w:rsidRPr="00A47848">
              <w:rPr>
                <w:rFonts w:cs="Arial"/>
                <w:i/>
                <w:iCs/>
                <w:sz w:val="20"/>
                <w:szCs w:val="20"/>
                <w:lang w:val="en-US"/>
              </w:rPr>
              <w:t xml:space="preserve">to </w:t>
            </w:r>
            <w:proofErr w:type="spellStart"/>
            <w:r w:rsidRPr="00A47848">
              <w:rPr>
                <w:rFonts w:cs="Arial"/>
                <w:i/>
                <w:iCs/>
                <w:sz w:val="20"/>
                <w:szCs w:val="20"/>
                <w:lang w:val="en-US"/>
              </w:rPr>
              <w:t>analyse</w:t>
            </w:r>
            <w:proofErr w:type="spellEnd"/>
            <w:r w:rsidRPr="00A47848">
              <w:rPr>
                <w:rFonts w:cs="Arial"/>
                <w:i/>
                <w:iCs/>
                <w:sz w:val="20"/>
                <w:szCs w:val="20"/>
                <w:lang w:val="en-US"/>
              </w:rPr>
              <w:t xml:space="preserve"> typical problems of the development of audio-visual digital formats  </w:t>
            </w:r>
          </w:p>
          <w:p w:rsidR="008B4613" w:rsidRPr="00A47848" w:rsidRDefault="008B4613" w:rsidP="008B4613">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rFonts w:cs="Arial"/>
                <w:i/>
                <w:iCs/>
                <w:sz w:val="20"/>
                <w:szCs w:val="20"/>
                <w:lang w:val="en-US"/>
              </w:rPr>
            </w:pPr>
            <w:r w:rsidRPr="00A47848">
              <w:rPr>
                <w:rFonts w:cs="Arial"/>
                <w:i/>
                <w:iCs/>
                <w:sz w:val="20"/>
                <w:szCs w:val="20"/>
                <w:lang w:val="en-US"/>
              </w:rPr>
              <w:t xml:space="preserve">to understand the foundations of the compression of audio-visual signals </w:t>
            </w:r>
          </w:p>
          <w:p w:rsidR="008B4613" w:rsidRPr="00A47848" w:rsidRDefault="008B4613" w:rsidP="008B4613">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rFonts w:cs="Arial"/>
                <w:i/>
                <w:iCs/>
                <w:sz w:val="20"/>
                <w:szCs w:val="20"/>
                <w:lang w:val="en-US"/>
              </w:rPr>
            </w:pPr>
            <w:r w:rsidRPr="00A47848">
              <w:rPr>
                <w:rFonts w:cs="Arial"/>
                <w:i/>
                <w:iCs/>
                <w:sz w:val="20"/>
                <w:szCs w:val="20"/>
                <w:lang w:val="en-US"/>
              </w:rPr>
              <w:t xml:space="preserve">to understand the methods and the structure of audio-visual digital standards (G7xx, mp3, GIF/PNG, JPEG, H26x, MPEG1 / 2 / </w:t>
            </w:r>
            <w:proofErr w:type="gramStart"/>
            <w:r w:rsidRPr="00A47848">
              <w:rPr>
                <w:rFonts w:cs="Arial"/>
                <w:i/>
                <w:iCs/>
                <w:sz w:val="20"/>
                <w:szCs w:val="20"/>
                <w:lang w:val="en-US"/>
              </w:rPr>
              <w:t>4 )</w:t>
            </w:r>
            <w:proofErr w:type="gramEnd"/>
          </w:p>
          <w:p w:rsidR="008B4613" w:rsidRPr="00A47848" w:rsidRDefault="008B4613" w:rsidP="008B4613">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rFonts w:cs="Arial"/>
                <w:i/>
                <w:iCs/>
                <w:sz w:val="20"/>
                <w:szCs w:val="20"/>
                <w:lang w:val="en-US"/>
              </w:rPr>
            </w:pPr>
            <w:r w:rsidRPr="00A47848">
              <w:rPr>
                <w:rFonts w:cs="Arial"/>
                <w:i/>
                <w:iCs/>
                <w:sz w:val="20"/>
                <w:szCs w:val="20"/>
                <w:lang w:val="en-US"/>
              </w:rPr>
              <w:t xml:space="preserve">to apply the most important mathematical and </w:t>
            </w:r>
            <w:proofErr w:type="spellStart"/>
            <w:r w:rsidRPr="00A47848">
              <w:rPr>
                <w:rFonts w:cs="Arial"/>
                <w:i/>
                <w:iCs/>
                <w:sz w:val="20"/>
                <w:szCs w:val="20"/>
                <w:lang w:val="en-US"/>
              </w:rPr>
              <w:t>algorithmical</w:t>
            </w:r>
            <w:proofErr w:type="spellEnd"/>
            <w:r w:rsidRPr="00A47848">
              <w:rPr>
                <w:rFonts w:cs="Arial"/>
                <w:i/>
                <w:iCs/>
                <w:sz w:val="20"/>
                <w:szCs w:val="20"/>
                <w:lang w:val="en-US"/>
              </w:rPr>
              <w:t xml:space="preserve"> methods for the development of compression software </w:t>
            </w:r>
            <w:proofErr w:type="spellStart"/>
            <w:r w:rsidRPr="00A47848">
              <w:rPr>
                <w:rFonts w:cs="Arial"/>
                <w:i/>
                <w:iCs/>
                <w:sz w:val="20"/>
                <w:szCs w:val="20"/>
                <w:lang w:val="en-US"/>
              </w:rPr>
              <w:t>moduls</w:t>
            </w:r>
            <w:proofErr w:type="spellEnd"/>
            <w:r w:rsidRPr="00A47848">
              <w:rPr>
                <w:rFonts w:cs="Arial"/>
                <w:i/>
                <w:iCs/>
                <w:sz w:val="20"/>
                <w:szCs w:val="20"/>
                <w:lang w:val="en-US"/>
              </w:rPr>
              <w:t xml:space="preserve">    </w:t>
            </w:r>
          </w:p>
          <w:p w:rsidR="008B4613" w:rsidRPr="00A47848" w:rsidRDefault="008B4613" w:rsidP="00653D8E">
            <w:pPr>
              <w:snapToGrid w:val="0"/>
              <w:rPr>
                <w:rFonts w:cs="Arial"/>
                <w:i/>
                <w:iCs/>
                <w:kern w:val="1"/>
                <w:sz w:val="20"/>
                <w:szCs w:val="20"/>
                <w:lang w:val="en-US"/>
              </w:rPr>
            </w:pPr>
          </w:p>
        </w:tc>
      </w:tr>
      <w:tr w:rsidR="008B4613" w:rsidRPr="00CC0FF9"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Module Contents</w:t>
            </w: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Pr="00A47848" w:rsidRDefault="008B4613" w:rsidP="00653D8E">
            <w:pPr>
              <w:snapToGrid w:val="0"/>
              <w:jc w:val="both"/>
              <w:rPr>
                <w:i/>
                <w:iCs/>
                <w:sz w:val="20"/>
                <w:szCs w:val="20"/>
                <w:lang w:val="en-US"/>
              </w:rPr>
            </w:pPr>
            <w:r>
              <w:rPr>
                <w:i/>
                <w:iCs/>
                <w:sz w:val="20"/>
                <w:szCs w:val="20"/>
                <w:lang w:val="en"/>
              </w:rPr>
              <w:t>Color Spaces, filtering processes, Fourier, DCT, and wavelet transform, image segmentation, motion estimation and image recognition. A method for data compression (entropy coding, transform coding, predictive coding), quantization, signal processing of the human visual system, motion prediction</w:t>
            </w:r>
            <w:r w:rsidRPr="00A47848">
              <w:rPr>
                <w:i/>
                <w:iCs/>
                <w:sz w:val="20"/>
                <w:szCs w:val="20"/>
                <w:lang w:val="en-US"/>
              </w:rPr>
              <w:t xml:space="preserve"> </w:t>
            </w:r>
          </w:p>
          <w:p w:rsidR="008B4613" w:rsidRPr="00A47848" w:rsidRDefault="008B4613" w:rsidP="00653D8E">
            <w:pPr>
              <w:snapToGrid w:val="0"/>
              <w:rPr>
                <w:rFonts w:cs="Arial"/>
                <w:i/>
                <w:iCs/>
                <w:kern w:val="1"/>
                <w:sz w:val="20"/>
                <w:szCs w:val="20"/>
                <w:lang w:val="en-US"/>
              </w:rPr>
            </w:pPr>
          </w:p>
        </w:tc>
      </w:tr>
      <w:tr w:rsidR="008B4613" w:rsidRPr="00CC0FF9"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Teaching Methods</w:t>
            </w: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Pr="00A47848" w:rsidRDefault="008B4613" w:rsidP="00653D8E">
            <w:pPr>
              <w:snapToGrid w:val="0"/>
              <w:rPr>
                <w:i/>
                <w:iCs/>
                <w:sz w:val="20"/>
                <w:szCs w:val="20"/>
                <w:lang w:val="en-US"/>
              </w:rPr>
            </w:pPr>
            <w:r>
              <w:rPr>
                <w:i/>
                <w:iCs/>
                <w:sz w:val="20"/>
                <w:szCs w:val="20"/>
                <w:lang w:val="en"/>
              </w:rPr>
              <w:t>Blackboard lectures, PowerPoint slides, computer exercises.</w:t>
            </w:r>
            <w:r w:rsidRPr="00A47848">
              <w:rPr>
                <w:i/>
                <w:iCs/>
                <w:sz w:val="20"/>
                <w:szCs w:val="20"/>
                <w:lang w:val="en-US"/>
              </w:rPr>
              <w:t xml:space="preserve"> </w:t>
            </w:r>
          </w:p>
        </w:tc>
      </w:tr>
      <w:tr w:rsidR="008B4613" w:rsidRPr="00CC0FF9"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proofErr w:type="spellStart"/>
            <w:r>
              <w:rPr>
                <w:rFonts w:cs="Arial"/>
                <w:kern w:val="1"/>
                <w:sz w:val="20"/>
                <w:szCs w:val="20"/>
              </w:rPr>
              <w:t>Requirements</w:t>
            </w:r>
            <w:proofErr w:type="spellEnd"/>
            <w:r>
              <w:rPr>
                <w:rFonts w:cs="Arial"/>
                <w:kern w:val="1"/>
                <w:sz w:val="20"/>
                <w:szCs w:val="20"/>
              </w:rPr>
              <w:t xml:space="preserve"> </w:t>
            </w:r>
            <w:proofErr w:type="spellStart"/>
            <w:r>
              <w:rPr>
                <w:rFonts w:cs="Arial"/>
                <w:kern w:val="1"/>
                <w:sz w:val="20"/>
                <w:szCs w:val="20"/>
              </w:rPr>
              <w:t>for</w:t>
            </w:r>
            <w:proofErr w:type="spellEnd"/>
            <w:r>
              <w:rPr>
                <w:rFonts w:cs="Arial"/>
                <w:kern w:val="1"/>
                <w:sz w:val="20"/>
                <w:szCs w:val="20"/>
              </w:rPr>
              <w:t xml:space="preserve"> </w:t>
            </w:r>
            <w:proofErr w:type="spellStart"/>
            <w:r>
              <w:rPr>
                <w:rFonts w:cs="Arial"/>
                <w:kern w:val="1"/>
                <w:sz w:val="20"/>
                <w:szCs w:val="20"/>
              </w:rPr>
              <w:t>Participation</w:t>
            </w:r>
            <w:proofErr w:type="spellEnd"/>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Pr="00A47848" w:rsidRDefault="008B4613" w:rsidP="00653D8E">
            <w:pPr>
              <w:snapToGrid w:val="0"/>
              <w:jc w:val="both"/>
              <w:rPr>
                <w:rFonts w:cs="Arial"/>
                <w:i/>
                <w:iCs/>
                <w:kern w:val="1"/>
                <w:sz w:val="20"/>
                <w:szCs w:val="20"/>
                <w:lang w:val="en-US"/>
              </w:rPr>
            </w:pPr>
            <w:r>
              <w:rPr>
                <w:rFonts w:cs="Arial"/>
                <w:i/>
                <w:iCs/>
                <w:kern w:val="1"/>
                <w:sz w:val="20"/>
                <w:szCs w:val="20"/>
                <w:lang w:val="en"/>
              </w:rPr>
              <w:t>Fundamentals of Linear Algebra and Programming, the scope of the Bachelor Module Multimedia and Communications Systems.</w:t>
            </w:r>
            <w:r w:rsidRPr="00A47848">
              <w:rPr>
                <w:rFonts w:cs="Arial"/>
                <w:i/>
                <w:iCs/>
                <w:kern w:val="1"/>
                <w:sz w:val="20"/>
                <w:szCs w:val="20"/>
                <w:lang w:val="en-US"/>
              </w:rPr>
              <w:t xml:space="preserve"> </w:t>
            </w:r>
          </w:p>
          <w:p w:rsidR="008B4613" w:rsidRPr="00A47848" w:rsidRDefault="008B4613" w:rsidP="00653D8E">
            <w:pPr>
              <w:snapToGrid w:val="0"/>
              <w:jc w:val="both"/>
              <w:rPr>
                <w:i/>
                <w:iCs/>
                <w:sz w:val="20"/>
                <w:szCs w:val="20"/>
                <w:lang w:val="en-US"/>
              </w:rPr>
            </w:pPr>
          </w:p>
        </w:tc>
      </w:tr>
      <w:tr w:rsidR="008B4613" w:rsidTr="005028FC">
        <w:tc>
          <w:tcPr>
            <w:tcW w:w="2552" w:type="dxa"/>
            <w:tcBorders>
              <w:top w:val="single" w:sz="4" w:space="0" w:color="000000"/>
              <w:left w:val="single" w:sz="4" w:space="0" w:color="000000"/>
              <w:bottom w:val="single" w:sz="4" w:space="0" w:color="000000"/>
            </w:tcBorders>
          </w:tcPr>
          <w:p w:rsidR="008B4613" w:rsidRPr="00A47848" w:rsidRDefault="008B4613" w:rsidP="00653D8E">
            <w:pPr>
              <w:snapToGrid w:val="0"/>
              <w:rPr>
                <w:rFonts w:cs="Arial"/>
                <w:kern w:val="1"/>
                <w:sz w:val="20"/>
                <w:szCs w:val="20"/>
                <w:lang w:val="en-US"/>
              </w:rPr>
            </w:pPr>
            <w:r w:rsidRPr="00A47848">
              <w:rPr>
                <w:rFonts w:cs="Arial"/>
                <w:kern w:val="1"/>
                <w:sz w:val="20"/>
                <w:szCs w:val="20"/>
                <w:lang w:val="en-US"/>
              </w:rPr>
              <w:t>Literature / Multimedia based Teaching Material</w:t>
            </w: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i/>
                <w:iCs/>
                <w:sz w:val="20"/>
                <w:szCs w:val="20"/>
              </w:rPr>
            </w:pPr>
            <w:r>
              <w:rPr>
                <w:rFonts w:cs="Arial"/>
                <w:i/>
                <w:iCs/>
                <w:sz w:val="20"/>
                <w:szCs w:val="20"/>
              </w:rPr>
              <w:t>„Digitale Bildcodierung“ - Jens Rainer Ohm</w:t>
            </w:r>
          </w:p>
          <w:p w:rsidR="008B4613" w:rsidRDefault="008B4613" w:rsidP="00653D8E">
            <w:pPr>
              <w:rPr>
                <w:rFonts w:cs="Arial"/>
                <w:i/>
                <w:iCs/>
                <w:sz w:val="20"/>
                <w:szCs w:val="20"/>
              </w:rPr>
            </w:pPr>
            <w:r>
              <w:rPr>
                <w:rFonts w:cs="Arial"/>
                <w:i/>
                <w:iCs/>
                <w:sz w:val="20"/>
                <w:szCs w:val="20"/>
              </w:rPr>
              <w:t>Springer 1995, ISBN 3-540-58579-6</w:t>
            </w:r>
          </w:p>
          <w:p w:rsidR="008B4613" w:rsidRDefault="008B4613" w:rsidP="00653D8E">
            <w:pPr>
              <w:rPr>
                <w:rFonts w:cs="Arial"/>
                <w:i/>
                <w:iCs/>
                <w:sz w:val="20"/>
                <w:szCs w:val="20"/>
              </w:rPr>
            </w:pPr>
          </w:p>
          <w:p w:rsidR="008B4613" w:rsidRDefault="008B4613" w:rsidP="00653D8E">
            <w:pPr>
              <w:rPr>
                <w:rFonts w:cs="Arial"/>
                <w:i/>
                <w:iCs/>
                <w:sz w:val="20"/>
                <w:szCs w:val="20"/>
                <w:lang w:val="en-GB"/>
              </w:rPr>
            </w:pPr>
            <w:r>
              <w:rPr>
                <w:rFonts w:cs="Arial"/>
                <w:i/>
                <w:iCs/>
                <w:sz w:val="20"/>
                <w:szCs w:val="20"/>
                <w:lang w:val="en-GB"/>
              </w:rPr>
              <w:t xml:space="preserve">“A Wavelet Tour of Signal Processing” - Stephane </w:t>
            </w:r>
            <w:proofErr w:type="spellStart"/>
            <w:r>
              <w:rPr>
                <w:rFonts w:cs="Arial"/>
                <w:i/>
                <w:iCs/>
                <w:sz w:val="20"/>
                <w:szCs w:val="20"/>
                <w:lang w:val="en-GB"/>
              </w:rPr>
              <w:t>Mallat</w:t>
            </w:r>
            <w:proofErr w:type="spellEnd"/>
          </w:p>
          <w:p w:rsidR="008B4613" w:rsidRDefault="008B4613" w:rsidP="00653D8E">
            <w:pPr>
              <w:rPr>
                <w:rFonts w:cs="Arial"/>
                <w:i/>
                <w:iCs/>
                <w:sz w:val="20"/>
                <w:szCs w:val="20"/>
              </w:rPr>
            </w:pPr>
            <w:r>
              <w:rPr>
                <w:rFonts w:cs="Arial"/>
                <w:i/>
                <w:iCs/>
                <w:sz w:val="20"/>
                <w:szCs w:val="20"/>
              </w:rPr>
              <w:t xml:space="preserve">Academic Press 1999, ISBN 0-12-466606-X </w:t>
            </w:r>
          </w:p>
          <w:p w:rsidR="008B4613" w:rsidRDefault="008B4613" w:rsidP="00653D8E">
            <w:pPr>
              <w:rPr>
                <w:rFonts w:cs="Arial"/>
                <w:i/>
                <w:iCs/>
                <w:sz w:val="20"/>
                <w:szCs w:val="20"/>
              </w:rPr>
            </w:pPr>
          </w:p>
          <w:p w:rsidR="008B4613" w:rsidRDefault="008B4613" w:rsidP="00653D8E">
            <w:pPr>
              <w:rPr>
                <w:rFonts w:cs="Arial"/>
                <w:i/>
                <w:iCs/>
                <w:sz w:val="20"/>
                <w:szCs w:val="20"/>
              </w:rPr>
            </w:pPr>
            <w:r>
              <w:rPr>
                <w:rFonts w:cs="Arial"/>
                <w:i/>
                <w:iCs/>
                <w:sz w:val="20"/>
                <w:szCs w:val="20"/>
              </w:rPr>
              <w:t>„Bildverarbeitung für die Medizin“ - Lehmann et al.</w:t>
            </w:r>
          </w:p>
          <w:p w:rsidR="008B4613" w:rsidRDefault="008B4613" w:rsidP="00653D8E">
            <w:pPr>
              <w:rPr>
                <w:rFonts w:cs="Arial"/>
                <w:i/>
                <w:iCs/>
                <w:sz w:val="20"/>
                <w:szCs w:val="20"/>
                <w:lang w:val="en-US"/>
              </w:rPr>
            </w:pPr>
            <w:r>
              <w:rPr>
                <w:rFonts w:cs="Arial"/>
                <w:i/>
                <w:iCs/>
                <w:sz w:val="20"/>
                <w:szCs w:val="20"/>
                <w:lang w:val="en-US"/>
              </w:rPr>
              <w:t>Springer 1997, ISBN3-540-61458-3</w:t>
            </w:r>
          </w:p>
          <w:p w:rsidR="008B4613" w:rsidRDefault="008B4613" w:rsidP="00653D8E">
            <w:pPr>
              <w:rPr>
                <w:rFonts w:cs="Arial"/>
                <w:i/>
                <w:iCs/>
                <w:sz w:val="20"/>
                <w:szCs w:val="20"/>
                <w:lang w:val="en-GB"/>
              </w:rPr>
            </w:pPr>
          </w:p>
          <w:p w:rsidR="008B4613" w:rsidRDefault="008B4613" w:rsidP="00653D8E">
            <w:pPr>
              <w:rPr>
                <w:rFonts w:cs="Arial"/>
                <w:i/>
                <w:iCs/>
                <w:sz w:val="20"/>
                <w:szCs w:val="20"/>
                <w:lang w:val="en-GB"/>
              </w:rPr>
            </w:pPr>
            <w:r>
              <w:rPr>
                <w:rFonts w:cs="Arial"/>
                <w:i/>
                <w:iCs/>
                <w:sz w:val="20"/>
                <w:szCs w:val="20"/>
                <w:lang w:val="en-GB"/>
              </w:rPr>
              <w:t>“Coding and Information Theory” - Steven Roman</w:t>
            </w:r>
          </w:p>
          <w:p w:rsidR="008B4613" w:rsidRDefault="008B4613" w:rsidP="00653D8E">
            <w:pPr>
              <w:rPr>
                <w:rFonts w:cs="Arial"/>
                <w:i/>
                <w:iCs/>
                <w:sz w:val="20"/>
                <w:szCs w:val="20"/>
              </w:rPr>
            </w:pPr>
            <w:r>
              <w:rPr>
                <w:rFonts w:cs="Arial"/>
                <w:i/>
                <w:iCs/>
                <w:sz w:val="20"/>
                <w:szCs w:val="20"/>
              </w:rPr>
              <w:t>Springer 1992</w:t>
            </w:r>
          </w:p>
          <w:p w:rsidR="008B4613" w:rsidRDefault="008B4613" w:rsidP="00653D8E">
            <w:pPr>
              <w:rPr>
                <w:rFonts w:cs="Arial"/>
                <w:i/>
                <w:iCs/>
                <w:sz w:val="20"/>
                <w:szCs w:val="20"/>
              </w:rPr>
            </w:pPr>
          </w:p>
          <w:p w:rsidR="008B4613" w:rsidRDefault="008B4613" w:rsidP="00653D8E">
            <w:pPr>
              <w:rPr>
                <w:rFonts w:cs="Arial"/>
                <w:i/>
                <w:iCs/>
                <w:sz w:val="20"/>
                <w:szCs w:val="20"/>
              </w:rPr>
            </w:pPr>
            <w:r>
              <w:rPr>
                <w:rFonts w:cs="Arial"/>
                <w:i/>
                <w:iCs/>
                <w:sz w:val="20"/>
                <w:szCs w:val="20"/>
              </w:rPr>
              <w:t>„Digitale Fernsehtechnik: Datenkompression und Übertragung für DVB“ 2.</w:t>
            </w:r>
            <w:proofErr w:type="gramStart"/>
            <w:r>
              <w:rPr>
                <w:rFonts w:cs="Arial"/>
                <w:i/>
                <w:iCs/>
                <w:sz w:val="20"/>
                <w:szCs w:val="20"/>
              </w:rPr>
              <w:t>Auflage  -</w:t>
            </w:r>
            <w:proofErr w:type="gramEnd"/>
            <w:r>
              <w:rPr>
                <w:rFonts w:cs="Arial"/>
                <w:i/>
                <w:iCs/>
                <w:sz w:val="20"/>
                <w:szCs w:val="20"/>
              </w:rPr>
              <w:t xml:space="preserve"> Ulrich Reimers</w:t>
            </w:r>
          </w:p>
          <w:p w:rsidR="008B4613" w:rsidRDefault="008B4613" w:rsidP="00653D8E">
            <w:pPr>
              <w:rPr>
                <w:rFonts w:cs="Arial"/>
                <w:i/>
                <w:iCs/>
                <w:sz w:val="20"/>
                <w:szCs w:val="20"/>
              </w:rPr>
            </w:pPr>
            <w:r>
              <w:rPr>
                <w:rFonts w:cs="Arial"/>
                <w:i/>
                <w:iCs/>
                <w:sz w:val="20"/>
                <w:szCs w:val="20"/>
              </w:rPr>
              <w:t>Springer 1997, ISBN 3-540-60945-8</w:t>
            </w:r>
          </w:p>
          <w:p w:rsidR="008B4613" w:rsidRDefault="008B4613" w:rsidP="00653D8E">
            <w:pPr>
              <w:snapToGrid w:val="0"/>
              <w:rPr>
                <w:rFonts w:cs="Arial"/>
                <w:i/>
                <w:iCs/>
                <w:kern w:val="1"/>
                <w:sz w:val="20"/>
                <w:szCs w:val="20"/>
                <w:lang w:val="en-US"/>
              </w:rPr>
            </w:pPr>
          </w:p>
        </w:tc>
      </w:tr>
      <w:tr w:rsidR="008B4613"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proofErr w:type="spellStart"/>
            <w:r>
              <w:rPr>
                <w:rFonts w:cs="Arial"/>
                <w:kern w:val="1"/>
                <w:sz w:val="20"/>
                <w:szCs w:val="20"/>
              </w:rPr>
              <w:t>Applicability</w:t>
            </w:r>
            <w:proofErr w:type="spellEnd"/>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jc w:val="both"/>
              <w:rPr>
                <w:rFonts w:cs="Arial"/>
                <w:i/>
                <w:iCs/>
                <w:kern w:val="1"/>
                <w:sz w:val="20"/>
                <w:szCs w:val="20"/>
                <w:lang w:val="en-US"/>
              </w:rPr>
            </w:pPr>
            <w:r>
              <w:rPr>
                <w:rFonts w:cs="Arial"/>
                <w:i/>
                <w:iCs/>
                <w:kern w:val="1"/>
                <w:sz w:val="20"/>
                <w:szCs w:val="20"/>
                <w:lang w:val="en-US"/>
              </w:rPr>
              <w:t xml:space="preserve">Master Applied Computer Science, Master </w:t>
            </w:r>
            <w:proofErr w:type="spellStart"/>
            <w:r>
              <w:rPr>
                <w:rFonts w:cs="Arial"/>
                <w:i/>
                <w:iCs/>
                <w:kern w:val="1"/>
                <w:sz w:val="20"/>
                <w:szCs w:val="20"/>
                <w:lang w:val="en-US"/>
              </w:rPr>
              <w:t>Angewandte</w:t>
            </w:r>
            <w:proofErr w:type="spellEnd"/>
            <w:r>
              <w:rPr>
                <w:rFonts w:cs="Arial"/>
                <w:i/>
                <w:iCs/>
                <w:kern w:val="1"/>
                <w:sz w:val="20"/>
                <w:szCs w:val="20"/>
                <w:lang w:val="en-US"/>
              </w:rPr>
              <w:t xml:space="preserve"> </w:t>
            </w:r>
            <w:proofErr w:type="spellStart"/>
            <w:r>
              <w:rPr>
                <w:rFonts w:cs="Arial"/>
                <w:i/>
                <w:iCs/>
                <w:kern w:val="1"/>
                <w:sz w:val="20"/>
                <w:szCs w:val="20"/>
                <w:lang w:val="en-US"/>
              </w:rPr>
              <w:t>Medieninformatik</w:t>
            </w:r>
            <w:proofErr w:type="spellEnd"/>
          </w:p>
        </w:tc>
      </w:tr>
      <w:tr w:rsidR="008B4613" w:rsidRPr="00CC0FF9"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proofErr w:type="spellStart"/>
            <w:r>
              <w:rPr>
                <w:rFonts w:cs="Arial"/>
                <w:kern w:val="1"/>
                <w:sz w:val="20"/>
                <w:szCs w:val="20"/>
              </w:rPr>
              <w:t>Effort</w:t>
            </w:r>
            <w:proofErr w:type="spellEnd"/>
            <w:r>
              <w:rPr>
                <w:rFonts w:cs="Arial"/>
                <w:kern w:val="1"/>
                <w:sz w:val="20"/>
                <w:szCs w:val="20"/>
              </w:rPr>
              <w:t>/ Total Workload</w:t>
            </w:r>
          </w:p>
        </w:tc>
        <w:tc>
          <w:tcPr>
            <w:tcW w:w="7279" w:type="dxa"/>
            <w:tcBorders>
              <w:top w:val="single" w:sz="4" w:space="0" w:color="000000"/>
              <w:left w:val="single" w:sz="4" w:space="0" w:color="000000"/>
              <w:bottom w:val="single" w:sz="4" w:space="0" w:color="000000"/>
              <w:right w:val="single" w:sz="4" w:space="0" w:color="000000"/>
            </w:tcBorders>
          </w:tcPr>
          <w:p w:rsidR="008B4613" w:rsidRPr="00A47848" w:rsidRDefault="008B4613" w:rsidP="00653D8E">
            <w:pPr>
              <w:jc w:val="both"/>
              <w:rPr>
                <w:rFonts w:cs="Arial"/>
                <w:i/>
                <w:iCs/>
                <w:kern w:val="1"/>
                <w:sz w:val="20"/>
                <w:szCs w:val="20"/>
                <w:lang w:val="en-US"/>
              </w:rPr>
            </w:pPr>
            <w:r>
              <w:rPr>
                <w:rFonts w:cs="Arial"/>
                <w:i/>
                <w:kern w:val="16"/>
                <w:sz w:val="20"/>
                <w:szCs w:val="20"/>
                <w:lang w:val="en-US"/>
              </w:rPr>
              <w:t xml:space="preserve">Total </w:t>
            </w:r>
            <w:r w:rsidRPr="00EE41CF">
              <w:rPr>
                <w:rFonts w:cs="Arial"/>
                <w:i/>
                <w:kern w:val="16"/>
                <w:sz w:val="20"/>
                <w:szCs w:val="20"/>
                <w:lang w:val="en-US"/>
              </w:rPr>
              <w:t>150 hours</w:t>
            </w:r>
            <w:r>
              <w:rPr>
                <w:rFonts w:cs="Arial"/>
                <w:i/>
                <w:kern w:val="16"/>
                <w:sz w:val="20"/>
                <w:szCs w:val="20"/>
                <w:lang w:val="en-US"/>
              </w:rPr>
              <w:t>.</w:t>
            </w:r>
            <w:r w:rsidRPr="00EE41CF">
              <w:rPr>
                <w:rFonts w:cs="Arial"/>
                <w:i/>
                <w:kern w:val="16"/>
                <w:sz w:val="20"/>
                <w:szCs w:val="20"/>
                <w:lang w:val="en-US"/>
              </w:rPr>
              <w:t xml:space="preserve"> </w:t>
            </w:r>
            <w:r>
              <w:rPr>
                <w:rFonts w:cs="Arial"/>
                <w:i/>
                <w:kern w:val="16"/>
                <w:sz w:val="20"/>
                <w:szCs w:val="20"/>
                <w:lang w:val="en-US"/>
              </w:rPr>
              <w:t>Attendance:</w:t>
            </w:r>
            <w:r w:rsidRPr="00EE41CF">
              <w:rPr>
                <w:rFonts w:cs="Arial"/>
                <w:i/>
                <w:kern w:val="16"/>
                <w:sz w:val="20"/>
                <w:szCs w:val="20"/>
                <w:lang w:val="en-US"/>
              </w:rPr>
              <w:t xml:space="preserve"> 60 hours, </w:t>
            </w:r>
            <w:r>
              <w:rPr>
                <w:rFonts w:cs="Arial"/>
                <w:i/>
                <w:kern w:val="16"/>
                <w:sz w:val="20"/>
                <w:szCs w:val="20"/>
                <w:lang w:val="en-US"/>
              </w:rPr>
              <w:t xml:space="preserve">Self-Study: </w:t>
            </w:r>
            <w:r w:rsidRPr="00EE41CF">
              <w:rPr>
                <w:rFonts w:cs="Arial"/>
                <w:i/>
                <w:kern w:val="16"/>
                <w:sz w:val="20"/>
                <w:szCs w:val="20"/>
                <w:lang w:val="en-US"/>
              </w:rPr>
              <w:t xml:space="preserve">45 hours, </w:t>
            </w:r>
            <w:r>
              <w:rPr>
                <w:rFonts w:cs="Arial"/>
                <w:i/>
                <w:kern w:val="16"/>
                <w:sz w:val="20"/>
                <w:szCs w:val="20"/>
                <w:lang w:val="en-US"/>
              </w:rPr>
              <w:t xml:space="preserve">Exam Preparation </w:t>
            </w:r>
            <w:r w:rsidRPr="00EE41CF">
              <w:rPr>
                <w:rFonts w:cs="Arial"/>
                <w:i/>
                <w:kern w:val="16"/>
                <w:sz w:val="20"/>
                <w:szCs w:val="20"/>
                <w:lang w:val="en-US"/>
              </w:rPr>
              <w:t xml:space="preserve">45 </w:t>
            </w:r>
            <w:r>
              <w:rPr>
                <w:rFonts w:cs="Arial"/>
                <w:i/>
                <w:kern w:val="16"/>
                <w:sz w:val="20"/>
                <w:szCs w:val="20"/>
                <w:lang w:val="en-US"/>
              </w:rPr>
              <w:t>hours</w:t>
            </w:r>
          </w:p>
        </w:tc>
      </w:tr>
      <w:tr w:rsidR="008B4613" w:rsidRPr="00CC0FF9" w:rsidTr="005028FC">
        <w:tc>
          <w:tcPr>
            <w:tcW w:w="2552" w:type="dxa"/>
            <w:tcBorders>
              <w:top w:val="single" w:sz="4" w:space="0" w:color="000000"/>
              <w:left w:val="single" w:sz="4" w:space="0" w:color="000000"/>
              <w:bottom w:val="single" w:sz="4" w:space="0" w:color="000000"/>
            </w:tcBorders>
          </w:tcPr>
          <w:p w:rsidR="008B4613" w:rsidRPr="00A47848" w:rsidRDefault="008B4613" w:rsidP="00653D8E">
            <w:pPr>
              <w:snapToGrid w:val="0"/>
              <w:rPr>
                <w:rFonts w:cs="Arial"/>
                <w:kern w:val="1"/>
                <w:sz w:val="20"/>
                <w:szCs w:val="20"/>
                <w:lang w:val="en-US"/>
              </w:rPr>
            </w:pPr>
            <w:r w:rsidRPr="00A47848">
              <w:rPr>
                <w:rFonts w:cs="Arial"/>
                <w:kern w:val="1"/>
                <w:sz w:val="20"/>
                <w:szCs w:val="20"/>
                <w:lang w:val="en-US"/>
              </w:rPr>
              <w:t xml:space="preserve">ECTS / Emphasis of the Grade for the final Grade </w:t>
            </w:r>
          </w:p>
        </w:tc>
        <w:tc>
          <w:tcPr>
            <w:tcW w:w="7279" w:type="dxa"/>
            <w:tcBorders>
              <w:top w:val="single" w:sz="4" w:space="0" w:color="000000"/>
              <w:left w:val="single" w:sz="4" w:space="0" w:color="000000"/>
              <w:bottom w:val="single" w:sz="4" w:space="0" w:color="000000"/>
              <w:right w:val="single" w:sz="4" w:space="0" w:color="000000"/>
            </w:tcBorders>
          </w:tcPr>
          <w:p w:rsidR="008B4613" w:rsidRPr="00A47848" w:rsidRDefault="008B4613" w:rsidP="00653D8E">
            <w:pPr>
              <w:snapToGrid w:val="0"/>
              <w:rPr>
                <w:rFonts w:cs="Arial"/>
                <w:i/>
                <w:iCs/>
                <w:kern w:val="1"/>
                <w:sz w:val="20"/>
                <w:szCs w:val="20"/>
                <w:lang w:val="en-US"/>
              </w:rPr>
            </w:pPr>
            <w:r w:rsidRPr="00A47848">
              <w:rPr>
                <w:rFonts w:cs="Arial"/>
                <w:i/>
                <w:iCs/>
                <w:kern w:val="1"/>
                <w:sz w:val="20"/>
                <w:szCs w:val="20"/>
                <w:lang w:val="en-US"/>
              </w:rPr>
              <w:t xml:space="preserve">5 CP </w:t>
            </w:r>
            <w:r w:rsidRPr="00EE41CF">
              <w:rPr>
                <w:rFonts w:cs="Arial"/>
                <w:i/>
                <w:kern w:val="16"/>
                <w:sz w:val="20"/>
                <w:szCs w:val="20"/>
                <w:lang w:val="en-US"/>
              </w:rPr>
              <w:t>(Emphasis of the Grade for the final Grade 5/120)</w:t>
            </w:r>
          </w:p>
        </w:tc>
      </w:tr>
      <w:tr w:rsidR="008B4613"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 xml:space="preserve">Performance </w:t>
            </w:r>
            <w:proofErr w:type="spellStart"/>
            <w:r>
              <w:rPr>
                <w:rFonts w:cs="Arial"/>
                <w:kern w:val="1"/>
                <w:sz w:val="20"/>
                <w:szCs w:val="20"/>
              </w:rPr>
              <w:t>Record</w:t>
            </w:r>
            <w:proofErr w:type="spellEnd"/>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i/>
                <w:iCs/>
                <w:kern w:val="1"/>
                <w:sz w:val="20"/>
                <w:szCs w:val="20"/>
              </w:rPr>
            </w:pPr>
            <w:proofErr w:type="spellStart"/>
            <w:r>
              <w:rPr>
                <w:rFonts w:cs="Arial"/>
                <w:i/>
                <w:iCs/>
                <w:kern w:val="1"/>
                <w:sz w:val="20"/>
                <w:szCs w:val="20"/>
              </w:rPr>
              <w:t>Written</w:t>
            </w:r>
            <w:proofErr w:type="spellEnd"/>
            <w:r>
              <w:rPr>
                <w:rFonts w:cs="Arial"/>
                <w:i/>
                <w:iCs/>
                <w:kern w:val="1"/>
                <w:sz w:val="20"/>
                <w:szCs w:val="20"/>
              </w:rPr>
              <w:t xml:space="preserve"> </w:t>
            </w:r>
            <w:proofErr w:type="spellStart"/>
            <w:r>
              <w:rPr>
                <w:rFonts w:cs="Arial"/>
                <w:i/>
                <w:iCs/>
                <w:kern w:val="1"/>
                <w:sz w:val="20"/>
                <w:szCs w:val="20"/>
              </w:rPr>
              <w:t>examination</w:t>
            </w:r>
            <w:proofErr w:type="spellEnd"/>
          </w:p>
        </w:tc>
      </w:tr>
      <w:tr w:rsidR="008B4613"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 xml:space="preserve">Semester </w:t>
            </w: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i/>
                <w:iCs/>
                <w:kern w:val="1"/>
                <w:sz w:val="20"/>
                <w:szCs w:val="20"/>
              </w:rPr>
            </w:pPr>
            <w:r>
              <w:rPr>
                <w:rFonts w:cs="Arial"/>
                <w:i/>
                <w:iCs/>
                <w:kern w:val="1"/>
                <w:sz w:val="20"/>
                <w:szCs w:val="20"/>
                <w:lang w:val="en"/>
              </w:rPr>
              <w:t>1st semester</w:t>
            </w:r>
            <w:r>
              <w:rPr>
                <w:rFonts w:cs="Arial"/>
                <w:i/>
                <w:iCs/>
                <w:kern w:val="1"/>
                <w:sz w:val="20"/>
                <w:szCs w:val="20"/>
              </w:rPr>
              <w:t xml:space="preserve"> </w:t>
            </w:r>
          </w:p>
          <w:p w:rsidR="008B4613" w:rsidRDefault="008B4613" w:rsidP="00653D8E">
            <w:pPr>
              <w:snapToGrid w:val="0"/>
              <w:rPr>
                <w:rFonts w:cs="Arial"/>
                <w:i/>
                <w:iCs/>
                <w:kern w:val="1"/>
                <w:sz w:val="20"/>
                <w:szCs w:val="20"/>
              </w:rPr>
            </w:pPr>
          </w:p>
        </w:tc>
      </w:tr>
      <w:tr w:rsidR="008B4613" w:rsidRPr="00CC0FF9"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proofErr w:type="spellStart"/>
            <w:r>
              <w:rPr>
                <w:rFonts w:cs="Arial"/>
                <w:kern w:val="1"/>
                <w:sz w:val="20"/>
                <w:szCs w:val="20"/>
              </w:rPr>
              <w:t>Frequency</w:t>
            </w:r>
            <w:proofErr w:type="spellEnd"/>
            <w:r>
              <w:rPr>
                <w:rFonts w:cs="Arial"/>
                <w:kern w:val="1"/>
                <w:sz w:val="20"/>
                <w:szCs w:val="20"/>
              </w:rPr>
              <w:t xml:space="preserve"> </w:t>
            </w:r>
            <w:proofErr w:type="spellStart"/>
            <w:r>
              <w:rPr>
                <w:rFonts w:cs="Arial"/>
                <w:kern w:val="1"/>
                <w:sz w:val="20"/>
                <w:szCs w:val="20"/>
              </w:rPr>
              <w:t>of</w:t>
            </w:r>
            <w:proofErr w:type="spellEnd"/>
            <w:r>
              <w:rPr>
                <w:rFonts w:cs="Arial"/>
                <w:kern w:val="1"/>
                <w:sz w:val="20"/>
                <w:szCs w:val="20"/>
              </w:rPr>
              <w:t xml:space="preserve"> </w:t>
            </w:r>
            <w:proofErr w:type="spellStart"/>
            <w:r>
              <w:rPr>
                <w:rFonts w:cs="Arial"/>
                <w:kern w:val="1"/>
                <w:sz w:val="20"/>
                <w:szCs w:val="20"/>
              </w:rPr>
              <w:t>Occurence</w:t>
            </w:r>
            <w:proofErr w:type="spellEnd"/>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Pr="00A47848" w:rsidRDefault="008B4613" w:rsidP="00653D8E">
            <w:pPr>
              <w:snapToGrid w:val="0"/>
              <w:rPr>
                <w:rFonts w:cs="Arial"/>
                <w:i/>
                <w:iCs/>
                <w:kern w:val="1"/>
                <w:sz w:val="20"/>
                <w:szCs w:val="20"/>
                <w:lang w:val="en-US"/>
              </w:rPr>
            </w:pPr>
            <w:r w:rsidRPr="00A47848">
              <w:rPr>
                <w:rFonts w:cs="Arial"/>
                <w:i/>
                <w:iCs/>
                <w:kern w:val="1"/>
                <w:sz w:val="20"/>
                <w:szCs w:val="20"/>
                <w:lang w:val="en-US"/>
              </w:rPr>
              <w:t>Once during the academic year (</w:t>
            </w:r>
            <w:r>
              <w:rPr>
                <w:rFonts w:cs="Arial"/>
                <w:i/>
                <w:iCs/>
                <w:kern w:val="1"/>
                <w:sz w:val="20"/>
                <w:szCs w:val="20"/>
                <w:lang w:val="en"/>
              </w:rPr>
              <w:t>winter semester)</w:t>
            </w:r>
          </w:p>
        </w:tc>
      </w:tr>
      <w:tr w:rsidR="008B4613"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Duration</w:t>
            </w: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i/>
                <w:iCs/>
                <w:kern w:val="1"/>
                <w:sz w:val="20"/>
                <w:szCs w:val="20"/>
              </w:rPr>
            </w:pPr>
            <w:proofErr w:type="spellStart"/>
            <w:r>
              <w:rPr>
                <w:rFonts w:cs="Arial"/>
                <w:i/>
                <w:iCs/>
                <w:kern w:val="1"/>
                <w:sz w:val="20"/>
                <w:szCs w:val="20"/>
              </w:rPr>
              <w:t>One</w:t>
            </w:r>
            <w:proofErr w:type="spellEnd"/>
            <w:r>
              <w:rPr>
                <w:rFonts w:cs="Arial"/>
                <w:i/>
                <w:iCs/>
                <w:kern w:val="1"/>
                <w:sz w:val="20"/>
                <w:szCs w:val="20"/>
              </w:rPr>
              <w:t xml:space="preserve"> </w:t>
            </w:r>
            <w:proofErr w:type="spellStart"/>
            <w:r>
              <w:rPr>
                <w:rFonts w:cs="Arial"/>
                <w:i/>
                <w:iCs/>
                <w:kern w:val="1"/>
                <w:sz w:val="20"/>
                <w:szCs w:val="20"/>
              </w:rPr>
              <w:t>semester</w:t>
            </w:r>
            <w:proofErr w:type="spellEnd"/>
          </w:p>
        </w:tc>
      </w:tr>
      <w:tr w:rsidR="008B4613" w:rsidRPr="00A47848" w:rsidTr="005028FC">
        <w:tc>
          <w:tcPr>
            <w:tcW w:w="2552" w:type="dxa"/>
            <w:tcBorders>
              <w:top w:val="single" w:sz="4" w:space="0" w:color="000000"/>
              <w:left w:val="single" w:sz="4" w:space="0" w:color="000000"/>
              <w:bottom w:val="single" w:sz="4" w:space="0" w:color="000000"/>
            </w:tcBorders>
          </w:tcPr>
          <w:p w:rsidR="008B4613" w:rsidRDefault="008B4613" w:rsidP="00653D8E">
            <w:pPr>
              <w:snapToGrid w:val="0"/>
              <w:rPr>
                <w:rFonts w:cs="Arial"/>
                <w:kern w:val="1"/>
                <w:sz w:val="20"/>
                <w:szCs w:val="20"/>
              </w:rPr>
            </w:pPr>
            <w:r>
              <w:rPr>
                <w:rFonts w:cs="Arial"/>
                <w:kern w:val="1"/>
                <w:sz w:val="20"/>
                <w:szCs w:val="20"/>
              </w:rPr>
              <w:t xml:space="preserve">Type </w:t>
            </w:r>
            <w:proofErr w:type="spellStart"/>
            <w:r>
              <w:rPr>
                <w:rFonts w:cs="Arial"/>
                <w:kern w:val="1"/>
                <w:sz w:val="20"/>
                <w:szCs w:val="20"/>
              </w:rPr>
              <w:t>of</w:t>
            </w:r>
            <w:proofErr w:type="spellEnd"/>
            <w:r>
              <w:rPr>
                <w:rFonts w:cs="Arial"/>
                <w:kern w:val="1"/>
                <w:sz w:val="20"/>
                <w:szCs w:val="20"/>
              </w:rPr>
              <w:t xml:space="preserve"> Course</w:t>
            </w:r>
          </w:p>
          <w:p w:rsidR="008B4613" w:rsidRDefault="008B4613" w:rsidP="00653D8E">
            <w:pPr>
              <w:rPr>
                <w:rFonts w:cs="Arial"/>
                <w:kern w:val="1"/>
                <w:sz w:val="20"/>
                <w:szCs w:val="20"/>
              </w:rPr>
            </w:pPr>
          </w:p>
        </w:tc>
        <w:tc>
          <w:tcPr>
            <w:tcW w:w="7279" w:type="dxa"/>
            <w:tcBorders>
              <w:top w:val="single" w:sz="4" w:space="0" w:color="000000"/>
              <w:left w:val="single" w:sz="4" w:space="0" w:color="000000"/>
              <w:bottom w:val="single" w:sz="4" w:space="0" w:color="000000"/>
              <w:right w:val="single" w:sz="4" w:space="0" w:color="000000"/>
            </w:tcBorders>
          </w:tcPr>
          <w:p w:rsidR="008B4613" w:rsidRDefault="008B4613" w:rsidP="00653D8E">
            <w:pPr>
              <w:snapToGrid w:val="0"/>
              <w:rPr>
                <w:rFonts w:cs="Arial"/>
                <w:bCs/>
                <w:i/>
                <w:iCs/>
                <w:kern w:val="1"/>
                <w:sz w:val="20"/>
                <w:szCs w:val="20"/>
                <w:lang w:val="en"/>
              </w:rPr>
            </w:pPr>
            <w:r>
              <w:rPr>
                <w:rFonts w:cs="Arial"/>
                <w:bCs/>
                <w:i/>
                <w:iCs/>
                <w:kern w:val="1"/>
                <w:sz w:val="20"/>
                <w:szCs w:val="20"/>
                <w:lang w:val="en-US"/>
              </w:rPr>
              <w:t>Elective course</w:t>
            </w:r>
          </w:p>
        </w:tc>
      </w:tr>
    </w:tbl>
    <w:p w:rsidR="008B4613" w:rsidRPr="00A47848" w:rsidRDefault="008B4613" w:rsidP="008B4613">
      <w:pPr>
        <w:rPr>
          <w:lang w:val="en-US"/>
        </w:rPr>
      </w:pPr>
    </w:p>
    <w:tbl>
      <w:tblPr>
        <w:tblW w:w="0" w:type="auto"/>
        <w:tblInd w:w="-92" w:type="dxa"/>
        <w:tblLayout w:type="fixed"/>
        <w:tblCellMar>
          <w:left w:w="70" w:type="dxa"/>
          <w:right w:w="70" w:type="dxa"/>
        </w:tblCellMar>
        <w:tblLook w:val="0000" w:firstRow="0" w:lastRow="0" w:firstColumn="0" w:lastColumn="0" w:noHBand="0" w:noVBand="0"/>
      </w:tblPr>
      <w:tblGrid>
        <w:gridCol w:w="2552"/>
        <w:gridCol w:w="7269"/>
      </w:tblGrid>
      <w:tr w:rsidR="005028FC" w:rsidTr="00653D8E">
        <w:tc>
          <w:tcPr>
            <w:tcW w:w="2552" w:type="dxa"/>
            <w:tcBorders>
              <w:top w:val="single" w:sz="4" w:space="0" w:color="000000"/>
              <w:left w:val="single" w:sz="4" w:space="0" w:color="000000"/>
              <w:bottom w:val="single" w:sz="4" w:space="0" w:color="000000"/>
            </w:tcBorders>
            <w:shd w:val="clear" w:color="auto" w:fill="E6E6E6"/>
          </w:tcPr>
          <w:p w:rsidR="005028FC" w:rsidRDefault="005028FC" w:rsidP="00653D8E">
            <w:pPr>
              <w:snapToGrid w:val="0"/>
              <w:rPr>
                <w:rFonts w:cs="Arial"/>
                <w:kern w:val="1"/>
                <w:sz w:val="20"/>
                <w:szCs w:val="20"/>
              </w:rPr>
            </w:pPr>
            <w:bookmarkStart w:id="22" w:name="Ü34"/>
            <w:bookmarkEnd w:id="22"/>
            <w:r>
              <w:rPr>
                <w:rFonts w:cs="Arial"/>
                <w:kern w:val="1"/>
                <w:sz w:val="20"/>
                <w:szCs w:val="20"/>
              </w:rPr>
              <w:t>Module Name</w:t>
            </w:r>
          </w:p>
          <w:p w:rsidR="005028FC" w:rsidRDefault="005028FC" w:rsidP="00653D8E">
            <w:pPr>
              <w:rPr>
                <w:rFonts w:cs="Arial"/>
                <w:kern w:val="1"/>
                <w:sz w:val="20"/>
                <w:szCs w:val="20"/>
              </w:rPr>
            </w:pP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shd w:val="clear" w:color="auto" w:fill="E6E6E6"/>
          </w:tcPr>
          <w:p w:rsidR="005028FC" w:rsidRDefault="005028FC" w:rsidP="00653D8E">
            <w:pPr>
              <w:snapToGrid w:val="0"/>
              <w:rPr>
                <w:rFonts w:cs="Arial"/>
                <w:b/>
                <w:kern w:val="1"/>
                <w:sz w:val="20"/>
                <w:szCs w:val="20"/>
              </w:rPr>
            </w:pPr>
            <w:r>
              <w:rPr>
                <w:rFonts w:cs="Arial"/>
                <w:b/>
                <w:kern w:val="1"/>
                <w:sz w:val="20"/>
                <w:szCs w:val="20"/>
              </w:rPr>
              <w:t>Image Processing 2</w:t>
            </w:r>
          </w:p>
        </w:tc>
      </w:tr>
      <w:tr w:rsidR="005028FC"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r>
              <w:rPr>
                <w:rFonts w:cs="Arial"/>
                <w:kern w:val="1"/>
                <w:sz w:val="20"/>
                <w:szCs w:val="20"/>
              </w:rPr>
              <w:t xml:space="preserve">Module </w:t>
            </w:r>
            <w:proofErr w:type="spellStart"/>
            <w:r>
              <w:rPr>
                <w:rFonts w:cs="Arial"/>
                <w:kern w:val="1"/>
                <w:sz w:val="20"/>
                <w:szCs w:val="20"/>
              </w:rPr>
              <w:t>Responsibility</w:t>
            </w:r>
            <w:proofErr w:type="spellEnd"/>
          </w:p>
          <w:p w:rsidR="005028FC" w:rsidRDefault="005028FC" w:rsidP="00653D8E">
            <w:pPr>
              <w:rPr>
                <w:rFonts w:cs="Arial"/>
                <w:kern w:val="1"/>
                <w:sz w:val="20"/>
                <w:szCs w:val="20"/>
              </w:rPr>
            </w:pP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rPr>
            </w:pPr>
            <w:r>
              <w:rPr>
                <w:rFonts w:cs="Arial"/>
                <w:i/>
                <w:kern w:val="1"/>
                <w:sz w:val="20"/>
                <w:szCs w:val="20"/>
              </w:rPr>
              <w:t>Prof. Dr. Klaus Chantelau</w:t>
            </w:r>
          </w:p>
        </w:tc>
      </w:tr>
      <w:tr w:rsidR="005028FC" w:rsidRPr="00CC0FF9"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proofErr w:type="spellStart"/>
            <w:r>
              <w:rPr>
                <w:rFonts w:cs="Arial"/>
                <w:kern w:val="1"/>
                <w:sz w:val="20"/>
                <w:szCs w:val="20"/>
              </w:rPr>
              <w:lastRenderedPageBreak/>
              <w:t>Qualification</w:t>
            </w:r>
            <w:proofErr w:type="spellEnd"/>
            <w:r>
              <w:rPr>
                <w:rFonts w:cs="Arial"/>
                <w:kern w:val="1"/>
                <w:sz w:val="20"/>
                <w:szCs w:val="20"/>
              </w:rPr>
              <w:t xml:space="preserve"> Targets </w:t>
            </w: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iCs/>
                <w:sz w:val="20"/>
                <w:szCs w:val="20"/>
                <w:lang w:val="en"/>
              </w:rPr>
            </w:pPr>
            <w:r>
              <w:rPr>
                <w:rFonts w:cs="Arial"/>
                <w:i/>
                <w:iCs/>
                <w:sz w:val="20"/>
                <w:szCs w:val="20"/>
                <w:lang w:val="en"/>
              </w:rPr>
              <w:t>The students should be able to</w:t>
            </w:r>
          </w:p>
          <w:p w:rsidR="005028FC" w:rsidRPr="00276313" w:rsidRDefault="005028FC" w:rsidP="00653D8E">
            <w:pPr>
              <w:snapToGrid w:val="0"/>
              <w:rPr>
                <w:rFonts w:cs="Arial"/>
                <w:i/>
                <w:iCs/>
                <w:sz w:val="20"/>
                <w:szCs w:val="20"/>
                <w:lang w:val="en-US"/>
              </w:rPr>
            </w:pPr>
          </w:p>
          <w:p w:rsidR="005028FC" w:rsidRPr="00276313" w:rsidRDefault="005028FC" w:rsidP="005028F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i/>
                <w:iCs/>
                <w:lang w:val="en-US"/>
              </w:rPr>
            </w:pPr>
            <w:r>
              <w:rPr>
                <w:i/>
                <w:iCs/>
                <w:lang w:val="en"/>
              </w:rPr>
              <w:t>analyze typical problems of the processing of digital audio-visual signals</w:t>
            </w:r>
            <w:r w:rsidRPr="00276313">
              <w:rPr>
                <w:i/>
                <w:iCs/>
                <w:lang w:val="en-US"/>
              </w:rPr>
              <w:t xml:space="preserve"> </w:t>
            </w:r>
          </w:p>
          <w:p w:rsidR="005028FC" w:rsidRPr="00276313" w:rsidRDefault="005028FC" w:rsidP="005028F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rFonts w:cs="Arial"/>
                <w:i/>
                <w:iCs/>
                <w:sz w:val="20"/>
                <w:szCs w:val="20"/>
                <w:lang w:val="en-US"/>
              </w:rPr>
            </w:pPr>
            <w:r w:rsidRPr="00276313">
              <w:rPr>
                <w:rFonts w:cs="Arial"/>
                <w:i/>
                <w:iCs/>
                <w:sz w:val="20"/>
                <w:szCs w:val="20"/>
                <w:lang w:val="en-US"/>
              </w:rPr>
              <w:t>to understand the most important mathematical and algorithmic methods for feature extraction, classification and 3D analysis of audio-visual signals.</w:t>
            </w:r>
          </w:p>
          <w:p w:rsidR="005028FC" w:rsidRPr="00276313" w:rsidRDefault="005028FC" w:rsidP="005028F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0"/>
                <w:tab w:val="left" w:pos="360"/>
              </w:tabs>
              <w:suppressAutoHyphens/>
              <w:snapToGrid w:val="0"/>
              <w:ind w:left="360" w:hanging="360"/>
              <w:rPr>
                <w:rFonts w:cs="Arial"/>
                <w:i/>
                <w:iCs/>
                <w:sz w:val="20"/>
                <w:szCs w:val="20"/>
                <w:lang w:val="en-US"/>
              </w:rPr>
            </w:pPr>
            <w:r>
              <w:rPr>
                <w:rFonts w:cs="Arial"/>
                <w:i/>
                <w:iCs/>
                <w:sz w:val="20"/>
                <w:szCs w:val="20"/>
                <w:lang w:val="en"/>
              </w:rPr>
              <w:t>The student should be able to apply mathematical and algorithmic methods for the development of audio and image analysis software modules.</w:t>
            </w:r>
            <w:r w:rsidRPr="00276313">
              <w:rPr>
                <w:rFonts w:cs="Arial"/>
                <w:i/>
                <w:iCs/>
                <w:sz w:val="20"/>
                <w:szCs w:val="20"/>
                <w:lang w:val="en-US"/>
              </w:rPr>
              <w:t xml:space="preserve"> </w:t>
            </w:r>
          </w:p>
          <w:p w:rsidR="005028FC" w:rsidRPr="00276313" w:rsidRDefault="005028FC" w:rsidP="00653D8E">
            <w:pPr>
              <w:keepNext/>
              <w:tabs>
                <w:tab w:val="left" w:pos="360"/>
              </w:tabs>
              <w:snapToGrid w:val="0"/>
              <w:jc w:val="both"/>
              <w:rPr>
                <w:rFonts w:cs="Arial"/>
                <w:i/>
                <w:kern w:val="1"/>
                <w:sz w:val="20"/>
                <w:szCs w:val="20"/>
                <w:lang w:val="en-US"/>
              </w:rPr>
            </w:pPr>
            <w:r w:rsidRPr="00276313">
              <w:rPr>
                <w:rFonts w:cs="Arial"/>
                <w:i/>
                <w:kern w:val="1"/>
                <w:sz w:val="20"/>
                <w:szCs w:val="20"/>
                <w:lang w:val="en-US"/>
              </w:rPr>
              <w:t xml:space="preserve"> </w:t>
            </w:r>
          </w:p>
        </w:tc>
      </w:tr>
      <w:tr w:rsidR="005028FC" w:rsidRPr="00CC0FF9"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r>
              <w:rPr>
                <w:rFonts w:cs="Arial"/>
                <w:kern w:val="1"/>
                <w:sz w:val="20"/>
                <w:szCs w:val="20"/>
              </w:rPr>
              <w:t>Module Contents</w:t>
            </w: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Pr="00276313" w:rsidRDefault="005028FC" w:rsidP="00653D8E">
            <w:pPr>
              <w:autoSpaceDE w:val="0"/>
              <w:snapToGrid w:val="0"/>
              <w:jc w:val="both"/>
              <w:rPr>
                <w:rFonts w:eastAsia="ArialMT" w:cs="ArialMT"/>
                <w:i/>
                <w:kern w:val="1"/>
                <w:sz w:val="20"/>
                <w:szCs w:val="20"/>
                <w:lang w:val="en-US"/>
              </w:rPr>
            </w:pPr>
            <w:r>
              <w:rPr>
                <w:rFonts w:eastAsia="ArialMT" w:cs="ArialMT"/>
                <w:i/>
                <w:kern w:val="1"/>
                <w:sz w:val="20"/>
                <w:szCs w:val="20"/>
                <w:lang w:val="en"/>
              </w:rPr>
              <w:t>Image acquisition and illumination, image conversion (front-background separation, transformations, ...), image enhancement (filtering, segmentation, labeling, ...), feature extraction, (geometry / contour descriptors, texture descriptors, ...), 3D scene analysis, classification and measurement</w:t>
            </w:r>
            <w:r w:rsidRPr="00276313">
              <w:rPr>
                <w:rFonts w:eastAsia="ArialMT" w:cs="ArialMT"/>
                <w:i/>
                <w:kern w:val="1"/>
                <w:sz w:val="20"/>
                <w:szCs w:val="20"/>
                <w:lang w:val="en-US"/>
              </w:rPr>
              <w:t xml:space="preserve"> </w:t>
            </w:r>
          </w:p>
        </w:tc>
      </w:tr>
      <w:tr w:rsidR="005028FC" w:rsidRPr="00CC0FF9"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r>
              <w:rPr>
                <w:rFonts w:cs="Arial"/>
                <w:kern w:val="1"/>
                <w:sz w:val="20"/>
                <w:szCs w:val="20"/>
              </w:rPr>
              <w:t>Teaching Methods</w:t>
            </w: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Pr="00276313" w:rsidRDefault="005028FC" w:rsidP="00653D8E">
            <w:pPr>
              <w:tabs>
                <w:tab w:val="left" w:pos="0"/>
              </w:tabs>
              <w:snapToGrid w:val="0"/>
              <w:spacing w:before="280" w:after="280"/>
              <w:rPr>
                <w:rFonts w:cs="Arial"/>
                <w:i/>
                <w:kern w:val="1"/>
                <w:sz w:val="20"/>
                <w:szCs w:val="20"/>
                <w:lang w:val="en-US"/>
              </w:rPr>
            </w:pPr>
            <w:r>
              <w:rPr>
                <w:rFonts w:cs="Arial"/>
                <w:i/>
                <w:kern w:val="1"/>
                <w:sz w:val="20"/>
                <w:szCs w:val="20"/>
                <w:lang w:val="en"/>
              </w:rPr>
              <w:t>Blackboard lectures, PowerPoint slides, computer exercises.</w:t>
            </w:r>
            <w:r w:rsidRPr="00276313">
              <w:rPr>
                <w:rFonts w:cs="Arial"/>
                <w:i/>
                <w:kern w:val="1"/>
                <w:sz w:val="20"/>
                <w:szCs w:val="20"/>
                <w:lang w:val="en-US"/>
              </w:rPr>
              <w:t xml:space="preserve"> </w:t>
            </w:r>
          </w:p>
        </w:tc>
      </w:tr>
      <w:tr w:rsidR="005028FC"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proofErr w:type="spellStart"/>
            <w:r>
              <w:rPr>
                <w:rFonts w:cs="Arial"/>
                <w:kern w:val="1"/>
                <w:sz w:val="20"/>
                <w:szCs w:val="20"/>
              </w:rPr>
              <w:t>Requirements</w:t>
            </w:r>
            <w:proofErr w:type="spellEnd"/>
            <w:r>
              <w:rPr>
                <w:rFonts w:cs="Arial"/>
                <w:kern w:val="1"/>
                <w:sz w:val="20"/>
                <w:szCs w:val="20"/>
              </w:rPr>
              <w:t xml:space="preserve"> </w:t>
            </w:r>
            <w:proofErr w:type="spellStart"/>
            <w:r>
              <w:rPr>
                <w:rFonts w:cs="Arial"/>
                <w:kern w:val="1"/>
                <w:sz w:val="20"/>
                <w:szCs w:val="20"/>
              </w:rPr>
              <w:t>for</w:t>
            </w:r>
            <w:proofErr w:type="spellEnd"/>
            <w:r>
              <w:rPr>
                <w:rFonts w:cs="Arial"/>
                <w:kern w:val="1"/>
                <w:sz w:val="20"/>
                <w:szCs w:val="20"/>
              </w:rPr>
              <w:t xml:space="preserve"> </w:t>
            </w:r>
            <w:proofErr w:type="spellStart"/>
            <w:r>
              <w:rPr>
                <w:rFonts w:cs="Arial"/>
                <w:kern w:val="1"/>
                <w:sz w:val="20"/>
                <w:szCs w:val="20"/>
              </w:rPr>
              <w:t>Participation</w:t>
            </w:r>
            <w:proofErr w:type="spellEnd"/>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rPr>
            </w:pPr>
            <w:r>
              <w:rPr>
                <w:rFonts w:cs="Arial"/>
                <w:i/>
                <w:kern w:val="1"/>
                <w:sz w:val="20"/>
                <w:szCs w:val="20"/>
              </w:rPr>
              <w:t>Modul Image Processing 1</w:t>
            </w:r>
          </w:p>
        </w:tc>
      </w:tr>
      <w:tr w:rsidR="005028FC" w:rsidTr="00653D8E">
        <w:tc>
          <w:tcPr>
            <w:tcW w:w="2552" w:type="dxa"/>
            <w:tcBorders>
              <w:top w:val="single" w:sz="4" w:space="0" w:color="000000"/>
              <w:left w:val="single" w:sz="4" w:space="0" w:color="000000"/>
              <w:bottom w:val="single" w:sz="4" w:space="0" w:color="000000"/>
            </w:tcBorders>
          </w:tcPr>
          <w:p w:rsidR="005028FC" w:rsidRPr="00276313" w:rsidRDefault="005028FC" w:rsidP="00653D8E">
            <w:pPr>
              <w:snapToGrid w:val="0"/>
              <w:rPr>
                <w:rFonts w:cs="Arial"/>
                <w:kern w:val="1"/>
                <w:sz w:val="20"/>
                <w:szCs w:val="20"/>
                <w:lang w:val="en-US"/>
              </w:rPr>
            </w:pPr>
            <w:r w:rsidRPr="00276313">
              <w:rPr>
                <w:rFonts w:cs="Arial"/>
                <w:kern w:val="1"/>
                <w:sz w:val="20"/>
                <w:szCs w:val="20"/>
                <w:lang w:val="en-US"/>
              </w:rPr>
              <w:t>Literature / Multimedia based Teaching Material</w:t>
            </w: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autoSpaceDE w:val="0"/>
              <w:snapToGrid w:val="0"/>
              <w:rPr>
                <w:rFonts w:eastAsia="ArialMT" w:cs="ArialMT"/>
                <w:i/>
                <w:sz w:val="20"/>
                <w:szCs w:val="20"/>
              </w:rPr>
            </w:pPr>
            <w:r>
              <w:rPr>
                <w:rFonts w:eastAsia="ArialMT" w:cs="Arial"/>
                <w:i/>
                <w:sz w:val="20"/>
                <w:szCs w:val="20"/>
              </w:rPr>
              <w:t>„</w:t>
            </w:r>
            <w:r>
              <w:rPr>
                <w:rFonts w:eastAsia="ArialMT" w:cs="ArialMT"/>
                <w:i/>
                <w:sz w:val="20"/>
                <w:szCs w:val="20"/>
              </w:rPr>
              <w:t xml:space="preserve">Handbuch zur </w:t>
            </w:r>
            <w:proofErr w:type="spellStart"/>
            <w:r>
              <w:rPr>
                <w:rFonts w:eastAsia="ArialMT" w:cs="ArialMT"/>
                <w:i/>
                <w:sz w:val="20"/>
                <w:szCs w:val="20"/>
              </w:rPr>
              <w:t>Industriellen</w:t>
            </w:r>
            <w:proofErr w:type="spellEnd"/>
            <w:r>
              <w:rPr>
                <w:rFonts w:eastAsia="ArialMT" w:cs="ArialMT"/>
                <w:i/>
                <w:sz w:val="20"/>
                <w:szCs w:val="20"/>
              </w:rPr>
              <w:t xml:space="preserve"> Bildverarbeitung“, </w:t>
            </w:r>
            <w:proofErr w:type="spellStart"/>
            <w:r>
              <w:rPr>
                <w:rFonts w:eastAsia="ArialMT" w:cs="ArialMT"/>
                <w:i/>
                <w:sz w:val="20"/>
                <w:szCs w:val="20"/>
              </w:rPr>
              <w:t>FhG</w:t>
            </w:r>
            <w:proofErr w:type="spellEnd"/>
            <w:r>
              <w:rPr>
                <w:rFonts w:eastAsia="ArialMT" w:cs="ArialMT"/>
                <w:i/>
                <w:sz w:val="20"/>
                <w:szCs w:val="20"/>
              </w:rPr>
              <w:t xml:space="preserve"> IRB Verlag, 2007</w:t>
            </w:r>
          </w:p>
          <w:p w:rsidR="005028FC" w:rsidRDefault="005028FC" w:rsidP="00653D8E">
            <w:pPr>
              <w:autoSpaceDE w:val="0"/>
              <w:rPr>
                <w:rFonts w:eastAsia="ArialMT" w:cs="ArialMT"/>
                <w:i/>
                <w:sz w:val="20"/>
                <w:szCs w:val="20"/>
                <w:lang w:val="en-US"/>
              </w:rPr>
            </w:pPr>
            <w:r>
              <w:rPr>
                <w:rFonts w:eastAsia="ArialMT" w:cs="ArialMT"/>
                <w:i/>
                <w:sz w:val="20"/>
                <w:szCs w:val="20"/>
                <w:lang w:val="en-US"/>
              </w:rPr>
              <w:t>ISBN 978-3-8167-7386-3</w:t>
            </w:r>
          </w:p>
          <w:p w:rsidR="005028FC" w:rsidRDefault="005028FC" w:rsidP="00653D8E">
            <w:pPr>
              <w:rPr>
                <w:i/>
                <w:sz w:val="20"/>
                <w:szCs w:val="20"/>
                <w:lang w:val="en-US"/>
              </w:rPr>
            </w:pPr>
          </w:p>
          <w:p w:rsidR="005028FC" w:rsidRDefault="005028FC" w:rsidP="00653D8E">
            <w:pPr>
              <w:rPr>
                <w:rFonts w:cs="Arial"/>
                <w:i/>
                <w:sz w:val="20"/>
                <w:szCs w:val="20"/>
                <w:lang w:val="en-US"/>
              </w:rPr>
            </w:pPr>
            <w:r>
              <w:rPr>
                <w:rFonts w:cs="Arial"/>
                <w:i/>
                <w:sz w:val="20"/>
                <w:szCs w:val="20"/>
                <w:lang w:val="en-US"/>
              </w:rPr>
              <w:t xml:space="preserve">“Introduction to MPEG 7” - Manjunath, </w:t>
            </w:r>
            <w:proofErr w:type="spellStart"/>
            <w:r>
              <w:rPr>
                <w:rFonts w:cs="Arial"/>
                <w:i/>
                <w:sz w:val="20"/>
                <w:szCs w:val="20"/>
                <w:lang w:val="en-US"/>
              </w:rPr>
              <w:t>Salembier</w:t>
            </w:r>
            <w:proofErr w:type="spellEnd"/>
            <w:r>
              <w:rPr>
                <w:rFonts w:cs="Arial"/>
                <w:i/>
                <w:sz w:val="20"/>
                <w:szCs w:val="20"/>
                <w:lang w:val="en-US"/>
              </w:rPr>
              <w:t>, Sikora</w:t>
            </w:r>
          </w:p>
          <w:p w:rsidR="005028FC" w:rsidRDefault="005028FC" w:rsidP="00653D8E">
            <w:pPr>
              <w:rPr>
                <w:rFonts w:cs="Arial"/>
                <w:i/>
                <w:sz w:val="20"/>
                <w:szCs w:val="20"/>
              </w:rPr>
            </w:pPr>
            <w:r>
              <w:rPr>
                <w:rFonts w:cs="Arial"/>
                <w:i/>
                <w:sz w:val="20"/>
                <w:szCs w:val="20"/>
              </w:rPr>
              <w:t xml:space="preserve">Wiley 2003, ISBN 0-471-48678-7 </w:t>
            </w:r>
          </w:p>
          <w:p w:rsidR="005028FC" w:rsidRDefault="005028FC" w:rsidP="00653D8E">
            <w:pPr>
              <w:rPr>
                <w:rFonts w:cs="Arial"/>
                <w:i/>
                <w:sz w:val="20"/>
                <w:szCs w:val="20"/>
              </w:rPr>
            </w:pPr>
          </w:p>
          <w:p w:rsidR="005028FC" w:rsidRDefault="005028FC" w:rsidP="00653D8E">
            <w:pPr>
              <w:snapToGrid w:val="0"/>
              <w:rPr>
                <w:rFonts w:cs="Arial"/>
                <w:i/>
                <w:kern w:val="1"/>
                <w:sz w:val="20"/>
                <w:szCs w:val="20"/>
              </w:rPr>
            </w:pPr>
            <w:r>
              <w:rPr>
                <w:rFonts w:cs="Arial"/>
                <w:i/>
                <w:kern w:val="1"/>
                <w:sz w:val="20"/>
                <w:szCs w:val="20"/>
              </w:rPr>
              <w:t xml:space="preserve">“Stereoanalyse und Bildsynthese”, O. </w:t>
            </w:r>
            <w:proofErr w:type="spellStart"/>
            <w:r>
              <w:rPr>
                <w:rFonts w:cs="Arial"/>
                <w:i/>
                <w:kern w:val="1"/>
                <w:sz w:val="20"/>
                <w:szCs w:val="20"/>
              </w:rPr>
              <w:t>Schreer</w:t>
            </w:r>
            <w:proofErr w:type="spellEnd"/>
            <w:r>
              <w:rPr>
                <w:rFonts w:cs="Arial"/>
                <w:i/>
                <w:kern w:val="1"/>
                <w:sz w:val="20"/>
                <w:szCs w:val="20"/>
              </w:rPr>
              <w:t>, Springer 2005, ISBN 3-540-23439-X</w:t>
            </w:r>
          </w:p>
        </w:tc>
      </w:tr>
      <w:tr w:rsidR="005028FC" w:rsidRPr="00CC0FF9"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proofErr w:type="spellStart"/>
            <w:r>
              <w:rPr>
                <w:rFonts w:cs="Arial"/>
                <w:kern w:val="1"/>
                <w:sz w:val="20"/>
                <w:szCs w:val="20"/>
              </w:rPr>
              <w:t>Applicability</w:t>
            </w:r>
            <w:proofErr w:type="spellEnd"/>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lang w:val="en"/>
              </w:rPr>
            </w:pPr>
            <w:r>
              <w:rPr>
                <w:rFonts w:cs="Arial"/>
                <w:i/>
                <w:kern w:val="1"/>
                <w:sz w:val="20"/>
                <w:szCs w:val="20"/>
                <w:lang w:val="en"/>
              </w:rPr>
              <w:t xml:space="preserve">Master </w:t>
            </w:r>
            <w:proofErr w:type="spellStart"/>
            <w:r>
              <w:rPr>
                <w:rFonts w:cs="Arial"/>
                <w:i/>
                <w:kern w:val="1"/>
                <w:sz w:val="20"/>
                <w:szCs w:val="20"/>
                <w:lang w:val="en"/>
              </w:rPr>
              <w:t>Medieninformatik</w:t>
            </w:r>
            <w:proofErr w:type="spellEnd"/>
            <w:r>
              <w:rPr>
                <w:rFonts w:cs="Arial"/>
                <w:i/>
                <w:kern w:val="1"/>
                <w:sz w:val="20"/>
                <w:szCs w:val="20"/>
                <w:lang w:val="en"/>
              </w:rPr>
              <w:t xml:space="preserve">, Master Applied Computer Science </w:t>
            </w:r>
          </w:p>
        </w:tc>
      </w:tr>
      <w:tr w:rsidR="005028FC" w:rsidRPr="00CC0FF9"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proofErr w:type="spellStart"/>
            <w:r>
              <w:rPr>
                <w:rFonts w:cs="Arial"/>
                <w:kern w:val="1"/>
                <w:sz w:val="20"/>
                <w:szCs w:val="20"/>
              </w:rPr>
              <w:t>Effort</w:t>
            </w:r>
            <w:proofErr w:type="spellEnd"/>
            <w:r>
              <w:rPr>
                <w:rFonts w:cs="Arial"/>
                <w:kern w:val="1"/>
                <w:sz w:val="20"/>
                <w:szCs w:val="20"/>
              </w:rPr>
              <w:t>/ Total Workload</w:t>
            </w:r>
          </w:p>
        </w:tc>
        <w:tc>
          <w:tcPr>
            <w:tcW w:w="7269" w:type="dxa"/>
            <w:tcBorders>
              <w:top w:val="single" w:sz="4" w:space="0" w:color="000000"/>
              <w:left w:val="single" w:sz="4" w:space="0" w:color="000000"/>
              <w:bottom w:val="single" w:sz="4" w:space="0" w:color="000000"/>
              <w:right w:val="single" w:sz="4" w:space="0" w:color="000000"/>
            </w:tcBorders>
          </w:tcPr>
          <w:p w:rsidR="005028FC" w:rsidRPr="00276313" w:rsidRDefault="005028FC" w:rsidP="00653D8E">
            <w:pPr>
              <w:snapToGrid w:val="0"/>
              <w:rPr>
                <w:rFonts w:cs="Arial"/>
                <w:i/>
                <w:kern w:val="1"/>
                <w:sz w:val="20"/>
                <w:szCs w:val="20"/>
                <w:lang w:val="en-US"/>
              </w:rPr>
            </w:pPr>
            <w:r>
              <w:rPr>
                <w:rFonts w:cs="Arial"/>
                <w:i/>
                <w:kern w:val="16"/>
                <w:sz w:val="20"/>
                <w:szCs w:val="20"/>
                <w:lang w:val="en-US"/>
              </w:rPr>
              <w:t>Total 90</w:t>
            </w:r>
            <w:r w:rsidRPr="00EE41CF">
              <w:rPr>
                <w:rFonts w:cs="Arial"/>
                <w:i/>
                <w:kern w:val="16"/>
                <w:sz w:val="20"/>
                <w:szCs w:val="20"/>
                <w:lang w:val="en-US"/>
              </w:rPr>
              <w:t xml:space="preserve"> hours</w:t>
            </w:r>
            <w:r>
              <w:rPr>
                <w:rFonts w:cs="Arial"/>
                <w:i/>
                <w:kern w:val="16"/>
                <w:sz w:val="20"/>
                <w:szCs w:val="20"/>
                <w:lang w:val="en-US"/>
              </w:rPr>
              <w:t>.</w:t>
            </w:r>
            <w:r w:rsidRPr="00EE41CF">
              <w:rPr>
                <w:rFonts w:cs="Arial"/>
                <w:i/>
                <w:kern w:val="16"/>
                <w:sz w:val="20"/>
                <w:szCs w:val="20"/>
                <w:lang w:val="en-US"/>
              </w:rPr>
              <w:t xml:space="preserve"> </w:t>
            </w:r>
            <w:r>
              <w:rPr>
                <w:rFonts w:cs="Arial"/>
                <w:i/>
                <w:kern w:val="16"/>
                <w:sz w:val="20"/>
                <w:szCs w:val="20"/>
                <w:lang w:val="en-US"/>
              </w:rPr>
              <w:t>Attendance:</w:t>
            </w:r>
            <w:r w:rsidRPr="00EE41CF">
              <w:rPr>
                <w:rFonts w:cs="Arial"/>
                <w:i/>
                <w:kern w:val="16"/>
                <w:sz w:val="20"/>
                <w:szCs w:val="20"/>
                <w:lang w:val="en-US"/>
              </w:rPr>
              <w:t xml:space="preserve"> </w:t>
            </w:r>
            <w:r>
              <w:rPr>
                <w:rFonts w:cs="Arial"/>
                <w:i/>
                <w:kern w:val="16"/>
                <w:sz w:val="20"/>
                <w:szCs w:val="20"/>
                <w:lang w:val="en-US"/>
              </w:rPr>
              <w:t>30</w:t>
            </w:r>
            <w:r w:rsidRPr="00EE41CF">
              <w:rPr>
                <w:rFonts w:cs="Arial"/>
                <w:i/>
                <w:kern w:val="16"/>
                <w:sz w:val="20"/>
                <w:szCs w:val="20"/>
                <w:lang w:val="en-US"/>
              </w:rPr>
              <w:t xml:space="preserve"> hours, </w:t>
            </w:r>
            <w:r>
              <w:rPr>
                <w:rFonts w:cs="Arial"/>
                <w:i/>
                <w:kern w:val="16"/>
                <w:sz w:val="20"/>
                <w:szCs w:val="20"/>
                <w:lang w:val="en-US"/>
              </w:rPr>
              <w:t xml:space="preserve">Self-Study: </w:t>
            </w:r>
            <w:r w:rsidRPr="00EE41CF">
              <w:rPr>
                <w:rFonts w:cs="Arial"/>
                <w:i/>
                <w:kern w:val="16"/>
                <w:sz w:val="20"/>
                <w:szCs w:val="20"/>
                <w:lang w:val="en-US"/>
              </w:rPr>
              <w:t xml:space="preserve">45 hours, </w:t>
            </w:r>
            <w:r>
              <w:rPr>
                <w:rFonts w:cs="Arial"/>
                <w:i/>
                <w:kern w:val="16"/>
                <w:sz w:val="20"/>
                <w:szCs w:val="20"/>
                <w:lang w:val="en-US"/>
              </w:rPr>
              <w:t>Exam Preparation 15</w:t>
            </w:r>
            <w:r w:rsidRPr="00EE41CF">
              <w:rPr>
                <w:rFonts w:cs="Arial"/>
                <w:i/>
                <w:kern w:val="16"/>
                <w:sz w:val="20"/>
                <w:szCs w:val="20"/>
                <w:lang w:val="en-US"/>
              </w:rPr>
              <w:t xml:space="preserve"> </w:t>
            </w:r>
            <w:r>
              <w:rPr>
                <w:rFonts w:cs="Arial"/>
                <w:i/>
                <w:kern w:val="16"/>
                <w:sz w:val="20"/>
                <w:szCs w:val="20"/>
                <w:lang w:val="en-US"/>
              </w:rPr>
              <w:t>hours</w:t>
            </w:r>
            <w:r w:rsidRPr="00276313">
              <w:rPr>
                <w:rFonts w:cs="Arial"/>
                <w:i/>
                <w:kern w:val="1"/>
                <w:sz w:val="20"/>
                <w:szCs w:val="20"/>
                <w:lang w:val="en-US"/>
              </w:rPr>
              <w:t xml:space="preserve"> </w:t>
            </w:r>
          </w:p>
        </w:tc>
      </w:tr>
      <w:tr w:rsidR="005028FC" w:rsidTr="00653D8E">
        <w:tc>
          <w:tcPr>
            <w:tcW w:w="2552" w:type="dxa"/>
            <w:tcBorders>
              <w:top w:val="single" w:sz="4" w:space="0" w:color="000000"/>
              <w:left w:val="single" w:sz="4" w:space="0" w:color="000000"/>
              <w:bottom w:val="single" w:sz="4" w:space="0" w:color="000000"/>
            </w:tcBorders>
          </w:tcPr>
          <w:p w:rsidR="005028FC" w:rsidRPr="00276313" w:rsidRDefault="005028FC" w:rsidP="00653D8E">
            <w:pPr>
              <w:snapToGrid w:val="0"/>
              <w:rPr>
                <w:rFonts w:cs="Arial"/>
                <w:kern w:val="1"/>
                <w:sz w:val="20"/>
                <w:szCs w:val="20"/>
                <w:lang w:val="en-US"/>
              </w:rPr>
            </w:pPr>
            <w:r w:rsidRPr="00276313">
              <w:rPr>
                <w:rFonts w:cs="Arial"/>
                <w:kern w:val="1"/>
                <w:sz w:val="20"/>
                <w:szCs w:val="20"/>
                <w:lang w:val="en-US"/>
              </w:rPr>
              <w:t xml:space="preserve">ECTS / Emphasis of the Grade for the final Grade </w:t>
            </w: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rPr>
            </w:pPr>
            <w:r>
              <w:rPr>
                <w:rFonts w:cs="Arial"/>
                <w:i/>
                <w:kern w:val="1"/>
                <w:sz w:val="20"/>
                <w:szCs w:val="20"/>
              </w:rPr>
              <w:t xml:space="preserve">3 CP </w:t>
            </w:r>
          </w:p>
        </w:tc>
      </w:tr>
      <w:tr w:rsidR="005028FC"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r>
              <w:rPr>
                <w:rFonts w:cs="Arial"/>
                <w:kern w:val="1"/>
                <w:sz w:val="20"/>
                <w:szCs w:val="20"/>
              </w:rPr>
              <w:t xml:space="preserve">Performance </w:t>
            </w:r>
            <w:proofErr w:type="spellStart"/>
            <w:r>
              <w:rPr>
                <w:rFonts w:cs="Arial"/>
                <w:kern w:val="1"/>
                <w:sz w:val="20"/>
                <w:szCs w:val="20"/>
              </w:rPr>
              <w:t>Record</w:t>
            </w:r>
            <w:proofErr w:type="spellEnd"/>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rPr>
            </w:pPr>
            <w:proofErr w:type="spellStart"/>
            <w:r>
              <w:rPr>
                <w:rFonts w:cs="Arial"/>
                <w:i/>
                <w:kern w:val="1"/>
                <w:sz w:val="20"/>
                <w:szCs w:val="20"/>
              </w:rPr>
              <w:t>Written</w:t>
            </w:r>
            <w:proofErr w:type="spellEnd"/>
            <w:r>
              <w:rPr>
                <w:rFonts w:cs="Arial"/>
                <w:i/>
                <w:kern w:val="1"/>
                <w:sz w:val="20"/>
                <w:szCs w:val="20"/>
              </w:rPr>
              <w:t xml:space="preserve"> </w:t>
            </w:r>
            <w:proofErr w:type="spellStart"/>
            <w:r>
              <w:rPr>
                <w:rFonts w:cs="Arial"/>
                <w:i/>
                <w:kern w:val="1"/>
                <w:sz w:val="20"/>
                <w:szCs w:val="20"/>
              </w:rPr>
              <w:t>exam</w:t>
            </w:r>
            <w:proofErr w:type="spellEnd"/>
          </w:p>
        </w:tc>
      </w:tr>
      <w:tr w:rsidR="005028FC"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r>
              <w:rPr>
                <w:rFonts w:cs="Arial"/>
                <w:kern w:val="1"/>
                <w:sz w:val="20"/>
                <w:szCs w:val="20"/>
              </w:rPr>
              <w:t xml:space="preserve">Semester </w:t>
            </w: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rPr>
            </w:pPr>
            <w:r>
              <w:rPr>
                <w:rFonts w:cs="Arial"/>
                <w:i/>
                <w:kern w:val="1"/>
                <w:sz w:val="20"/>
                <w:szCs w:val="20"/>
                <w:lang w:val="en"/>
              </w:rPr>
              <w:t>3rd semester</w:t>
            </w:r>
            <w:r>
              <w:rPr>
                <w:rFonts w:cs="Arial"/>
                <w:i/>
                <w:kern w:val="1"/>
                <w:sz w:val="20"/>
                <w:szCs w:val="20"/>
              </w:rPr>
              <w:t xml:space="preserve"> </w:t>
            </w:r>
          </w:p>
        </w:tc>
      </w:tr>
      <w:tr w:rsidR="005028FC" w:rsidRPr="00CC0FF9"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proofErr w:type="spellStart"/>
            <w:r>
              <w:rPr>
                <w:rFonts w:cs="Arial"/>
                <w:kern w:val="1"/>
                <w:sz w:val="20"/>
                <w:szCs w:val="20"/>
              </w:rPr>
              <w:t>Frequency</w:t>
            </w:r>
            <w:proofErr w:type="spellEnd"/>
            <w:r>
              <w:rPr>
                <w:rFonts w:cs="Arial"/>
                <w:kern w:val="1"/>
                <w:sz w:val="20"/>
                <w:szCs w:val="20"/>
              </w:rPr>
              <w:t xml:space="preserve"> </w:t>
            </w:r>
            <w:proofErr w:type="spellStart"/>
            <w:r>
              <w:rPr>
                <w:rFonts w:cs="Arial"/>
                <w:kern w:val="1"/>
                <w:sz w:val="20"/>
                <w:szCs w:val="20"/>
              </w:rPr>
              <w:t>of</w:t>
            </w:r>
            <w:proofErr w:type="spellEnd"/>
            <w:r>
              <w:rPr>
                <w:rFonts w:cs="Arial"/>
                <w:kern w:val="1"/>
                <w:sz w:val="20"/>
                <w:szCs w:val="20"/>
              </w:rPr>
              <w:t xml:space="preserve"> </w:t>
            </w:r>
            <w:proofErr w:type="spellStart"/>
            <w:r>
              <w:rPr>
                <w:rFonts w:cs="Arial"/>
                <w:kern w:val="1"/>
                <w:sz w:val="20"/>
                <w:szCs w:val="20"/>
              </w:rPr>
              <w:t>Occurence</w:t>
            </w:r>
            <w:proofErr w:type="spellEnd"/>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Pr="00276313" w:rsidRDefault="005028FC" w:rsidP="00653D8E">
            <w:pPr>
              <w:snapToGrid w:val="0"/>
              <w:rPr>
                <w:rFonts w:cs="Arial"/>
                <w:i/>
                <w:kern w:val="1"/>
                <w:sz w:val="20"/>
                <w:szCs w:val="20"/>
                <w:lang w:val="en-US"/>
              </w:rPr>
            </w:pPr>
            <w:r w:rsidRPr="00276313">
              <w:rPr>
                <w:rFonts w:cs="Arial"/>
                <w:i/>
                <w:kern w:val="1"/>
                <w:sz w:val="20"/>
                <w:szCs w:val="20"/>
                <w:lang w:val="en-US"/>
              </w:rPr>
              <w:t>Once during the academic year (winter semester)</w:t>
            </w:r>
          </w:p>
        </w:tc>
      </w:tr>
      <w:tr w:rsidR="005028FC"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r>
              <w:rPr>
                <w:rFonts w:cs="Arial"/>
                <w:kern w:val="1"/>
                <w:sz w:val="20"/>
                <w:szCs w:val="20"/>
              </w:rPr>
              <w:t>Duration</w:t>
            </w: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snapToGrid w:val="0"/>
              <w:rPr>
                <w:rFonts w:cs="Arial"/>
                <w:i/>
                <w:kern w:val="1"/>
                <w:sz w:val="20"/>
                <w:szCs w:val="20"/>
              </w:rPr>
            </w:pPr>
            <w:proofErr w:type="spellStart"/>
            <w:r>
              <w:rPr>
                <w:rFonts w:cs="Arial"/>
                <w:i/>
                <w:kern w:val="1"/>
                <w:sz w:val="20"/>
                <w:szCs w:val="20"/>
              </w:rPr>
              <w:t>One</w:t>
            </w:r>
            <w:proofErr w:type="spellEnd"/>
            <w:r>
              <w:rPr>
                <w:rFonts w:cs="Arial"/>
                <w:i/>
                <w:kern w:val="1"/>
                <w:sz w:val="20"/>
                <w:szCs w:val="20"/>
              </w:rPr>
              <w:t xml:space="preserve"> </w:t>
            </w:r>
            <w:proofErr w:type="spellStart"/>
            <w:r>
              <w:rPr>
                <w:rFonts w:cs="Arial"/>
                <w:i/>
                <w:kern w:val="1"/>
                <w:sz w:val="20"/>
                <w:szCs w:val="20"/>
              </w:rPr>
              <w:t>semester</w:t>
            </w:r>
            <w:proofErr w:type="spellEnd"/>
          </w:p>
        </w:tc>
      </w:tr>
      <w:tr w:rsidR="005028FC" w:rsidRPr="00276313" w:rsidTr="00653D8E">
        <w:tc>
          <w:tcPr>
            <w:tcW w:w="2552" w:type="dxa"/>
            <w:tcBorders>
              <w:top w:val="single" w:sz="4" w:space="0" w:color="000000"/>
              <w:left w:val="single" w:sz="4" w:space="0" w:color="000000"/>
              <w:bottom w:val="single" w:sz="4" w:space="0" w:color="000000"/>
            </w:tcBorders>
          </w:tcPr>
          <w:p w:rsidR="005028FC" w:rsidRDefault="005028FC" w:rsidP="00653D8E">
            <w:pPr>
              <w:snapToGrid w:val="0"/>
              <w:rPr>
                <w:rFonts w:cs="Arial"/>
                <w:kern w:val="1"/>
                <w:sz w:val="20"/>
                <w:szCs w:val="20"/>
              </w:rPr>
            </w:pPr>
          </w:p>
          <w:p w:rsidR="005028FC" w:rsidRDefault="005028FC" w:rsidP="00653D8E">
            <w:pPr>
              <w:snapToGrid w:val="0"/>
              <w:rPr>
                <w:rFonts w:cs="Arial"/>
                <w:kern w:val="1"/>
                <w:sz w:val="20"/>
                <w:szCs w:val="20"/>
              </w:rPr>
            </w:pPr>
            <w:r>
              <w:rPr>
                <w:rFonts w:cs="Arial"/>
                <w:kern w:val="1"/>
                <w:sz w:val="20"/>
                <w:szCs w:val="20"/>
              </w:rPr>
              <w:t xml:space="preserve">Type </w:t>
            </w:r>
            <w:proofErr w:type="spellStart"/>
            <w:r>
              <w:rPr>
                <w:rFonts w:cs="Arial"/>
                <w:kern w:val="1"/>
                <w:sz w:val="20"/>
                <w:szCs w:val="20"/>
              </w:rPr>
              <w:t>of</w:t>
            </w:r>
            <w:proofErr w:type="spellEnd"/>
            <w:r>
              <w:rPr>
                <w:rFonts w:cs="Arial"/>
                <w:kern w:val="1"/>
                <w:sz w:val="20"/>
                <w:szCs w:val="20"/>
              </w:rPr>
              <w:t xml:space="preserve"> Course</w:t>
            </w:r>
          </w:p>
          <w:p w:rsidR="005028FC" w:rsidRDefault="005028FC"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5028FC" w:rsidRDefault="005028FC" w:rsidP="00653D8E">
            <w:pPr>
              <w:tabs>
                <w:tab w:val="left" w:pos="0"/>
              </w:tabs>
              <w:snapToGrid w:val="0"/>
              <w:spacing w:before="280" w:after="280"/>
              <w:rPr>
                <w:rFonts w:cs="Arial"/>
                <w:bCs/>
                <w:i/>
                <w:kern w:val="1"/>
                <w:sz w:val="20"/>
                <w:szCs w:val="20"/>
                <w:lang w:val="en"/>
              </w:rPr>
            </w:pPr>
            <w:r>
              <w:rPr>
                <w:rFonts w:cs="Arial"/>
                <w:bCs/>
                <w:i/>
                <w:kern w:val="1"/>
                <w:sz w:val="20"/>
                <w:szCs w:val="20"/>
                <w:lang w:val="en-US"/>
              </w:rPr>
              <w:t>Elective Course</w:t>
            </w:r>
          </w:p>
        </w:tc>
      </w:tr>
    </w:tbl>
    <w:p w:rsidR="00C52F22" w:rsidRDefault="00C52F22">
      <w:r>
        <w:br w:type="page"/>
      </w:r>
    </w:p>
    <w:tbl>
      <w:tblPr>
        <w:tblW w:w="0" w:type="auto"/>
        <w:tblInd w:w="-92" w:type="dxa"/>
        <w:tblLayout w:type="fixed"/>
        <w:tblCellMar>
          <w:left w:w="70" w:type="dxa"/>
          <w:right w:w="70" w:type="dxa"/>
        </w:tblCellMar>
        <w:tblLook w:val="0000" w:firstRow="0" w:lastRow="0" w:firstColumn="0" w:lastColumn="0" w:noHBand="0" w:noVBand="0"/>
      </w:tblPr>
      <w:tblGrid>
        <w:gridCol w:w="2552"/>
        <w:gridCol w:w="7269"/>
      </w:tblGrid>
      <w:tr w:rsidR="00653D8E" w:rsidTr="00653D8E">
        <w:tc>
          <w:tcPr>
            <w:tcW w:w="2552" w:type="dxa"/>
            <w:tcBorders>
              <w:top w:val="single" w:sz="4" w:space="0" w:color="000000"/>
              <w:left w:val="single" w:sz="4" w:space="0" w:color="000000"/>
              <w:bottom w:val="single" w:sz="4" w:space="0" w:color="000000"/>
            </w:tcBorders>
            <w:shd w:val="clear" w:color="auto" w:fill="E6E6E6"/>
          </w:tcPr>
          <w:p w:rsidR="00653D8E" w:rsidRDefault="00653D8E" w:rsidP="00653D8E">
            <w:pPr>
              <w:snapToGrid w:val="0"/>
              <w:rPr>
                <w:rFonts w:cs="Arial"/>
                <w:kern w:val="1"/>
                <w:sz w:val="20"/>
                <w:szCs w:val="20"/>
              </w:rPr>
            </w:pPr>
            <w:bookmarkStart w:id="23" w:name="Ü35"/>
            <w:bookmarkEnd w:id="23"/>
            <w:r>
              <w:rPr>
                <w:rFonts w:cs="Arial"/>
                <w:kern w:val="1"/>
                <w:sz w:val="20"/>
                <w:szCs w:val="20"/>
              </w:rPr>
              <w:lastRenderedPageBreak/>
              <w:t>Modul Name</w:t>
            </w:r>
          </w:p>
          <w:p w:rsidR="00653D8E" w:rsidRDefault="00653D8E" w:rsidP="00653D8E">
            <w:pPr>
              <w:rPr>
                <w:rFonts w:cs="Arial"/>
                <w:kern w:val="1"/>
                <w:sz w:val="20"/>
                <w:szCs w:val="20"/>
              </w:rPr>
            </w:pP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shd w:val="clear" w:color="auto" w:fill="E6E6E6"/>
          </w:tcPr>
          <w:p w:rsidR="00653D8E" w:rsidRDefault="00653D8E" w:rsidP="00653D8E">
            <w:pPr>
              <w:snapToGrid w:val="0"/>
              <w:rPr>
                <w:rFonts w:cs="Arial"/>
                <w:b/>
                <w:kern w:val="1"/>
                <w:sz w:val="20"/>
                <w:szCs w:val="20"/>
              </w:rPr>
            </w:pPr>
            <w:r>
              <w:rPr>
                <w:rFonts w:cs="Arial"/>
                <w:b/>
                <w:kern w:val="1"/>
                <w:sz w:val="20"/>
                <w:szCs w:val="20"/>
              </w:rPr>
              <w:t xml:space="preserve">Media </w:t>
            </w:r>
            <w:proofErr w:type="spellStart"/>
            <w:r>
              <w:rPr>
                <w:rFonts w:cs="Arial"/>
                <w:b/>
                <w:kern w:val="1"/>
                <w:sz w:val="20"/>
                <w:szCs w:val="20"/>
              </w:rPr>
              <w:t>Production</w:t>
            </w:r>
            <w:proofErr w:type="spellEnd"/>
            <w:r>
              <w:rPr>
                <w:rFonts w:cs="Arial"/>
                <w:b/>
                <w:kern w:val="1"/>
                <w:sz w:val="20"/>
                <w:szCs w:val="20"/>
              </w:rPr>
              <w:t xml:space="preserve"> 1</w:t>
            </w:r>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 xml:space="preserve">Modul </w:t>
            </w:r>
            <w:proofErr w:type="spellStart"/>
            <w:r>
              <w:rPr>
                <w:rFonts w:cs="Arial"/>
                <w:kern w:val="1"/>
                <w:sz w:val="20"/>
                <w:szCs w:val="20"/>
              </w:rPr>
              <w:t>Responsibility</w:t>
            </w:r>
            <w:proofErr w:type="spellEnd"/>
          </w:p>
          <w:p w:rsidR="00653D8E" w:rsidRDefault="00653D8E" w:rsidP="00653D8E">
            <w:pPr>
              <w:rPr>
                <w:rFonts w:cs="Arial"/>
                <w:kern w:val="1"/>
                <w:sz w:val="20"/>
                <w:szCs w:val="20"/>
              </w:rPr>
            </w:pP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snapToGrid w:val="0"/>
              <w:rPr>
                <w:rFonts w:cs="Arial"/>
                <w:i/>
                <w:iCs/>
                <w:kern w:val="1"/>
                <w:sz w:val="20"/>
                <w:szCs w:val="20"/>
              </w:rPr>
            </w:pPr>
            <w:r>
              <w:rPr>
                <w:rFonts w:cs="Arial"/>
                <w:i/>
                <w:iCs/>
                <w:kern w:val="1"/>
                <w:sz w:val="20"/>
                <w:szCs w:val="20"/>
              </w:rPr>
              <w:t>Prof. Dr. Klaus Chantelau</w:t>
            </w:r>
          </w:p>
        </w:tc>
      </w:tr>
      <w:tr w:rsidR="00653D8E" w:rsidRPr="00CC0FF9"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proofErr w:type="spellStart"/>
            <w:r>
              <w:rPr>
                <w:rFonts w:cs="Arial"/>
                <w:kern w:val="1"/>
                <w:sz w:val="20"/>
                <w:szCs w:val="20"/>
              </w:rPr>
              <w:t>Qualification</w:t>
            </w:r>
            <w:proofErr w:type="spellEnd"/>
            <w:r>
              <w:rPr>
                <w:rFonts w:cs="Arial"/>
                <w:kern w:val="1"/>
                <w:sz w:val="20"/>
                <w:szCs w:val="20"/>
              </w:rPr>
              <w:t xml:space="preserve"> Targets </w:t>
            </w: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snapToGrid w:val="0"/>
              <w:rPr>
                <w:rFonts w:cs="Arial"/>
                <w:i/>
                <w:iCs/>
                <w:sz w:val="20"/>
                <w:szCs w:val="20"/>
                <w:lang w:val="en-US"/>
              </w:rPr>
            </w:pPr>
            <w:r w:rsidRPr="00EE7C9C">
              <w:rPr>
                <w:rFonts w:cs="Arial"/>
                <w:i/>
                <w:iCs/>
                <w:sz w:val="20"/>
                <w:szCs w:val="20"/>
                <w:lang w:val="en-US"/>
              </w:rPr>
              <w:t>The students should be able to</w:t>
            </w:r>
          </w:p>
          <w:p w:rsidR="00653D8E" w:rsidRPr="00EE7C9C" w:rsidRDefault="00653D8E" w:rsidP="00653D8E">
            <w:pPr>
              <w:snapToGrid w:val="0"/>
              <w:rPr>
                <w:rFonts w:cs="Arial"/>
                <w:i/>
                <w:iCs/>
                <w:sz w:val="20"/>
                <w:szCs w:val="20"/>
                <w:lang w:val="en-US"/>
              </w:rPr>
            </w:pPr>
          </w:p>
          <w:p w:rsidR="00653D8E" w:rsidRPr="00EE7C9C" w:rsidRDefault="00653D8E" w:rsidP="00653D8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uppressAutoHyphens/>
              <w:snapToGrid w:val="0"/>
              <w:rPr>
                <w:rFonts w:cs="Arial"/>
                <w:i/>
                <w:iCs/>
                <w:sz w:val="20"/>
                <w:szCs w:val="20"/>
                <w:lang w:val="en-US"/>
              </w:rPr>
            </w:pPr>
            <w:r w:rsidRPr="00EE7C9C">
              <w:rPr>
                <w:rFonts w:cs="Arial"/>
                <w:i/>
                <w:iCs/>
                <w:sz w:val="20"/>
                <w:szCs w:val="20"/>
                <w:lang w:val="en-US"/>
              </w:rPr>
              <w:t>analyze typical problems in the field of video production</w:t>
            </w:r>
          </w:p>
          <w:p w:rsidR="00653D8E" w:rsidRPr="00EE7C9C" w:rsidRDefault="00653D8E" w:rsidP="00653D8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uppressAutoHyphens/>
              <w:snapToGrid w:val="0"/>
              <w:rPr>
                <w:rFonts w:cs="Arial"/>
                <w:i/>
                <w:iCs/>
                <w:sz w:val="20"/>
                <w:szCs w:val="20"/>
                <w:lang w:val="en-US"/>
              </w:rPr>
            </w:pPr>
            <w:r w:rsidRPr="00EE7C9C">
              <w:rPr>
                <w:rFonts w:cs="Arial"/>
                <w:i/>
                <w:iCs/>
                <w:sz w:val="20"/>
                <w:szCs w:val="20"/>
                <w:lang w:val="en-US"/>
              </w:rPr>
              <w:t>to understand the technical quality features of videos</w:t>
            </w:r>
          </w:p>
          <w:p w:rsidR="00653D8E" w:rsidRPr="00EE7C9C" w:rsidRDefault="00653D8E" w:rsidP="00653D8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uppressAutoHyphens/>
              <w:snapToGrid w:val="0"/>
              <w:rPr>
                <w:rFonts w:cs="Arial"/>
                <w:i/>
                <w:iCs/>
                <w:sz w:val="20"/>
                <w:szCs w:val="20"/>
                <w:lang w:val="en-US"/>
              </w:rPr>
            </w:pPr>
            <w:r>
              <w:rPr>
                <w:rFonts w:cs="Arial"/>
                <w:i/>
                <w:iCs/>
                <w:sz w:val="20"/>
                <w:szCs w:val="20"/>
                <w:lang w:val="en"/>
              </w:rPr>
              <w:t>to use the main software tools for video production.</w:t>
            </w:r>
            <w:r w:rsidRPr="00EE7C9C">
              <w:rPr>
                <w:rFonts w:cs="Arial"/>
                <w:i/>
                <w:iCs/>
                <w:sz w:val="20"/>
                <w:szCs w:val="20"/>
                <w:lang w:val="en-US"/>
              </w:rPr>
              <w:t xml:space="preserve">   </w:t>
            </w:r>
          </w:p>
          <w:p w:rsidR="00653D8E" w:rsidRPr="00EE7C9C" w:rsidRDefault="00653D8E" w:rsidP="00653D8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uppressAutoHyphens/>
              <w:snapToGrid w:val="0"/>
              <w:rPr>
                <w:rFonts w:cs="Arial"/>
                <w:i/>
                <w:iCs/>
                <w:sz w:val="20"/>
                <w:szCs w:val="20"/>
                <w:lang w:val="en-US"/>
              </w:rPr>
            </w:pPr>
            <w:r w:rsidRPr="00EE7C9C">
              <w:rPr>
                <w:rFonts w:cs="Arial"/>
                <w:i/>
                <w:iCs/>
                <w:sz w:val="20"/>
                <w:szCs w:val="20"/>
                <w:lang w:val="en-US"/>
              </w:rPr>
              <w:t xml:space="preserve">to use the lighting, recording and post-production equipment of a virtual studio for video </w:t>
            </w:r>
            <w:proofErr w:type="gramStart"/>
            <w:r w:rsidRPr="00EE7C9C">
              <w:rPr>
                <w:rFonts w:cs="Arial"/>
                <w:i/>
                <w:iCs/>
                <w:sz w:val="20"/>
                <w:szCs w:val="20"/>
                <w:lang w:val="en-US"/>
              </w:rPr>
              <w:t>production .</w:t>
            </w:r>
            <w:proofErr w:type="gramEnd"/>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Module Contents</w:t>
            </w: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snapToGrid w:val="0"/>
              <w:jc w:val="both"/>
              <w:rPr>
                <w:rFonts w:cs="Arial"/>
                <w:i/>
                <w:iCs/>
                <w:kern w:val="1"/>
                <w:sz w:val="20"/>
                <w:szCs w:val="20"/>
                <w:lang w:val="en-US"/>
              </w:rPr>
            </w:pPr>
            <w:r w:rsidRPr="00EE7C9C">
              <w:rPr>
                <w:rFonts w:cs="Arial"/>
                <w:i/>
                <w:iCs/>
                <w:kern w:val="1"/>
                <w:sz w:val="20"/>
                <w:szCs w:val="20"/>
                <w:lang w:val="en-US"/>
              </w:rPr>
              <w:t>Practically-oriented exercises with animation, audio and video production tools, especially Maxon Cinema 4D, Adobe Master Collection.</w:t>
            </w:r>
          </w:p>
          <w:p w:rsidR="00653D8E" w:rsidRPr="00EE7C9C" w:rsidRDefault="00653D8E" w:rsidP="00653D8E">
            <w:pPr>
              <w:snapToGrid w:val="0"/>
              <w:jc w:val="both"/>
              <w:rPr>
                <w:rFonts w:cs="Arial"/>
                <w:i/>
                <w:iCs/>
                <w:kern w:val="1"/>
                <w:sz w:val="20"/>
                <w:szCs w:val="20"/>
                <w:lang w:val="en-US"/>
              </w:rPr>
            </w:pPr>
            <w:r w:rsidRPr="00EE7C9C">
              <w:rPr>
                <w:rFonts w:cs="Arial"/>
                <w:i/>
                <w:iCs/>
                <w:kern w:val="1"/>
                <w:sz w:val="20"/>
                <w:szCs w:val="20"/>
                <w:lang w:val="en-US"/>
              </w:rPr>
              <w:t>Video camera technology, video lighting equipment.</w:t>
            </w:r>
          </w:p>
          <w:p w:rsidR="00653D8E" w:rsidRDefault="00653D8E" w:rsidP="00653D8E">
            <w:pPr>
              <w:snapToGrid w:val="0"/>
              <w:jc w:val="both"/>
              <w:rPr>
                <w:rFonts w:cs="Arial"/>
                <w:i/>
                <w:iCs/>
                <w:kern w:val="1"/>
                <w:sz w:val="20"/>
                <w:szCs w:val="20"/>
              </w:rPr>
            </w:pPr>
            <w:r w:rsidRPr="00EE7C9C">
              <w:rPr>
                <w:rFonts w:cs="Arial"/>
                <w:i/>
                <w:iCs/>
                <w:kern w:val="1"/>
                <w:sz w:val="20"/>
                <w:szCs w:val="20"/>
                <w:lang w:val="en-US"/>
              </w:rPr>
              <w:t xml:space="preserve">Theory and practice of recording technology and the use of green screen technology with real-time systems, video composition with Adobe After Effects and video editing with Adobe Premiere and DaVinci Resolve. </w:t>
            </w:r>
            <w:r>
              <w:rPr>
                <w:rFonts w:cs="Arial"/>
                <w:i/>
                <w:iCs/>
                <w:kern w:val="1"/>
                <w:sz w:val="20"/>
                <w:szCs w:val="20"/>
              </w:rPr>
              <w:t xml:space="preserve">Sound </w:t>
            </w:r>
            <w:proofErr w:type="spellStart"/>
            <w:r>
              <w:rPr>
                <w:rFonts w:cs="Arial"/>
                <w:i/>
                <w:iCs/>
                <w:kern w:val="1"/>
                <w:sz w:val="20"/>
                <w:szCs w:val="20"/>
              </w:rPr>
              <w:t>creation</w:t>
            </w:r>
            <w:proofErr w:type="spellEnd"/>
            <w:r>
              <w:rPr>
                <w:rFonts w:cs="Arial"/>
                <w:i/>
                <w:iCs/>
                <w:kern w:val="1"/>
                <w:sz w:val="20"/>
                <w:szCs w:val="20"/>
              </w:rPr>
              <w:t xml:space="preserve"> and </w:t>
            </w:r>
            <w:proofErr w:type="spellStart"/>
            <w:r>
              <w:rPr>
                <w:rFonts w:cs="Arial"/>
                <w:i/>
                <w:iCs/>
                <w:kern w:val="1"/>
                <w:sz w:val="20"/>
                <w:szCs w:val="20"/>
              </w:rPr>
              <w:t>composition</w:t>
            </w:r>
            <w:proofErr w:type="spellEnd"/>
            <w:r>
              <w:rPr>
                <w:rFonts w:cs="Arial"/>
                <w:i/>
                <w:iCs/>
                <w:kern w:val="1"/>
                <w:sz w:val="20"/>
                <w:szCs w:val="20"/>
              </w:rPr>
              <w:t xml:space="preserve"> </w:t>
            </w:r>
            <w:proofErr w:type="spellStart"/>
            <w:r>
              <w:rPr>
                <w:rFonts w:cs="Arial"/>
                <w:i/>
                <w:iCs/>
                <w:kern w:val="1"/>
                <w:sz w:val="20"/>
                <w:szCs w:val="20"/>
              </w:rPr>
              <w:t>with</w:t>
            </w:r>
            <w:proofErr w:type="spellEnd"/>
            <w:r>
              <w:rPr>
                <w:rFonts w:cs="Arial"/>
                <w:i/>
                <w:iCs/>
                <w:kern w:val="1"/>
                <w:sz w:val="20"/>
                <w:szCs w:val="20"/>
              </w:rPr>
              <w:t xml:space="preserve"> </w:t>
            </w:r>
            <w:proofErr w:type="spellStart"/>
            <w:r>
              <w:rPr>
                <w:rFonts w:cs="Arial"/>
                <w:i/>
                <w:iCs/>
                <w:kern w:val="1"/>
                <w:sz w:val="20"/>
                <w:szCs w:val="20"/>
              </w:rPr>
              <w:t>Cubase</w:t>
            </w:r>
            <w:proofErr w:type="spellEnd"/>
          </w:p>
        </w:tc>
      </w:tr>
      <w:tr w:rsidR="00653D8E" w:rsidRPr="00CC0FF9"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Teaching Methods</w:t>
            </w: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pStyle w:val="berschrift3"/>
              <w:keepNext/>
              <w:numPr>
                <w:ilvl w:val="2"/>
                <w:numId w:val="10"/>
              </w:numPr>
              <w:tabs>
                <w:tab w:val="left" w:pos="0"/>
              </w:tabs>
              <w:snapToGrid w:val="0"/>
              <w:rPr>
                <w:rFonts w:cs="Arial"/>
                <w:b w:val="0"/>
                <w:bCs w:val="0"/>
                <w:i/>
                <w:iCs/>
                <w:color w:val="000000"/>
                <w:kern w:val="1"/>
                <w:sz w:val="20"/>
                <w:szCs w:val="20"/>
                <w:lang w:val="en-US"/>
              </w:rPr>
            </w:pPr>
            <w:r w:rsidRPr="00EE7C9C">
              <w:rPr>
                <w:rFonts w:cs="Arial"/>
                <w:b w:val="0"/>
                <w:bCs w:val="0"/>
                <w:i/>
                <w:iCs/>
                <w:color w:val="000000"/>
                <w:kern w:val="1"/>
                <w:sz w:val="20"/>
                <w:szCs w:val="20"/>
                <w:lang w:val="en-US"/>
              </w:rPr>
              <w:t xml:space="preserve">Slides, </w:t>
            </w:r>
            <w:r w:rsidRPr="00EE7C9C">
              <w:rPr>
                <w:rFonts w:cs="Arial"/>
                <w:b w:val="0"/>
                <w:i/>
                <w:iCs/>
                <w:color w:val="000000"/>
                <w:kern w:val="1"/>
                <w:sz w:val="20"/>
                <w:szCs w:val="20"/>
                <w:lang w:val="en-US"/>
              </w:rPr>
              <w:t xml:space="preserve">computer </w:t>
            </w:r>
            <w:r>
              <w:rPr>
                <w:rFonts w:cs="Arial"/>
                <w:b w:val="0"/>
                <w:i/>
                <w:iCs/>
                <w:color w:val="000000"/>
                <w:kern w:val="1"/>
                <w:sz w:val="20"/>
                <w:szCs w:val="20"/>
                <w:lang w:val="en"/>
              </w:rPr>
              <w:t>exercises</w:t>
            </w:r>
            <w:r w:rsidRPr="00EE7C9C">
              <w:rPr>
                <w:rFonts w:cs="Arial"/>
                <w:b w:val="0"/>
                <w:bCs w:val="0"/>
                <w:i/>
                <w:iCs/>
                <w:color w:val="000000"/>
                <w:kern w:val="1"/>
                <w:sz w:val="20"/>
                <w:szCs w:val="20"/>
                <w:lang w:val="en-US"/>
              </w:rPr>
              <w:t xml:space="preserve"> (C4D, Adobe Master-Collection</w:t>
            </w:r>
            <w:proofErr w:type="gramStart"/>
            <w:r w:rsidRPr="00EE7C9C">
              <w:rPr>
                <w:rFonts w:cs="Arial"/>
                <w:b w:val="0"/>
                <w:bCs w:val="0"/>
                <w:i/>
                <w:iCs/>
                <w:color w:val="000000"/>
                <w:kern w:val="1"/>
                <w:sz w:val="20"/>
                <w:szCs w:val="20"/>
                <w:lang w:val="en-US"/>
              </w:rPr>
              <w:t xml:space="preserve">), </w:t>
            </w:r>
            <w:r w:rsidRPr="00EE7C9C">
              <w:rPr>
                <w:rFonts w:cs="Arial"/>
                <w:b w:val="0"/>
                <w:i/>
                <w:iCs/>
                <w:color w:val="000000"/>
                <w:kern w:val="1"/>
                <w:sz w:val="20"/>
                <w:szCs w:val="20"/>
                <w:lang w:val="en-US"/>
              </w:rPr>
              <w:t xml:space="preserve"> </w:t>
            </w:r>
            <w:r>
              <w:rPr>
                <w:rFonts w:cs="Arial"/>
                <w:b w:val="0"/>
                <w:i/>
                <w:iCs/>
                <w:color w:val="000000"/>
                <w:kern w:val="1"/>
                <w:sz w:val="20"/>
                <w:szCs w:val="20"/>
                <w:lang w:val="en"/>
              </w:rPr>
              <w:t>exercises</w:t>
            </w:r>
            <w:proofErr w:type="gramEnd"/>
            <w:r>
              <w:rPr>
                <w:rFonts w:cs="Arial"/>
                <w:b w:val="0"/>
                <w:i/>
                <w:iCs/>
                <w:color w:val="000000"/>
                <w:kern w:val="1"/>
                <w:sz w:val="20"/>
                <w:szCs w:val="20"/>
                <w:lang w:val="en"/>
              </w:rPr>
              <w:t xml:space="preserve"> in a green screen studio</w:t>
            </w:r>
            <w:r w:rsidRPr="00EE7C9C">
              <w:rPr>
                <w:rFonts w:cs="Arial"/>
                <w:b w:val="0"/>
                <w:bCs w:val="0"/>
                <w:i/>
                <w:iCs/>
                <w:color w:val="000000"/>
                <w:kern w:val="1"/>
                <w:sz w:val="20"/>
                <w:szCs w:val="20"/>
                <w:lang w:val="en-US"/>
              </w:rPr>
              <w:t>.</w:t>
            </w:r>
          </w:p>
        </w:tc>
      </w:tr>
      <w:tr w:rsidR="00653D8E" w:rsidRPr="00CC0FF9"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proofErr w:type="spellStart"/>
            <w:r>
              <w:rPr>
                <w:rFonts w:cs="Arial"/>
                <w:kern w:val="1"/>
                <w:sz w:val="20"/>
                <w:szCs w:val="20"/>
              </w:rPr>
              <w:t>Requirements</w:t>
            </w:r>
            <w:proofErr w:type="spellEnd"/>
            <w:r>
              <w:rPr>
                <w:rFonts w:cs="Arial"/>
                <w:kern w:val="1"/>
                <w:sz w:val="20"/>
                <w:szCs w:val="20"/>
              </w:rPr>
              <w:t xml:space="preserve"> </w:t>
            </w:r>
            <w:proofErr w:type="spellStart"/>
            <w:r>
              <w:rPr>
                <w:rFonts w:cs="Arial"/>
                <w:kern w:val="1"/>
                <w:sz w:val="20"/>
                <w:szCs w:val="20"/>
              </w:rPr>
              <w:t>for</w:t>
            </w:r>
            <w:proofErr w:type="spellEnd"/>
            <w:r>
              <w:rPr>
                <w:rFonts w:cs="Arial"/>
                <w:kern w:val="1"/>
                <w:sz w:val="20"/>
                <w:szCs w:val="20"/>
              </w:rPr>
              <w:t xml:space="preserve"> </w:t>
            </w:r>
            <w:proofErr w:type="spellStart"/>
            <w:r>
              <w:rPr>
                <w:rFonts w:cs="Arial"/>
                <w:kern w:val="1"/>
                <w:sz w:val="20"/>
                <w:szCs w:val="20"/>
              </w:rPr>
              <w:t>Participation</w:t>
            </w:r>
            <w:proofErr w:type="spellEnd"/>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snapToGrid w:val="0"/>
              <w:jc w:val="both"/>
              <w:rPr>
                <w:rFonts w:cs="Arial"/>
                <w:i/>
                <w:iCs/>
                <w:kern w:val="1"/>
                <w:sz w:val="20"/>
                <w:szCs w:val="20"/>
                <w:lang w:val="en-US"/>
              </w:rPr>
            </w:pPr>
            <w:r>
              <w:rPr>
                <w:rFonts w:cs="Arial"/>
                <w:i/>
                <w:iCs/>
                <w:kern w:val="1"/>
                <w:sz w:val="20"/>
                <w:szCs w:val="20"/>
                <w:lang w:val="en"/>
              </w:rPr>
              <w:t>The scope of the Bachelor Module Multimedia and Communications Systems.</w:t>
            </w:r>
            <w:r w:rsidRPr="00EE7C9C">
              <w:rPr>
                <w:rFonts w:cs="Arial"/>
                <w:i/>
                <w:iCs/>
                <w:kern w:val="1"/>
                <w:sz w:val="20"/>
                <w:szCs w:val="20"/>
                <w:lang w:val="en-US"/>
              </w:rPr>
              <w:t xml:space="preserve"> </w:t>
            </w:r>
          </w:p>
        </w:tc>
      </w:tr>
      <w:tr w:rsidR="00653D8E" w:rsidRPr="00CC0FF9" w:rsidTr="00653D8E">
        <w:tc>
          <w:tcPr>
            <w:tcW w:w="2552" w:type="dxa"/>
            <w:tcBorders>
              <w:top w:val="single" w:sz="4" w:space="0" w:color="000000"/>
              <w:left w:val="single" w:sz="4" w:space="0" w:color="000000"/>
              <w:bottom w:val="single" w:sz="4" w:space="0" w:color="000000"/>
            </w:tcBorders>
          </w:tcPr>
          <w:p w:rsidR="00653D8E" w:rsidRPr="00EE7C9C" w:rsidRDefault="00653D8E" w:rsidP="00653D8E">
            <w:pPr>
              <w:snapToGrid w:val="0"/>
              <w:rPr>
                <w:rFonts w:cs="Arial"/>
                <w:kern w:val="1"/>
                <w:sz w:val="20"/>
                <w:szCs w:val="20"/>
                <w:lang w:val="en-US"/>
              </w:rPr>
            </w:pPr>
            <w:r w:rsidRPr="00EE7C9C">
              <w:rPr>
                <w:rFonts w:cs="Arial"/>
                <w:kern w:val="1"/>
                <w:sz w:val="20"/>
                <w:szCs w:val="20"/>
                <w:lang w:val="en-US"/>
              </w:rPr>
              <w:t>Literature / Multimedia based Teaching Material</w:t>
            </w: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pStyle w:val="Literatur"/>
              <w:numPr>
                <w:ilvl w:val="0"/>
                <w:numId w:val="0"/>
              </w:numPr>
              <w:tabs>
                <w:tab w:val="clear" w:pos="851"/>
                <w:tab w:val="left" w:pos="4639"/>
              </w:tabs>
              <w:snapToGrid w:val="0"/>
              <w:ind w:left="3788"/>
              <w:rPr>
                <w:rFonts w:cs="Arial"/>
                <w:bCs/>
                <w:i/>
                <w:iCs/>
                <w:color w:val="000000"/>
                <w:sz w:val="20"/>
                <w:szCs w:val="20"/>
                <w:lang w:val="en-US"/>
              </w:rPr>
            </w:pPr>
          </w:p>
          <w:p w:rsidR="00653D8E" w:rsidRDefault="00653D8E" w:rsidP="00653D8E">
            <w:pPr>
              <w:pStyle w:val="Textkrper"/>
              <w:rPr>
                <w:rFonts w:cs="Arial"/>
                <w:i/>
                <w:iCs/>
                <w:sz w:val="20"/>
                <w:szCs w:val="20"/>
              </w:rPr>
            </w:pPr>
            <w:r>
              <w:rPr>
                <w:rFonts w:cs="Arial"/>
                <w:i/>
                <w:iCs/>
                <w:sz w:val="20"/>
                <w:szCs w:val="20"/>
              </w:rPr>
              <w:t>„Professionelle Videotechnik“ - U. Schmidt</w:t>
            </w:r>
          </w:p>
          <w:p w:rsidR="00653D8E" w:rsidRDefault="00653D8E" w:rsidP="00653D8E">
            <w:pPr>
              <w:pStyle w:val="Textkrper"/>
              <w:snapToGrid w:val="0"/>
              <w:rPr>
                <w:rFonts w:cs="Arial"/>
                <w:i/>
                <w:iCs/>
                <w:kern w:val="1"/>
                <w:sz w:val="20"/>
                <w:szCs w:val="20"/>
              </w:rPr>
            </w:pPr>
            <w:r>
              <w:rPr>
                <w:rFonts w:cs="Arial"/>
                <w:i/>
                <w:iCs/>
                <w:kern w:val="1"/>
                <w:sz w:val="20"/>
                <w:szCs w:val="20"/>
              </w:rPr>
              <w:t>Springer 2000, ISBN 3-540-66854-</w:t>
            </w:r>
          </w:p>
          <w:p w:rsidR="00653D8E" w:rsidRDefault="00653D8E" w:rsidP="00653D8E">
            <w:pPr>
              <w:pStyle w:val="Textkrper"/>
              <w:snapToGrid w:val="0"/>
              <w:rPr>
                <w:rFonts w:cs="Arial"/>
                <w:i/>
                <w:iCs/>
                <w:kern w:val="1"/>
                <w:sz w:val="20"/>
                <w:szCs w:val="20"/>
                <w:lang w:val="en-US"/>
              </w:rPr>
            </w:pPr>
            <w:r>
              <w:rPr>
                <w:rFonts w:cs="Arial"/>
                <w:i/>
                <w:iCs/>
                <w:kern w:val="1"/>
                <w:sz w:val="20"/>
                <w:szCs w:val="20"/>
                <w:lang w:val="en-US"/>
              </w:rPr>
              <w:t xml:space="preserve">“Cinema 4D 12”, Andreas </w:t>
            </w:r>
            <w:proofErr w:type="spellStart"/>
            <w:r>
              <w:rPr>
                <w:rFonts w:cs="Arial"/>
                <w:i/>
                <w:iCs/>
                <w:kern w:val="1"/>
                <w:sz w:val="20"/>
                <w:szCs w:val="20"/>
                <w:lang w:val="en-US"/>
              </w:rPr>
              <w:t>Ansanger</w:t>
            </w:r>
            <w:proofErr w:type="spellEnd"/>
            <w:r>
              <w:rPr>
                <w:rFonts w:cs="Arial"/>
                <w:i/>
                <w:iCs/>
                <w:kern w:val="1"/>
                <w:sz w:val="20"/>
                <w:szCs w:val="20"/>
                <w:lang w:val="en-US"/>
              </w:rPr>
              <w:t>, Galileo Design 2011, ISBN 9-783-836-21-7071</w:t>
            </w:r>
          </w:p>
          <w:p w:rsidR="00653D8E" w:rsidRDefault="00653D8E" w:rsidP="00653D8E">
            <w:pPr>
              <w:pStyle w:val="Textkrper"/>
              <w:snapToGrid w:val="0"/>
              <w:rPr>
                <w:rFonts w:cs="Arial"/>
                <w:i/>
                <w:iCs/>
                <w:kern w:val="1"/>
                <w:sz w:val="20"/>
                <w:szCs w:val="20"/>
                <w:lang w:val="en-US"/>
              </w:rPr>
            </w:pPr>
            <w:r>
              <w:rPr>
                <w:rFonts w:cs="Arial"/>
                <w:i/>
                <w:iCs/>
                <w:kern w:val="1"/>
                <w:sz w:val="20"/>
                <w:szCs w:val="20"/>
                <w:lang w:val="en-US"/>
              </w:rPr>
              <w:t xml:space="preserve">“Adobe After Effects CS 5”, Philippe Fontaine, </w:t>
            </w:r>
            <w:proofErr w:type="spellStart"/>
            <w:r>
              <w:rPr>
                <w:rFonts w:cs="Arial"/>
                <w:i/>
                <w:iCs/>
                <w:kern w:val="1"/>
                <w:sz w:val="20"/>
                <w:szCs w:val="20"/>
                <w:lang w:val="en-US"/>
              </w:rPr>
              <w:t>Gaileo</w:t>
            </w:r>
            <w:proofErr w:type="spellEnd"/>
            <w:r>
              <w:rPr>
                <w:rFonts w:cs="Arial"/>
                <w:i/>
                <w:iCs/>
                <w:kern w:val="1"/>
                <w:sz w:val="20"/>
                <w:szCs w:val="20"/>
                <w:lang w:val="en-US"/>
              </w:rPr>
              <w:t xml:space="preserve"> Design 2011, ISBN 978-3-8362-1593-0 </w:t>
            </w:r>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proofErr w:type="spellStart"/>
            <w:r>
              <w:rPr>
                <w:rFonts w:cs="Arial"/>
                <w:kern w:val="1"/>
                <w:sz w:val="20"/>
                <w:szCs w:val="20"/>
              </w:rPr>
              <w:t>Applicability</w:t>
            </w:r>
            <w:proofErr w:type="spellEnd"/>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pStyle w:val="Textkrper-Zeileneinzug"/>
              <w:snapToGrid w:val="0"/>
              <w:rPr>
                <w:rFonts w:cs="Arial"/>
                <w:i/>
                <w:iCs/>
                <w:color w:val="000000"/>
                <w:kern w:val="1"/>
                <w:sz w:val="20"/>
                <w:szCs w:val="20"/>
              </w:rPr>
            </w:pPr>
            <w:r>
              <w:rPr>
                <w:rFonts w:cs="Arial"/>
                <w:i/>
                <w:iCs/>
                <w:color w:val="000000"/>
                <w:kern w:val="1"/>
                <w:sz w:val="20"/>
                <w:szCs w:val="20"/>
              </w:rPr>
              <w:t>Master Angewandte Medieninformatik, Master Applied Computer Science</w:t>
            </w:r>
          </w:p>
        </w:tc>
      </w:tr>
      <w:tr w:rsidR="00653D8E" w:rsidRPr="00CC0FF9"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proofErr w:type="spellStart"/>
            <w:r>
              <w:rPr>
                <w:rFonts w:cs="Arial"/>
                <w:kern w:val="1"/>
                <w:sz w:val="20"/>
                <w:szCs w:val="20"/>
              </w:rPr>
              <w:t>Effort</w:t>
            </w:r>
            <w:proofErr w:type="spellEnd"/>
            <w:r>
              <w:rPr>
                <w:rFonts w:cs="Arial"/>
                <w:kern w:val="1"/>
                <w:sz w:val="20"/>
                <w:szCs w:val="20"/>
              </w:rPr>
              <w:t>/ Total Workload</w:t>
            </w: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snapToGrid w:val="0"/>
              <w:jc w:val="both"/>
              <w:rPr>
                <w:rFonts w:cs="Arial"/>
                <w:i/>
                <w:iCs/>
                <w:kern w:val="1"/>
                <w:sz w:val="20"/>
                <w:szCs w:val="20"/>
                <w:lang w:val="en-US"/>
              </w:rPr>
            </w:pPr>
            <w:r>
              <w:rPr>
                <w:rFonts w:cs="Arial"/>
                <w:i/>
                <w:kern w:val="16"/>
                <w:sz w:val="20"/>
                <w:szCs w:val="20"/>
                <w:lang w:val="en-US"/>
              </w:rPr>
              <w:t>Total 90</w:t>
            </w:r>
            <w:r w:rsidRPr="00EE41CF">
              <w:rPr>
                <w:rFonts w:cs="Arial"/>
                <w:i/>
                <w:kern w:val="16"/>
                <w:sz w:val="20"/>
                <w:szCs w:val="20"/>
                <w:lang w:val="en-US"/>
              </w:rPr>
              <w:t xml:space="preserve"> hours</w:t>
            </w:r>
            <w:r>
              <w:rPr>
                <w:rFonts w:cs="Arial"/>
                <w:i/>
                <w:kern w:val="16"/>
                <w:sz w:val="20"/>
                <w:szCs w:val="20"/>
                <w:lang w:val="en-US"/>
              </w:rPr>
              <w:t>.</w:t>
            </w:r>
            <w:r w:rsidRPr="00EE41CF">
              <w:rPr>
                <w:rFonts w:cs="Arial"/>
                <w:i/>
                <w:kern w:val="16"/>
                <w:sz w:val="20"/>
                <w:szCs w:val="20"/>
                <w:lang w:val="en-US"/>
              </w:rPr>
              <w:t xml:space="preserve"> </w:t>
            </w:r>
            <w:r>
              <w:rPr>
                <w:rFonts w:cs="Arial"/>
                <w:i/>
                <w:kern w:val="16"/>
                <w:sz w:val="20"/>
                <w:szCs w:val="20"/>
                <w:lang w:val="en-US"/>
              </w:rPr>
              <w:t>Attendance: 3</w:t>
            </w:r>
            <w:r w:rsidRPr="00EE41CF">
              <w:rPr>
                <w:rFonts w:cs="Arial"/>
                <w:i/>
                <w:kern w:val="16"/>
                <w:sz w:val="20"/>
                <w:szCs w:val="20"/>
                <w:lang w:val="en-US"/>
              </w:rPr>
              <w:t xml:space="preserve">0 hours, </w:t>
            </w:r>
            <w:r>
              <w:rPr>
                <w:rFonts w:cs="Arial"/>
                <w:i/>
                <w:kern w:val="16"/>
                <w:sz w:val="20"/>
                <w:szCs w:val="20"/>
                <w:lang w:val="en-US"/>
              </w:rPr>
              <w:t>Self-Study: 30</w:t>
            </w:r>
            <w:r w:rsidRPr="00EE41CF">
              <w:rPr>
                <w:rFonts w:cs="Arial"/>
                <w:i/>
                <w:kern w:val="16"/>
                <w:sz w:val="20"/>
                <w:szCs w:val="20"/>
                <w:lang w:val="en-US"/>
              </w:rPr>
              <w:t xml:space="preserve"> hours, </w:t>
            </w:r>
            <w:r>
              <w:rPr>
                <w:rFonts w:cs="Arial"/>
                <w:i/>
                <w:kern w:val="16"/>
                <w:sz w:val="20"/>
                <w:szCs w:val="20"/>
                <w:lang w:val="en-US"/>
              </w:rPr>
              <w:t>Exam Preparation 30</w:t>
            </w:r>
            <w:r w:rsidRPr="00EE41CF">
              <w:rPr>
                <w:rFonts w:cs="Arial"/>
                <w:i/>
                <w:kern w:val="16"/>
                <w:sz w:val="20"/>
                <w:szCs w:val="20"/>
                <w:lang w:val="en-US"/>
              </w:rPr>
              <w:t xml:space="preserve"> </w:t>
            </w:r>
            <w:r>
              <w:rPr>
                <w:rFonts w:cs="Arial"/>
                <w:i/>
                <w:kern w:val="16"/>
                <w:sz w:val="20"/>
                <w:szCs w:val="20"/>
                <w:lang w:val="en-US"/>
              </w:rPr>
              <w:t>hours</w:t>
            </w:r>
            <w:r w:rsidRPr="00EE7C9C">
              <w:rPr>
                <w:rFonts w:cs="Arial"/>
                <w:i/>
                <w:iCs/>
                <w:kern w:val="1"/>
                <w:sz w:val="20"/>
                <w:szCs w:val="20"/>
                <w:lang w:val="en-US"/>
              </w:rPr>
              <w:t xml:space="preserve"> </w:t>
            </w:r>
          </w:p>
        </w:tc>
      </w:tr>
      <w:tr w:rsidR="00653D8E" w:rsidTr="00653D8E">
        <w:tc>
          <w:tcPr>
            <w:tcW w:w="2552" w:type="dxa"/>
            <w:tcBorders>
              <w:top w:val="single" w:sz="4" w:space="0" w:color="000000"/>
              <w:left w:val="single" w:sz="4" w:space="0" w:color="000000"/>
              <w:bottom w:val="single" w:sz="4" w:space="0" w:color="000000"/>
            </w:tcBorders>
          </w:tcPr>
          <w:p w:rsidR="00653D8E" w:rsidRPr="00EE7C9C" w:rsidRDefault="00653D8E" w:rsidP="00653D8E">
            <w:pPr>
              <w:snapToGrid w:val="0"/>
              <w:rPr>
                <w:rFonts w:cs="Arial"/>
                <w:kern w:val="1"/>
                <w:sz w:val="20"/>
                <w:szCs w:val="20"/>
                <w:lang w:val="en-US"/>
              </w:rPr>
            </w:pPr>
            <w:r w:rsidRPr="00EE7C9C">
              <w:rPr>
                <w:rFonts w:cs="Arial"/>
                <w:kern w:val="1"/>
                <w:sz w:val="20"/>
                <w:szCs w:val="20"/>
                <w:lang w:val="en-US"/>
              </w:rPr>
              <w:t xml:space="preserve">ECTS / Emphasis of the Grade for the final Grade </w:t>
            </w:r>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snapToGrid w:val="0"/>
              <w:rPr>
                <w:rFonts w:cs="Arial"/>
                <w:i/>
                <w:iCs/>
                <w:kern w:val="1"/>
                <w:sz w:val="20"/>
                <w:szCs w:val="20"/>
              </w:rPr>
            </w:pPr>
            <w:r>
              <w:rPr>
                <w:rFonts w:cs="Arial"/>
                <w:i/>
                <w:iCs/>
                <w:kern w:val="1"/>
                <w:sz w:val="20"/>
                <w:szCs w:val="20"/>
              </w:rPr>
              <w:t xml:space="preserve">3 CP </w:t>
            </w:r>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 xml:space="preserve">Performance </w:t>
            </w:r>
            <w:proofErr w:type="spellStart"/>
            <w:r>
              <w:rPr>
                <w:rFonts w:cs="Arial"/>
                <w:kern w:val="1"/>
                <w:sz w:val="20"/>
                <w:szCs w:val="20"/>
              </w:rPr>
              <w:t>Record</w:t>
            </w:r>
            <w:proofErr w:type="spellEnd"/>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snapToGrid w:val="0"/>
              <w:rPr>
                <w:rFonts w:cs="Arial"/>
                <w:i/>
                <w:iCs/>
                <w:kern w:val="1"/>
                <w:sz w:val="20"/>
                <w:szCs w:val="20"/>
              </w:rPr>
            </w:pPr>
            <w:r>
              <w:rPr>
                <w:rFonts w:cs="Arial"/>
                <w:i/>
                <w:iCs/>
                <w:kern w:val="1"/>
                <w:sz w:val="20"/>
                <w:szCs w:val="20"/>
                <w:lang w:val="en"/>
              </w:rPr>
              <w:t>Project and project defense</w:t>
            </w:r>
            <w:r>
              <w:rPr>
                <w:rFonts w:cs="Arial"/>
                <w:i/>
                <w:iCs/>
                <w:kern w:val="1"/>
                <w:sz w:val="20"/>
                <w:szCs w:val="20"/>
              </w:rPr>
              <w:t xml:space="preserve"> </w:t>
            </w:r>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 xml:space="preserve">Semester </w:t>
            </w: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snapToGrid w:val="0"/>
              <w:rPr>
                <w:rFonts w:cs="Arial"/>
                <w:i/>
                <w:iCs/>
                <w:kern w:val="1"/>
                <w:sz w:val="20"/>
                <w:szCs w:val="20"/>
              </w:rPr>
            </w:pPr>
            <w:r>
              <w:rPr>
                <w:rFonts w:cs="Arial"/>
                <w:i/>
                <w:iCs/>
                <w:kern w:val="1"/>
                <w:sz w:val="20"/>
                <w:szCs w:val="20"/>
                <w:lang w:val="en"/>
              </w:rPr>
              <w:t xml:space="preserve">2nd semester </w:t>
            </w:r>
          </w:p>
          <w:p w:rsidR="00653D8E" w:rsidRDefault="00653D8E" w:rsidP="00653D8E">
            <w:pPr>
              <w:snapToGrid w:val="0"/>
              <w:rPr>
                <w:rFonts w:cs="Arial"/>
                <w:i/>
                <w:iCs/>
                <w:kern w:val="1"/>
                <w:sz w:val="20"/>
                <w:szCs w:val="20"/>
              </w:rPr>
            </w:pPr>
          </w:p>
        </w:tc>
      </w:tr>
      <w:tr w:rsidR="00653D8E" w:rsidRPr="00CC0FF9"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proofErr w:type="spellStart"/>
            <w:r>
              <w:rPr>
                <w:rFonts w:cs="Arial"/>
                <w:kern w:val="1"/>
                <w:sz w:val="20"/>
                <w:szCs w:val="20"/>
              </w:rPr>
              <w:t>Frequency</w:t>
            </w:r>
            <w:proofErr w:type="spellEnd"/>
            <w:r>
              <w:rPr>
                <w:rFonts w:cs="Arial"/>
                <w:kern w:val="1"/>
                <w:sz w:val="20"/>
                <w:szCs w:val="20"/>
              </w:rPr>
              <w:t xml:space="preserve"> </w:t>
            </w:r>
            <w:proofErr w:type="spellStart"/>
            <w:r>
              <w:rPr>
                <w:rFonts w:cs="Arial"/>
                <w:kern w:val="1"/>
                <w:sz w:val="20"/>
                <w:szCs w:val="20"/>
              </w:rPr>
              <w:t>of</w:t>
            </w:r>
            <w:proofErr w:type="spellEnd"/>
            <w:r>
              <w:rPr>
                <w:rFonts w:cs="Arial"/>
                <w:kern w:val="1"/>
                <w:sz w:val="20"/>
                <w:szCs w:val="20"/>
              </w:rPr>
              <w:t xml:space="preserve"> </w:t>
            </w:r>
            <w:proofErr w:type="spellStart"/>
            <w:r>
              <w:rPr>
                <w:rFonts w:cs="Arial"/>
                <w:kern w:val="1"/>
                <w:sz w:val="20"/>
                <w:szCs w:val="20"/>
              </w:rPr>
              <w:t>Occurence</w:t>
            </w:r>
            <w:proofErr w:type="spellEnd"/>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Pr="00EE7C9C" w:rsidRDefault="00653D8E" w:rsidP="00653D8E">
            <w:pPr>
              <w:snapToGrid w:val="0"/>
              <w:rPr>
                <w:rFonts w:cs="Arial"/>
                <w:i/>
                <w:iCs/>
                <w:kern w:val="1"/>
                <w:sz w:val="20"/>
                <w:szCs w:val="20"/>
                <w:lang w:val="en-US"/>
              </w:rPr>
            </w:pPr>
            <w:r w:rsidRPr="00EE7C9C">
              <w:rPr>
                <w:rFonts w:cs="Arial"/>
                <w:i/>
                <w:iCs/>
                <w:kern w:val="1"/>
                <w:sz w:val="20"/>
                <w:szCs w:val="20"/>
                <w:lang w:val="en-US"/>
              </w:rPr>
              <w:t>Once during the academic year (winter semester)</w:t>
            </w:r>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Duration</w:t>
            </w:r>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snapToGrid w:val="0"/>
              <w:rPr>
                <w:rFonts w:cs="Arial"/>
                <w:i/>
                <w:iCs/>
                <w:kern w:val="1"/>
                <w:sz w:val="20"/>
                <w:szCs w:val="20"/>
              </w:rPr>
            </w:pPr>
            <w:proofErr w:type="spellStart"/>
            <w:r>
              <w:rPr>
                <w:rFonts w:cs="Arial"/>
                <w:i/>
                <w:iCs/>
                <w:kern w:val="1"/>
                <w:sz w:val="20"/>
                <w:szCs w:val="20"/>
              </w:rPr>
              <w:t>One</w:t>
            </w:r>
            <w:proofErr w:type="spellEnd"/>
            <w:r>
              <w:rPr>
                <w:rFonts w:cs="Arial"/>
                <w:i/>
                <w:iCs/>
                <w:kern w:val="1"/>
                <w:sz w:val="20"/>
                <w:szCs w:val="20"/>
              </w:rPr>
              <w:t xml:space="preserve"> </w:t>
            </w:r>
            <w:proofErr w:type="spellStart"/>
            <w:r>
              <w:rPr>
                <w:rFonts w:cs="Arial"/>
                <w:i/>
                <w:iCs/>
                <w:kern w:val="1"/>
                <w:sz w:val="20"/>
                <w:szCs w:val="20"/>
              </w:rPr>
              <w:t>semester</w:t>
            </w:r>
            <w:proofErr w:type="spellEnd"/>
          </w:p>
        </w:tc>
      </w:tr>
      <w:tr w:rsidR="00653D8E" w:rsidTr="00653D8E">
        <w:tc>
          <w:tcPr>
            <w:tcW w:w="2552" w:type="dxa"/>
            <w:tcBorders>
              <w:top w:val="single" w:sz="4" w:space="0" w:color="000000"/>
              <w:left w:val="single" w:sz="4" w:space="0" w:color="000000"/>
              <w:bottom w:val="single" w:sz="4" w:space="0" w:color="000000"/>
            </w:tcBorders>
          </w:tcPr>
          <w:p w:rsidR="00653D8E" w:rsidRDefault="00653D8E" w:rsidP="00653D8E">
            <w:pPr>
              <w:snapToGrid w:val="0"/>
              <w:rPr>
                <w:rFonts w:cs="Arial"/>
                <w:kern w:val="1"/>
                <w:sz w:val="20"/>
                <w:szCs w:val="20"/>
              </w:rPr>
            </w:pPr>
            <w:r>
              <w:rPr>
                <w:rFonts w:cs="Arial"/>
                <w:kern w:val="1"/>
                <w:sz w:val="20"/>
                <w:szCs w:val="20"/>
              </w:rPr>
              <w:t xml:space="preserve">Type </w:t>
            </w:r>
            <w:proofErr w:type="spellStart"/>
            <w:r>
              <w:rPr>
                <w:rFonts w:cs="Arial"/>
                <w:kern w:val="1"/>
                <w:sz w:val="20"/>
                <w:szCs w:val="20"/>
              </w:rPr>
              <w:t>of</w:t>
            </w:r>
            <w:proofErr w:type="spellEnd"/>
            <w:r>
              <w:rPr>
                <w:rFonts w:cs="Arial"/>
                <w:kern w:val="1"/>
                <w:sz w:val="20"/>
                <w:szCs w:val="20"/>
              </w:rPr>
              <w:t xml:space="preserve"> Course</w:t>
            </w:r>
          </w:p>
          <w:p w:rsidR="00653D8E" w:rsidRDefault="00653D8E" w:rsidP="00653D8E">
            <w:pPr>
              <w:rPr>
                <w:rFonts w:cs="Arial"/>
                <w:kern w:val="1"/>
                <w:sz w:val="20"/>
                <w:szCs w:val="20"/>
              </w:rPr>
            </w:pPr>
          </w:p>
        </w:tc>
        <w:tc>
          <w:tcPr>
            <w:tcW w:w="7269" w:type="dxa"/>
            <w:tcBorders>
              <w:top w:val="single" w:sz="4" w:space="0" w:color="000000"/>
              <w:left w:val="single" w:sz="4" w:space="0" w:color="000000"/>
              <w:bottom w:val="single" w:sz="4" w:space="0" w:color="000000"/>
              <w:right w:val="single" w:sz="4" w:space="0" w:color="000000"/>
            </w:tcBorders>
          </w:tcPr>
          <w:p w:rsidR="00653D8E" w:rsidRDefault="00653D8E" w:rsidP="00653D8E">
            <w:pPr>
              <w:snapToGrid w:val="0"/>
              <w:rPr>
                <w:rFonts w:cs="Arial"/>
                <w:bCs/>
                <w:i/>
                <w:iCs/>
                <w:kern w:val="1"/>
                <w:sz w:val="20"/>
                <w:szCs w:val="20"/>
                <w:lang w:val="en"/>
              </w:rPr>
            </w:pPr>
            <w:proofErr w:type="spellStart"/>
            <w:r>
              <w:rPr>
                <w:rFonts w:cs="Arial"/>
                <w:bCs/>
                <w:i/>
                <w:iCs/>
                <w:kern w:val="1"/>
                <w:sz w:val="20"/>
                <w:szCs w:val="20"/>
              </w:rPr>
              <w:t>Elective</w:t>
            </w:r>
            <w:proofErr w:type="spellEnd"/>
            <w:r>
              <w:rPr>
                <w:rFonts w:cs="Arial"/>
                <w:bCs/>
                <w:i/>
                <w:iCs/>
                <w:kern w:val="1"/>
                <w:sz w:val="20"/>
                <w:szCs w:val="20"/>
              </w:rPr>
              <w:t xml:space="preserve"> </w:t>
            </w:r>
            <w:proofErr w:type="spellStart"/>
            <w:r>
              <w:rPr>
                <w:rFonts w:cs="Arial"/>
                <w:bCs/>
                <w:i/>
                <w:iCs/>
                <w:kern w:val="1"/>
                <w:sz w:val="20"/>
                <w:szCs w:val="20"/>
              </w:rPr>
              <w:t>course</w:t>
            </w:r>
            <w:proofErr w:type="spellEnd"/>
          </w:p>
        </w:tc>
      </w:tr>
    </w:tbl>
    <w:p w:rsidR="007C0EAB" w:rsidRDefault="007C0EAB" w:rsidP="00653D8E"/>
    <w:sectPr w:rsidR="007C0EAB" w:rsidSect="001E6B4C">
      <w:headerReference w:type="default" r:id="rId9"/>
      <w:footerReference w:type="default" r:id="rId10"/>
      <w:pgSz w:w="11906" w:h="16838"/>
      <w:pgMar w:top="1134" w:right="1134" w:bottom="1134" w:left="1134" w:header="709" w:footer="851"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003" w:rsidRDefault="00307003">
      <w:r>
        <w:separator/>
      </w:r>
    </w:p>
  </w:endnote>
  <w:endnote w:type="continuationSeparator" w:id="0">
    <w:p w:rsidR="00307003" w:rsidRDefault="00307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Arial Unicode MS'">
    <w:altName w:val="Segoe UI Symbol"/>
    <w:charset w:val="02"/>
    <w:family w:val="auto"/>
    <w:pitch w:val="default"/>
  </w:font>
  <w:font w:name="Arial Unicode MS">
    <w:panose1 w:val="020B0604020202020204"/>
    <w:charset w:val="80"/>
    <w:family w:val="swiss"/>
    <w:pitch w:val="variable"/>
    <w:sig w:usb0="F7FFAFFF" w:usb1="E9DFFFFF" w:usb2="0000003F" w:usb3="00000000" w:csb0="003F01FF" w:csb1="00000000"/>
  </w:font>
  <w:font w:name="Helvetica">
    <w:altName w:val="Sylfaen"/>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ArialMT">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003" w:rsidRDefault="00307003">
    <w:pPr>
      <w:rPr>
        <w:lang w:val="en-US"/>
      </w:rPr>
    </w:pPr>
  </w:p>
  <w:p w:rsidR="00307003" w:rsidRDefault="00307003">
    <w:pPr>
      <w:rPr>
        <w:lang w:val="en-US"/>
      </w:rPr>
    </w:pPr>
  </w:p>
  <w:p w:rsidR="00307003" w:rsidRPr="0084128B" w:rsidRDefault="001B1DFF" w:rsidP="008E150B">
    <w:pPr>
      <w:tabs>
        <w:tab w:val="right" w:pos="9638"/>
      </w:tabs>
      <w:rPr>
        <w:lang w:val="en-US"/>
      </w:rPr>
    </w:pPr>
    <w:hyperlink r:id="rId1" w:tgtFrame="_blank" w:tooltip="Download pdf: Module description &amp;quot;Applied Computer Science (M.Sc.)&amp;quot;" w:history="1">
      <w:r w:rsidR="00307003" w:rsidRPr="00220143">
        <w:rPr>
          <w:rStyle w:val="Hyperlink"/>
          <w:u w:val="none"/>
          <w:lang w:val="en-US"/>
        </w:rPr>
        <w:t>Module description "Applied Computer Science (M.Sc.)"</w:t>
      </w:r>
    </w:hyperlink>
    <w:r w:rsidR="00307003">
      <w:rPr>
        <w:rStyle w:val="Hyperlink"/>
        <w:u w:val="none"/>
        <w:lang w:val="en-US"/>
      </w:rPr>
      <w:t xml:space="preserve">               </w:t>
    </w:r>
    <w:hyperlink w:anchor="Content" w:history="1">
      <w:r w:rsidR="00307003" w:rsidRPr="00220143">
        <w:rPr>
          <w:rStyle w:val="Hyperlink"/>
          <w:lang w:val="en-US"/>
        </w:rPr>
        <w:t>Content</w:t>
      </w:r>
    </w:hyperlink>
    <w:r w:rsidR="00307003" w:rsidRPr="008E150B">
      <w:rPr>
        <w:rStyle w:val="csc-uploads-filename"/>
        <w:lang w:val="en-US"/>
      </w:rPr>
      <w:tab/>
    </w:r>
    <w:r w:rsidR="00307003">
      <w:rPr>
        <w:lang w:val="en-US"/>
      </w:rPr>
      <w:t xml:space="preserve">Page </w:t>
    </w:r>
    <w:r w:rsidR="00307003">
      <w:rPr>
        <w:lang w:val="en-US"/>
      </w:rPr>
      <w:fldChar w:fldCharType="begin"/>
    </w:r>
    <w:r w:rsidR="00307003">
      <w:rPr>
        <w:lang w:val="en-US"/>
      </w:rPr>
      <w:instrText xml:space="preserve"> PAGE    \* MERGEFORMAT </w:instrText>
    </w:r>
    <w:r w:rsidR="00307003">
      <w:rPr>
        <w:lang w:val="en-US"/>
      </w:rPr>
      <w:fldChar w:fldCharType="separate"/>
    </w:r>
    <w:r w:rsidR="004C1FA5">
      <w:rPr>
        <w:noProof/>
        <w:lang w:val="en-US"/>
      </w:rPr>
      <w:t>2</w:t>
    </w:r>
    <w:r w:rsidR="00307003">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003" w:rsidRDefault="00307003">
      <w:r>
        <w:separator/>
      </w:r>
    </w:p>
  </w:footnote>
  <w:footnote w:type="continuationSeparator" w:id="0">
    <w:p w:rsidR="00307003" w:rsidRDefault="00307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003" w:rsidRDefault="00307003" w:rsidP="0084128B">
    <w:pPr>
      <w:pStyle w:val="Kopfzeile"/>
      <w:jc w:val="center"/>
    </w:pPr>
    <w:r w:rsidRPr="001434B4">
      <w:rPr>
        <w:b/>
        <w:noProof/>
        <w:sz w:val="28"/>
        <w:szCs w:val="28"/>
      </w:rPr>
      <w:drawing>
        <wp:inline distT="0" distB="0" distL="0" distR="0">
          <wp:extent cx="2743200" cy="582355"/>
          <wp:effectExtent l="0" t="0" r="0" b="8255"/>
          <wp:docPr id="1" name="Grafik 1" descr="HSM Logo 2015 engli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M Logo 2015 englis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4959" cy="584851"/>
                  </a:xfrm>
                  <a:prstGeom prst="rect">
                    <a:avLst/>
                  </a:prstGeom>
                  <a:noFill/>
                  <a:ln>
                    <a:noFill/>
                  </a:ln>
                </pic:spPr>
              </pic:pic>
            </a:graphicData>
          </a:graphic>
        </wp:inline>
      </w:drawing>
    </w:r>
  </w:p>
  <w:p w:rsidR="00307003" w:rsidRDefault="00307003" w:rsidP="0084128B">
    <w:pPr>
      <w:pStyle w:val="Kopfzeile"/>
      <w:jc w:val="center"/>
    </w:pPr>
  </w:p>
  <w:p w:rsidR="00307003" w:rsidRDefault="00307003" w:rsidP="0084128B">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numFmt w:val="bullet"/>
      <w:lvlText w:val="-"/>
      <w:lvlJc w:val="left"/>
      <w:pPr>
        <w:tabs>
          <w:tab w:val="num" w:pos="720"/>
        </w:tabs>
        <w:ind w:left="720" w:hanging="360"/>
      </w:pPr>
      <w:rPr>
        <w:rFonts w:ascii="Arial" w:hAnsi="Arial" w:cs="Arial"/>
      </w:rPr>
    </w:lvl>
  </w:abstractNum>
  <w:abstractNum w:abstractNumId="2" w15:restartNumberingAfterBreak="0">
    <w:nsid w:val="00000003"/>
    <w:multiLevelType w:val="multilevel"/>
    <w:tmpl w:val="00000003"/>
    <w:name w:val="WW8Num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E46562"/>
    <w:multiLevelType w:val="hybridMultilevel"/>
    <w:tmpl w:val="ACEC5DD8"/>
    <w:lvl w:ilvl="0" w:tplc="764E19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C85F82"/>
    <w:multiLevelType w:val="multilevel"/>
    <w:tmpl w:val="7ABE57AE"/>
    <w:lvl w:ilvl="0">
      <w:numFmt w:val="bullet"/>
      <w:lvlText w:val="•"/>
      <w:lvlJc w:val="left"/>
      <w:pPr>
        <w:ind w:left="720" w:hanging="360"/>
      </w:pPr>
      <w:rPr>
        <w:rFonts w:ascii="OpenSymbol, 'Arial Unicode MS'" w:eastAsia="OpenSymbol, 'Arial Unicode MS'" w:hAnsi="OpenSymbol, 'Arial Unicode MS'" w:cs="OpenSymbol, 'Arial Unicode MS'"/>
      </w:rPr>
    </w:lvl>
    <w:lvl w:ilvl="1">
      <w:numFmt w:val="bullet"/>
      <w:lvlText w:val="◦"/>
      <w:lvlJc w:val="left"/>
      <w:pPr>
        <w:ind w:left="1080" w:hanging="360"/>
      </w:pPr>
      <w:rPr>
        <w:rFonts w:ascii="OpenSymbol, 'Arial Unicode MS'" w:eastAsia="OpenSymbol, 'Arial Unicode MS'" w:hAnsi="OpenSymbol, 'Arial Unicode MS'" w:cs="OpenSymbol, 'Arial Unicode MS'"/>
      </w:rPr>
    </w:lvl>
    <w:lvl w:ilvl="2">
      <w:numFmt w:val="bullet"/>
      <w:lvlText w:val="▪"/>
      <w:lvlJc w:val="left"/>
      <w:pPr>
        <w:ind w:left="1440" w:hanging="360"/>
      </w:pPr>
      <w:rPr>
        <w:rFonts w:ascii="OpenSymbol, 'Arial Unicode MS'" w:eastAsia="OpenSymbol, 'Arial Unicode MS'" w:hAnsi="OpenSymbol, 'Arial Unicode MS'" w:cs="OpenSymbol, 'Arial Unicode MS'"/>
      </w:rPr>
    </w:lvl>
    <w:lvl w:ilvl="3">
      <w:numFmt w:val="bullet"/>
      <w:lvlText w:val="•"/>
      <w:lvlJc w:val="left"/>
      <w:pPr>
        <w:ind w:left="1800" w:hanging="360"/>
      </w:pPr>
      <w:rPr>
        <w:rFonts w:ascii="OpenSymbol, 'Arial Unicode MS'" w:eastAsia="OpenSymbol, 'Arial Unicode MS'" w:hAnsi="OpenSymbol, 'Arial Unicode MS'" w:cs="OpenSymbol, 'Arial Unicode MS'"/>
      </w:rPr>
    </w:lvl>
    <w:lvl w:ilvl="4">
      <w:numFmt w:val="bullet"/>
      <w:lvlText w:val="◦"/>
      <w:lvlJc w:val="left"/>
      <w:pPr>
        <w:ind w:left="2160" w:hanging="360"/>
      </w:pPr>
      <w:rPr>
        <w:rFonts w:ascii="OpenSymbol, 'Arial Unicode MS'" w:eastAsia="OpenSymbol, 'Arial Unicode MS'" w:hAnsi="OpenSymbol, 'Arial Unicode MS'" w:cs="OpenSymbol, 'Arial Unicode MS'"/>
      </w:rPr>
    </w:lvl>
    <w:lvl w:ilvl="5">
      <w:numFmt w:val="bullet"/>
      <w:lvlText w:val="▪"/>
      <w:lvlJc w:val="left"/>
      <w:pPr>
        <w:ind w:left="2520" w:hanging="360"/>
      </w:pPr>
      <w:rPr>
        <w:rFonts w:ascii="OpenSymbol, 'Arial Unicode MS'" w:eastAsia="OpenSymbol, 'Arial Unicode MS'" w:hAnsi="OpenSymbol, 'Arial Unicode MS'" w:cs="OpenSymbol, 'Arial Unicode MS'"/>
      </w:rPr>
    </w:lvl>
    <w:lvl w:ilvl="6">
      <w:numFmt w:val="bullet"/>
      <w:lvlText w:val="•"/>
      <w:lvlJc w:val="left"/>
      <w:pPr>
        <w:ind w:left="2880" w:hanging="360"/>
      </w:pPr>
      <w:rPr>
        <w:rFonts w:ascii="OpenSymbol, 'Arial Unicode MS'" w:eastAsia="OpenSymbol, 'Arial Unicode MS'" w:hAnsi="OpenSymbol, 'Arial Unicode MS'" w:cs="OpenSymbol, 'Arial Unicode MS'"/>
      </w:rPr>
    </w:lvl>
    <w:lvl w:ilvl="7">
      <w:numFmt w:val="bullet"/>
      <w:lvlText w:val="◦"/>
      <w:lvlJc w:val="left"/>
      <w:pPr>
        <w:ind w:left="3240" w:hanging="360"/>
      </w:pPr>
      <w:rPr>
        <w:rFonts w:ascii="OpenSymbol, 'Arial Unicode MS'" w:eastAsia="OpenSymbol, 'Arial Unicode MS'" w:hAnsi="OpenSymbol, 'Arial Unicode MS'" w:cs="OpenSymbol, 'Arial Unicode MS'"/>
      </w:rPr>
    </w:lvl>
    <w:lvl w:ilvl="8">
      <w:numFmt w:val="bullet"/>
      <w:lvlText w:val="▪"/>
      <w:lvlJc w:val="left"/>
      <w:pPr>
        <w:ind w:left="3600" w:hanging="360"/>
      </w:pPr>
      <w:rPr>
        <w:rFonts w:ascii="OpenSymbol, 'Arial Unicode MS'" w:eastAsia="OpenSymbol, 'Arial Unicode MS'" w:hAnsi="OpenSymbol, 'Arial Unicode MS'" w:cs="OpenSymbol, 'Arial Unicode MS'"/>
      </w:rPr>
    </w:lvl>
  </w:abstractNum>
  <w:abstractNum w:abstractNumId="5" w15:restartNumberingAfterBreak="0">
    <w:nsid w:val="04F97F9C"/>
    <w:multiLevelType w:val="hybridMultilevel"/>
    <w:tmpl w:val="C95E9C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8A95D4F"/>
    <w:multiLevelType w:val="hybridMultilevel"/>
    <w:tmpl w:val="0EDA0DF2"/>
    <w:lvl w:ilvl="0" w:tplc="00000004">
      <w:start w:val="1"/>
      <w:numFmt w:val="bullet"/>
      <w:lvlText w:val="-"/>
      <w:lvlJc w:val="left"/>
      <w:pPr>
        <w:ind w:left="720" w:hanging="360"/>
      </w:pPr>
      <w:rPr>
        <w:rFonts w:ascii="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C637395"/>
    <w:multiLevelType w:val="multilevel"/>
    <w:tmpl w:val="F7E81CB6"/>
    <w:lvl w:ilvl="0">
      <w:numFmt w:val="bullet"/>
      <w:lvlText w:val="•"/>
      <w:lvlJc w:val="left"/>
      <w:pPr>
        <w:ind w:left="720" w:hanging="360"/>
      </w:pPr>
      <w:rPr>
        <w:rFonts w:ascii="OpenSymbol, 'Arial Unicode MS'" w:eastAsia="OpenSymbol, 'Arial Unicode MS'" w:hAnsi="OpenSymbol, 'Arial Unicode MS'" w:cs="OpenSymbol, 'Arial Unicode MS'"/>
      </w:rPr>
    </w:lvl>
    <w:lvl w:ilvl="1">
      <w:numFmt w:val="bullet"/>
      <w:lvlText w:val="◦"/>
      <w:lvlJc w:val="left"/>
      <w:pPr>
        <w:ind w:left="1080" w:hanging="360"/>
      </w:pPr>
      <w:rPr>
        <w:rFonts w:ascii="OpenSymbol, 'Arial Unicode MS'" w:eastAsia="OpenSymbol, 'Arial Unicode MS'" w:hAnsi="OpenSymbol, 'Arial Unicode MS'" w:cs="OpenSymbol, 'Arial Unicode MS'"/>
      </w:rPr>
    </w:lvl>
    <w:lvl w:ilvl="2">
      <w:numFmt w:val="bullet"/>
      <w:lvlText w:val="▪"/>
      <w:lvlJc w:val="left"/>
      <w:pPr>
        <w:ind w:left="1440" w:hanging="360"/>
      </w:pPr>
      <w:rPr>
        <w:rFonts w:ascii="OpenSymbol, 'Arial Unicode MS'" w:eastAsia="OpenSymbol, 'Arial Unicode MS'" w:hAnsi="OpenSymbol, 'Arial Unicode MS'" w:cs="OpenSymbol, 'Arial Unicode MS'"/>
      </w:rPr>
    </w:lvl>
    <w:lvl w:ilvl="3">
      <w:numFmt w:val="bullet"/>
      <w:lvlText w:val="•"/>
      <w:lvlJc w:val="left"/>
      <w:pPr>
        <w:ind w:left="1800" w:hanging="360"/>
      </w:pPr>
      <w:rPr>
        <w:rFonts w:ascii="OpenSymbol, 'Arial Unicode MS'" w:eastAsia="OpenSymbol, 'Arial Unicode MS'" w:hAnsi="OpenSymbol, 'Arial Unicode MS'" w:cs="OpenSymbol, 'Arial Unicode MS'"/>
      </w:rPr>
    </w:lvl>
    <w:lvl w:ilvl="4">
      <w:numFmt w:val="bullet"/>
      <w:lvlText w:val="◦"/>
      <w:lvlJc w:val="left"/>
      <w:pPr>
        <w:ind w:left="2160" w:hanging="360"/>
      </w:pPr>
      <w:rPr>
        <w:rFonts w:ascii="OpenSymbol, 'Arial Unicode MS'" w:eastAsia="OpenSymbol, 'Arial Unicode MS'" w:hAnsi="OpenSymbol, 'Arial Unicode MS'" w:cs="OpenSymbol, 'Arial Unicode MS'"/>
      </w:rPr>
    </w:lvl>
    <w:lvl w:ilvl="5">
      <w:numFmt w:val="bullet"/>
      <w:lvlText w:val="▪"/>
      <w:lvlJc w:val="left"/>
      <w:pPr>
        <w:ind w:left="2520" w:hanging="360"/>
      </w:pPr>
      <w:rPr>
        <w:rFonts w:ascii="OpenSymbol, 'Arial Unicode MS'" w:eastAsia="OpenSymbol, 'Arial Unicode MS'" w:hAnsi="OpenSymbol, 'Arial Unicode MS'" w:cs="OpenSymbol, 'Arial Unicode MS'"/>
      </w:rPr>
    </w:lvl>
    <w:lvl w:ilvl="6">
      <w:numFmt w:val="bullet"/>
      <w:lvlText w:val="•"/>
      <w:lvlJc w:val="left"/>
      <w:pPr>
        <w:ind w:left="2880" w:hanging="360"/>
      </w:pPr>
      <w:rPr>
        <w:rFonts w:ascii="OpenSymbol, 'Arial Unicode MS'" w:eastAsia="OpenSymbol, 'Arial Unicode MS'" w:hAnsi="OpenSymbol, 'Arial Unicode MS'" w:cs="OpenSymbol, 'Arial Unicode MS'"/>
      </w:rPr>
    </w:lvl>
    <w:lvl w:ilvl="7">
      <w:numFmt w:val="bullet"/>
      <w:lvlText w:val="◦"/>
      <w:lvlJc w:val="left"/>
      <w:pPr>
        <w:ind w:left="3240" w:hanging="360"/>
      </w:pPr>
      <w:rPr>
        <w:rFonts w:ascii="OpenSymbol, 'Arial Unicode MS'" w:eastAsia="OpenSymbol, 'Arial Unicode MS'" w:hAnsi="OpenSymbol, 'Arial Unicode MS'" w:cs="OpenSymbol, 'Arial Unicode MS'"/>
      </w:rPr>
    </w:lvl>
    <w:lvl w:ilvl="8">
      <w:numFmt w:val="bullet"/>
      <w:lvlText w:val="▪"/>
      <w:lvlJc w:val="left"/>
      <w:pPr>
        <w:ind w:left="3600" w:hanging="360"/>
      </w:pPr>
      <w:rPr>
        <w:rFonts w:ascii="OpenSymbol, 'Arial Unicode MS'" w:eastAsia="OpenSymbol, 'Arial Unicode MS'" w:hAnsi="OpenSymbol, 'Arial Unicode MS'" w:cs="OpenSymbol, 'Arial Unicode MS'"/>
      </w:rPr>
    </w:lvl>
  </w:abstractNum>
  <w:abstractNum w:abstractNumId="8" w15:restartNumberingAfterBreak="0">
    <w:nsid w:val="0C6F31EF"/>
    <w:multiLevelType w:val="hybridMultilevel"/>
    <w:tmpl w:val="BD56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D34BC"/>
    <w:multiLevelType w:val="hybridMultilevel"/>
    <w:tmpl w:val="7E922EA8"/>
    <w:lvl w:ilvl="0" w:tplc="1D70BC2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0D011540"/>
    <w:multiLevelType w:val="hybridMultilevel"/>
    <w:tmpl w:val="CEBA5E8A"/>
    <w:lvl w:ilvl="0" w:tplc="04090001">
      <w:start w:val="1"/>
      <w:numFmt w:val="bullet"/>
      <w:pStyle w:val="Literatu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B50D12"/>
    <w:multiLevelType w:val="hybridMultilevel"/>
    <w:tmpl w:val="48569F5A"/>
    <w:lvl w:ilvl="0" w:tplc="D8F825CC">
      <w:start w:val="1"/>
      <w:numFmt w:val="bullet"/>
      <w:lvlText w:val="•"/>
      <w:lvlJc w:val="left"/>
      <w:pPr>
        <w:tabs>
          <w:tab w:val="left" w:pos="1440"/>
          <w:tab w:val="left" w:pos="2880"/>
          <w:tab w:val="left" w:pos="4320"/>
          <w:tab w:val="left" w:pos="576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79148976">
      <w:start w:val="1"/>
      <w:numFmt w:val="bullet"/>
      <w:lvlText w:val="•"/>
      <w:lvlJc w:val="left"/>
      <w:pPr>
        <w:tabs>
          <w:tab w:val="left" w:pos="1440"/>
          <w:tab w:val="left" w:pos="2880"/>
          <w:tab w:val="left" w:pos="4320"/>
          <w:tab w:val="left" w:pos="576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F3C2F074">
      <w:start w:val="1"/>
      <w:numFmt w:val="bullet"/>
      <w:lvlText w:val="•"/>
      <w:lvlJc w:val="left"/>
      <w:pPr>
        <w:tabs>
          <w:tab w:val="left" w:pos="1440"/>
          <w:tab w:val="left" w:pos="2880"/>
          <w:tab w:val="left" w:pos="4320"/>
          <w:tab w:val="left" w:pos="576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476C4632">
      <w:start w:val="1"/>
      <w:numFmt w:val="bullet"/>
      <w:lvlText w:val="•"/>
      <w:lvlJc w:val="left"/>
      <w:pPr>
        <w:tabs>
          <w:tab w:val="left" w:pos="1440"/>
          <w:tab w:val="left" w:pos="2880"/>
          <w:tab w:val="left" w:pos="4320"/>
          <w:tab w:val="left" w:pos="576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53A423DE">
      <w:start w:val="1"/>
      <w:numFmt w:val="bullet"/>
      <w:lvlText w:val="•"/>
      <w:lvlJc w:val="left"/>
      <w:pPr>
        <w:tabs>
          <w:tab w:val="left" w:pos="1440"/>
          <w:tab w:val="left" w:pos="2880"/>
          <w:tab w:val="left" w:pos="4320"/>
          <w:tab w:val="left" w:pos="576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4874F0A0">
      <w:start w:val="1"/>
      <w:numFmt w:val="bullet"/>
      <w:lvlText w:val="•"/>
      <w:lvlJc w:val="left"/>
      <w:pPr>
        <w:tabs>
          <w:tab w:val="left" w:pos="1440"/>
          <w:tab w:val="left" w:pos="2880"/>
          <w:tab w:val="left" w:pos="4320"/>
          <w:tab w:val="left" w:pos="576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DF569C06">
      <w:start w:val="1"/>
      <w:numFmt w:val="bullet"/>
      <w:lvlText w:val="•"/>
      <w:lvlJc w:val="left"/>
      <w:pPr>
        <w:tabs>
          <w:tab w:val="left" w:pos="1440"/>
          <w:tab w:val="left" w:pos="2880"/>
          <w:tab w:val="left" w:pos="4320"/>
          <w:tab w:val="left" w:pos="576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3566F728">
      <w:start w:val="1"/>
      <w:numFmt w:val="bullet"/>
      <w:lvlText w:val="•"/>
      <w:lvlJc w:val="left"/>
      <w:pPr>
        <w:tabs>
          <w:tab w:val="left" w:pos="1440"/>
          <w:tab w:val="left" w:pos="2880"/>
          <w:tab w:val="left" w:pos="576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5AF4B762">
      <w:start w:val="1"/>
      <w:numFmt w:val="bullet"/>
      <w:lvlText w:val="•"/>
      <w:lvlJc w:val="left"/>
      <w:pPr>
        <w:tabs>
          <w:tab w:val="left" w:pos="1440"/>
          <w:tab w:val="left" w:pos="2880"/>
          <w:tab w:val="left" w:pos="4320"/>
          <w:tab w:val="left" w:pos="576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0111BB4"/>
    <w:multiLevelType w:val="hybridMultilevel"/>
    <w:tmpl w:val="E9CE354A"/>
    <w:lvl w:ilvl="0" w:tplc="D22C7534">
      <w:start w:val="1"/>
      <w:numFmt w:val="decimal"/>
      <w:lvlText w:val="%1."/>
      <w:lvlJc w:val="left"/>
      <w:pPr>
        <w:tabs>
          <w:tab w:val="left" w:pos="1440"/>
          <w:tab w:val="left" w:pos="2880"/>
          <w:tab w:val="left" w:pos="4320"/>
          <w:tab w:val="left" w:pos="576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D11487AC">
      <w:start w:val="1"/>
      <w:numFmt w:val="decimal"/>
      <w:lvlText w:val="%2."/>
      <w:lvlJc w:val="left"/>
      <w:pPr>
        <w:tabs>
          <w:tab w:val="left" w:pos="1440"/>
          <w:tab w:val="left" w:pos="2880"/>
          <w:tab w:val="left" w:pos="4320"/>
          <w:tab w:val="left" w:pos="576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4784F4A8">
      <w:start w:val="1"/>
      <w:numFmt w:val="decimal"/>
      <w:lvlText w:val="%3."/>
      <w:lvlJc w:val="left"/>
      <w:pPr>
        <w:tabs>
          <w:tab w:val="left" w:pos="1440"/>
          <w:tab w:val="left" w:pos="2880"/>
          <w:tab w:val="left" w:pos="4320"/>
          <w:tab w:val="left" w:pos="576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6BCE2920">
      <w:start w:val="1"/>
      <w:numFmt w:val="decimal"/>
      <w:lvlText w:val="%4."/>
      <w:lvlJc w:val="left"/>
      <w:pPr>
        <w:tabs>
          <w:tab w:val="left" w:pos="1440"/>
          <w:tab w:val="left" w:pos="2880"/>
          <w:tab w:val="left" w:pos="4320"/>
          <w:tab w:val="left" w:pos="576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0C64D67E">
      <w:start w:val="1"/>
      <w:numFmt w:val="decimal"/>
      <w:lvlText w:val="%5."/>
      <w:lvlJc w:val="left"/>
      <w:pPr>
        <w:tabs>
          <w:tab w:val="left" w:pos="1440"/>
          <w:tab w:val="left" w:pos="2880"/>
          <w:tab w:val="left" w:pos="4320"/>
          <w:tab w:val="left" w:pos="576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3CECBCF6">
      <w:start w:val="1"/>
      <w:numFmt w:val="decimal"/>
      <w:lvlText w:val="%6."/>
      <w:lvlJc w:val="left"/>
      <w:pPr>
        <w:tabs>
          <w:tab w:val="left" w:pos="1440"/>
          <w:tab w:val="left" w:pos="2880"/>
          <w:tab w:val="left" w:pos="4320"/>
          <w:tab w:val="left" w:pos="576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9A2C2DA4">
      <w:start w:val="1"/>
      <w:numFmt w:val="decimal"/>
      <w:lvlText w:val="%7."/>
      <w:lvlJc w:val="left"/>
      <w:pPr>
        <w:tabs>
          <w:tab w:val="left" w:pos="1440"/>
          <w:tab w:val="left" w:pos="2880"/>
          <w:tab w:val="left" w:pos="4320"/>
          <w:tab w:val="left" w:pos="576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5420B526">
      <w:start w:val="1"/>
      <w:numFmt w:val="decimal"/>
      <w:lvlText w:val="%8."/>
      <w:lvlJc w:val="left"/>
      <w:pPr>
        <w:tabs>
          <w:tab w:val="left" w:pos="1440"/>
          <w:tab w:val="left" w:pos="2880"/>
          <w:tab w:val="left" w:pos="43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FD08BF9E">
      <w:start w:val="1"/>
      <w:numFmt w:val="decimal"/>
      <w:lvlText w:val="%9."/>
      <w:lvlJc w:val="left"/>
      <w:pPr>
        <w:tabs>
          <w:tab w:val="left" w:pos="1440"/>
          <w:tab w:val="left" w:pos="2880"/>
          <w:tab w:val="left" w:pos="4320"/>
          <w:tab w:val="left" w:pos="576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11173A3"/>
    <w:multiLevelType w:val="hybridMultilevel"/>
    <w:tmpl w:val="E41E148E"/>
    <w:lvl w:ilvl="0" w:tplc="0CC43B82">
      <w:start w:val="57"/>
      <w:numFmt w:val="bullet"/>
      <w:lvlText w:val="-"/>
      <w:lvlJc w:val="left"/>
      <w:pPr>
        <w:ind w:left="360" w:hanging="360"/>
      </w:pPr>
      <w:rPr>
        <w:rFonts w:ascii="Arial" w:hAnsi="Arial" w:hint="default"/>
        <w:color w:val="auto"/>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4FE0B89"/>
    <w:multiLevelType w:val="multilevel"/>
    <w:tmpl w:val="57CCBB24"/>
    <w:styleLink w:val="WW8Num5"/>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15" w15:restartNumberingAfterBreak="0">
    <w:nsid w:val="1F6401E2"/>
    <w:multiLevelType w:val="multilevel"/>
    <w:tmpl w:val="B090F12C"/>
    <w:lvl w:ilvl="0">
      <w:numFmt w:val="bullet"/>
      <w:lvlText w:val="•"/>
      <w:lvlJc w:val="left"/>
      <w:pPr>
        <w:ind w:left="720" w:hanging="360"/>
      </w:pPr>
      <w:rPr>
        <w:rFonts w:ascii="OpenSymbol, 'Arial Unicode MS'" w:eastAsia="OpenSymbol, 'Arial Unicode MS'" w:hAnsi="OpenSymbol, 'Arial Unicode MS'" w:cs="OpenSymbol, 'Arial Unicode MS'"/>
      </w:rPr>
    </w:lvl>
    <w:lvl w:ilvl="1">
      <w:numFmt w:val="bullet"/>
      <w:lvlText w:val="◦"/>
      <w:lvlJc w:val="left"/>
      <w:pPr>
        <w:ind w:left="1080" w:hanging="360"/>
      </w:pPr>
      <w:rPr>
        <w:rFonts w:ascii="OpenSymbol, 'Arial Unicode MS'" w:eastAsia="OpenSymbol, 'Arial Unicode MS'" w:hAnsi="OpenSymbol, 'Arial Unicode MS'" w:cs="OpenSymbol, 'Arial Unicode MS'"/>
      </w:rPr>
    </w:lvl>
    <w:lvl w:ilvl="2">
      <w:numFmt w:val="bullet"/>
      <w:lvlText w:val="▪"/>
      <w:lvlJc w:val="left"/>
      <w:pPr>
        <w:ind w:left="1440" w:hanging="360"/>
      </w:pPr>
      <w:rPr>
        <w:rFonts w:ascii="OpenSymbol, 'Arial Unicode MS'" w:eastAsia="OpenSymbol, 'Arial Unicode MS'" w:hAnsi="OpenSymbol, 'Arial Unicode MS'" w:cs="OpenSymbol, 'Arial Unicode MS'"/>
      </w:rPr>
    </w:lvl>
    <w:lvl w:ilvl="3">
      <w:numFmt w:val="bullet"/>
      <w:lvlText w:val="•"/>
      <w:lvlJc w:val="left"/>
      <w:pPr>
        <w:ind w:left="1800" w:hanging="360"/>
      </w:pPr>
      <w:rPr>
        <w:rFonts w:ascii="OpenSymbol, 'Arial Unicode MS'" w:eastAsia="OpenSymbol, 'Arial Unicode MS'" w:hAnsi="OpenSymbol, 'Arial Unicode MS'" w:cs="OpenSymbol, 'Arial Unicode MS'"/>
      </w:rPr>
    </w:lvl>
    <w:lvl w:ilvl="4">
      <w:numFmt w:val="bullet"/>
      <w:lvlText w:val="◦"/>
      <w:lvlJc w:val="left"/>
      <w:pPr>
        <w:ind w:left="2160" w:hanging="360"/>
      </w:pPr>
      <w:rPr>
        <w:rFonts w:ascii="OpenSymbol, 'Arial Unicode MS'" w:eastAsia="OpenSymbol, 'Arial Unicode MS'" w:hAnsi="OpenSymbol, 'Arial Unicode MS'" w:cs="OpenSymbol, 'Arial Unicode MS'"/>
      </w:rPr>
    </w:lvl>
    <w:lvl w:ilvl="5">
      <w:numFmt w:val="bullet"/>
      <w:lvlText w:val="▪"/>
      <w:lvlJc w:val="left"/>
      <w:pPr>
        <w:ind w:left="2520" w:hanging="360"/>
      </w:pPr>
      <w:rPr>
        <w:rFonts w:ascii="OpenSymbol, 'Arial Unicode MS'" w:eastAsia="OpenSymbol, 'Arial Unicode MS'" w:hAnsi="OpenSymbol, 'Arial Unicode MS'" w:cs="OpenSymbol, 'Arial Unicode MS'"/>
      </w:rPr>
    </w:lvl>
    <w:lvl w:ilvl="6">
      <w:numFmt w:val="bullet"/>
      <w:lvlText w:val="•"/>
      <w:lvlJc w:val="left"/>
      <w:pPr>
        <w:ind w:left="2880" w:hanging="360"/>
      </w:pPr>
      <w:rPr>
        <w:rFonts w:ascii="OpenSymbol, 'Arial Unicode MS'" w:eastAsia="OpenSymbol, 'Arial Unicode MS'" w:hAnsi="OpenSymbol, 'Arial Unicode MS'" w:cs="OpenSymbol, 'Arial Unicode MS'"/>
      </w:rPr>
    </w:lvl>
    <w:lvl w:ilvl="7">
      <w:numFmt w:val="bullet"/>
      <w:lvlText w:val="◦"/>
      <w:lvlJc w:val="left"/>
      <w:pPr>
        <w:ind w:left="3240" w:hanging="360"/>
      </w:pPr>
      <w:rPr>
        <w:rFonts w:ascii="OpenSymbol, 'Arial Unicode MS'" w:eastAsia="OpenSymbol, 'Arial Unicode MS'" w:hAnsi="OpenSymbol, 'Arial Unicode MS'" w:cs="OpenSymbol, 'Arial Unicode MS'"/>
      </w:rPr>
    </w:lvl>
    <w:lvl w:ilvl="8">
      <w:numFmt w:val="bullet"/>
      <w:lvlText w:val="▪"/>
      <w:lvlJc w:val="left"/>
      <w:pPr>
        <w:ind w:left="3600" w:hanging="360"/>
      </w:pPr>
      <w:rPr>
        <w:rFonts w:ascii="OpenSymbol, 'Arial Unicode MS'" w:eastAsia="OpenSymbol, 'Arial Unicode MS'" w:hAnsi="OpenSymbol, 'Arial Unicode MS'" w:cs="OpenSymbol, 'Arial Unicode MS'"/>
      </w:rPr>
    </w:lvl>
  </w:abstractNum>
  <w:abstractNum w:abstractNumId="16" w15:restartNumberingAfterBreak="0">
    <w:nsid w:val="1F721B5A"/>
    <w:multiLevelType w:val="hybridMultilevel"/>
    <w:tmpl w:val="FAA88842"/>
    <w:lvl w:ilvl="0" w:tplc="F63634AA">
      <w:start w:val="1"/>
      <w:numFmt w:val="bullet"/>
      <w:lvlText w:val="•"/>
      <w:lvlJc w:val="left"/>
      <w:pPr>
        <w:tabs>
          <w:tab w:val="left" w:pos="1440"/>
          <w:tab w:val="left" w:pos="2880"/>
          <w:tab w:val="left" w:pos="4320"/>
          <w:tab w:val="left" w:pos="576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24CDF2">
      <w:start w:val="1"/>
      <w:numFmt w:val="bullet"/>
      <w:lvlText w:val="•"/>
      <w:lvlJc w:val="left"/>
      <w:pPr>
        <w:tabs>
          <w:tab w:val="left" w:pos="1440"/>
          <w:tab w:val="left" w:pos="2880"/>
          <w:tab w:val="left" w:pos="4320"/>
          <w:tab w:val="left" w:pos="576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62EEB8B0">
      <w:start w:val="1"/>
      <w:numFmt w:val="bullet"/>
      <w:lvlText w:val="•"/>
      <w:lvlJc w:val="left"/>
      <w:pPr>
        <w:tabs>
          <w:tab w:val="left" w:pos="1440"/>
          <w:tab w:val="left" w:pos="2880"/>
          <w:tab w:val="left" w:pos="4320"/>
          <w:tab w:val="left" w:pos="576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ADE494F6">
      <w:start w:val="1"/>
      <w:numFmt w:val="bullet"/>
      <w:lvlText w:val="•"/>
      <w:lvlJc w:val="left"/>
      <w:pPr>
        <w:tabs>
          <w:tab w:val="left" w:pos="1440"/>
          <w:tab w:val="left" w:pos="2880"/>
          <w:tab w:val="left" w:pos="4320"/>
          <w:tab w:val="left" w:pos="576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37C4DEDE">
      <w:start w:val="1"/>
      <w:numFmt w:val="bullet"/>
      <w:lvlText w:val="•"/>
      <w:lvlJc w:val="left"/>
      <w:pPr>
        <w:tabs>
          <w:tab w:val="left" w:pos="1440"/>
          <w:tab w:val="left" w:pos="2880"/>
          <w:tab w:val="left" w:pos="4320"/>
          <w:tab w:val="left" w:pos="576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7EE69ADA">
      <w:start w:val="1"/>
      <w:numFmt w:val="bullet"/>
      <w:lvlText w:val="•"/>
      <w:lvlJc w:val="left"/>
      <w:pPr>
        <w:tabs>
          <w:tab w:val="left" w:pos="1440"/>
          <w:tab w:val="left" w:pos="2880"/>
          <w:tab w:val="left" w:pos="4320"/>
          <w:tab w:val="left" w:pos="576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746C648">
      <w:start w:val="1"/>
      <w:numFmt w:val="bullet"/>
      <w:lvlText w:val="•"/>
      <w:lvlJc w:val="left"/>
      <w:pPr>
        <w:tabs>
          <w:tab w:val="left" w:pos="1440"/>
          <w:tab w:val="left" w:pos="2880"/>
          <w:tab w:val="left" w:pos="4320"/>
          <w:tab w:val="left" w:pos="576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5F48ABDC">
      <w:start w:val="1"/>
      <w:numFmt w:val="bullet"/>
      <w:lvlText w:val="•"/>
      <w:lvlJc w:val="left"/>
      <w:pPr>
        <w:tabs>
          <w:tab w:val="left" w:pos="1440"/>
          <w:tab w:val="left" w:pos="2880"/>
          <w:tab w:val="left" w:pos="576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B49AFD72">
      <w:start w:val="1"/>
      <w:numFmt w:val="bullet"/>
      <w:lvlText w:val="•"/>
      <w:lvlJc w:val="left"/>
      <w:pPr>
        <w:tabs>
          <w:tab w:val="left" w:pos="1440"/>
          <w:tab w:val="left" w:pos="2880"/>
          <w:tab w:val="left" w:pos="4320"/>
          <w:tab w:val="left" w:pos="576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4AE704F"/>
    <w:multiLevelType w:val="hybridMultilevel"/>
    <w:tmpl w:val="870422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5C665E9"/>
    <w:multiLevelType w:val="hybridMultilevel"/>
    <w:tmpl w:val="E266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741212"/>
    <w:multiLevelType w:val="hybridMultilevel"/>
    <w:tmpl w:val="EAAA1EA6"/>
    <w:lvl w:ilvl="0" w:tplc="3AB6EC52">
      <w:start w:val="1"/>
      <w:numFmt w:val="decimal"/>
      <w:lvlText w:val="%1."/>
      <w:lvlJc w:val="left"/>
      <w:pPr>
        <w:tabs>
          <w:tab w:val="left" w:pos="1440"/>
          <w:tab w:val="left" w:pos="2880"/>
          <w:tab w:val="left" w:pos="4320"/>
          <w:tab w:val="left" w:pos="576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BD04FC76">
      <w:start w:val="1"/>
      <w:numFmt w:val="decimal"/>
      <w:lvlText w:val="%2."/>
      <w:lvlJc w:val="left"/>
      <w:pPr>
        <w:tabs>
          <w:tab w:val="left" w:pos="1440"/>
          <w:tab w:val="left" w:pos="2880"/>
          <w:tab w:val="left" w:pos="4320"/>
          <w:tab w:val="left" w:pos="576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C8D2B108">
      <w:start w:val="1"/>
      <w:numFmt w:val="decimal"/>
      <w:lvlText w:val="%3."/>
      <w:lvlJc w:val="left"/>
      <w:pPr>
        <w:tabs>
          <w:tab w:val="left" w:pos="1440"/>
          <w:tab w:val="left" w:pos="2880"/>
          <w:tab w:val="left" w:pos="4320"/>
          <w:tab w:val="left" w:pos="576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332A45B6">
      <w:start w:val="1"/>
      <w:numFmt w:val="decimal"/>
      <w:lvlText w:val="%4."/>
      <w:lvlJc w:val="left"/>
      <w:pPr>
        <w:tabs>
          <w:tab w:val="left" w:pos="1440"/>
          <w:tab w:val="left" w:pos="2880"/>
          <w:tab w:val="left" w:pos="4320"/>
          <w:tab w:val="left" w:pos="576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CE0AF9A">
      <w:start w:val="1"/>
      <w:numFmt w:val="decimal"/>
      <w:lvlText w:val="%5."/>
      <w:lvlJc w:val="left"/>
      <w:pPr>
        <w:tabs>
          <w:tab w:val="left" w:pos="1440"/>
          <w:tab w:val="left" w:pos="2880"/>
          <w:tab w:val="left" w:pos="4320"/>
          <w:tab w:val="left" w:pos="576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1C240DA0">
      <w:start w:val="1"/>
      <w:numFmt w:val="decimal"/>
      <w:lvlText w:val="%6."/>
      <w:lvlJc w:val="left"/>
      <w:pPr>
        <w:tabs>
          <w:tab w:val="left" w:pos="1440"/>
          <w:tab w:val="left" w:pos="2880"/>
          <w:tab w:val="left" w:pos="4320"/>
          <w:tab w:val="left" w:pos="576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3716BB5A">
      <w:start w:val="1"/>
      <w:numFmt w:val="decimal"/>
      <w:lvlText w:val="%7."/>
      <w:lvlJc w:val="left"/>
      <w:pPr>
        <w:tabs>
          <w:tab w:val="left" w:pos="1440"/>
          <w:tab w:val="left" w:pos="2880"/>
          <w:tab w:val="left" w:pos="4320"/>
          <w:tab w:val="left" w:pos="576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E08ACA12">
      <w:start w:val="1"/>
      <w:numFmt w:val="decimal"/>
      <w:lvlText w:val="%8."/>
      <w:lvlJc w:val="left"/>
      <w:pPr>
        <w:tabs>
          <w:tab w:val="left" w:pos="1440"/>
          <w:tab w:val="left" w:pos="2880"/>
          <w:tab w:val="left" w:pos="43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D18ECE98">
      <w:start w:val="1"/>
      <w:numFmt w:val="decimal"/>
      <w:lvlText w:val="%9."/>
      <w:lvlJc w:val="left"/>
      <w:pPr>
        <w:tabs>
          <w:tab w:val="left" w:pos="1440"/>
          <w:tab w:val="left" w:pos="2880"/>
          <w:tab w:val="left" w:pos="4320"/>
          <w:tab w:val="left" w:pos="576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8C00CE6"/>
    <w:multiLevelType w:val="hybridMultilevel"/>
    <w:tmpl w:val="E7B4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pStyle w:val="berschrif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3586C"/>
    <w:multiLevelType w:val="hybridMultilevel"/>
    <w:tmpl w:val="CA107D52"/>
    <w:lvl w:ilvl="0" w:tplc="1A4076A6">
      <w:start w:val="1"/>
      <w:numFmt w:val="bullet"/>
      <w:lvlText w:val="•"/>
      <w:lvlJc w:val="left"/>
      <w:pPr>
        <w:tabs>
          <w:tab w:val="left" w:pos="1440"/>
          <w:tab w:val="left" w:pos="2880"/>
          <w:tab w:val="left" w:pos="4320"/>
          <w:tab w:val="left" w:pos="576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39DE790A">
      <w:start w:val="1"/>
      <w:numFmt w:val="bullet"/>
      <w:lvlText w:val="•"/>
      <w:lvlJc w:val="left"/>
      <w:pPr>
        <w:tabs>
          <w:tab w:val="left" w:pos="1440"/>
          <w:tab w:val="left" w:pos="2880"/>
          <w:tab w:val="left" w:pos="4320"/>
          <w:tab w:val="left" w:pos="576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0BC49D5A">
      <w:start w:val="1"/>
      <w:numFmt w:val="bullet"/>
      <w:lvlText w:val="•"/>
      <w:lvlJc w:val="left"/>
      <w:pPr>
        <w:tabs>
          <w:tab w:val="left" w:pos="1440"/>
          <w:tab w:val="left" w:pos="2880"/>
          <w:tab w:val="left" w:pos="4320"/>
          <w:tab w:val="left" w:pos="576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28EC3EC6">
      <w:start w:val="1"/>
      <w:numFmt w:val="bullet"/>
      <w:lvlText w:val="•"/>
      <w:lvlJc w:val="left"/>
      <w:pPr>
        <w:tabs>
          <w:tab w:val="left" w:pos="1440"/>
          <w:tab w:val="left" w:pos="2880"/>
          <w:tab w:val="left" w:pos="4320"/>
          <w:tab w:val="left" w:pos="576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A1829B2A">
      <w:start w:val="1"/>
      <w:numFmt w:val="bullet"/>
      <w:lvlText w:val="•"/>
      <w:lvlJc w:val="left"/>
      <w:pPr>
        <w:tabs>
          <w:tab w:val="left" w:pos="1440"/>
          <w:tab w:val="left" w:pos="2880"/>
          <w:tab w:val="left" w:pos="4320"/>
          <w:tab w:val="left" w:pos="576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B244CEC">
      <w:start w:val="1"/>
      <w:numFmt w:val="bullet"/>
      <w:lvlText w:val="•"/>
      <w:lvlJc w:val="left"/>
      <w:pPr>
        <w:tabs>
          <w:tab w:val="left" w:pos="1440"/>
          <w:tab w:val="left" w:pos="2880"/>
          <w:tab w:val="left" w:pos="4320"/>
          <w:tab w:val="left" w:pos="576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956F394">
      <w:start w:val="1"/>
      <w:numFmt w:val="bullet"/>
      <w:lvlText w:val="•"/>
      <w:lvlJc w:val="left"/>
      <w:pPr>
        <w:tabs>
          <w:tab w:val="left" w:pos="1440"/>
          <w:tab w:val="left" w:pos="2880"/>
          <w:tab w:val="left" w:pos="4320"/>
          <w:tab w:val="left" w:pos="576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3E4A07BC">
      <w:start w:val="1"/>
      <w:numFmt w:val="bullet"/>
      <w:lvlText w:val="•"/>
      <w:lvlJc w:val="left"/>
      <w:pPr>
        <w:tabs>
          <w:tab w:val="left" w:pos="1440"/>
          <w:tab w:val="left" w:pos="2880"/>
          <w:tab w:val="left" w:pos="576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154E9E0C">
      <w:start w:val="1"/>
      <w:numFmt w:val="bullet"/>
      <w:lvlText w:val="•"/>
      <w:lvlJc w:val="left"/>
      <w:pPr>
        <w:tabs>
          <w:tab w:val="left" w:pos="1440"/>
          <w:tab w:val="left" w:pos="2880"/>
          <w:tab w:val="left" w:pos="4320"/>
          <w:tab w:val="left" w:pos="576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AD44277"/>
    <w:multiLevelType w:val="hybridMultilevel"/>
    <w:tmpl w:val="05DC2CF4"/>
    <w:lvl w:ilvl="0" w:tplc="F6746EEC">
      <w:start w:val="1"/>
      <w:numFmt w:val="bullet"/>
      <w:lvlText w:val="•"/>
      <w:lvlJc w:val="left"/>
      <w:pPr>
        <w:tabs>
          <w:tab w:val="left" w:pos="1440"/>
          <w:tab w:val="left" w:pos="2880"/>
          <w:tab w:val="left" w:pos="4320"/>
          <w:tab w:val="left" w:pos="576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B0309E92">
      <w:start w:val="1"/>
      <w:numFmt w:val="bullet"/>
      <w:lvlText w:val="•"/>
      <w:lvlJc w:val="left"/>
      <w:pPr>
        <w:tabs>
          <w:tab w:val="left" w:pos="1440"/>
          <w:tab w:val="left" w:pos="2880"/>
          <w:tab w:val="left" w:pos="4320"/>
          <w:tab w:val="left" w:pos="576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F82E9072">
      <w:start w:val="1"/>
      <w:numFmt w:val="bullet"/>
      <w:lvlText w:val="•"/>
      <w:lvlJc w:val="left"/>
      <w:pPr>
        <w:tabs>
          <w:tab w:val="left" w:pos="1440"/>
          <w:tab w:val="left" w:pos="2880"/>
          <w:tab w:val="left" w:pos="4320"/>
          <w:tab w:val="left" w:pos="576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EC8A1BD8">
      <w:start w:val="1"/>
      <w:numFmt w:val="bullet"/>
      <w:lvlText w:val="•"/>
      <w:lvlJc w:val="left"/>
      <w:pPr>
        <w:tabs>
          <w:tab w:val="left" w:pos="1440"/>
          <w:tab w:val="left" w:pos="2880"/>
          <w:tab w:val="left" w:pos="4320"/>
          <w:tab w:val="left" w:pos="576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8C9808B4">
      <w:start w:val="1"/>
      <w:numFmt w:val="bullet"/>
      <w:lvlText w:val="•"/>
      <w:lvlJc w:val="left"/>
      <w:pPr>
        <w:tabs>
          <w:tab w:val="left" w:pos="1440"/>
          <w:tab w:val="left" w:pos="2880"/>
          <w:tab w:val="left" w:pos="4320"/>
          <w:tab w:val="left" w:pos="576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585A0080">
      <w:start w:val="1"/>
      <w:numFmt w:val="bullet"/>
      <w:lvlText w:val="•"/>
      <w:lvlJc w:val="left"/>
      <w:pPr>
        <w:tabs>
          <w:tab w:val="left" w:pos="1440"/>
          <w:tab w:val="left" w:pos="2880"/>
          <w:tab w:val="left" w:pos="4320"/>
          <w:tab w:val="left" w:pos="576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BF80190">
      <w:start w:val="1"/>
      <w:numFmt w:val="bullet"/>
      <w:lvlText w:val="•"/>
      <w:lvlJc w:val="left"/>
      <w:pPr>
        <w:tabs>
          <w:tab w:val="left" w:pos="1440"/>
          <w:tab w:val="left" w:pos="2880"/>
          <w:tab w:val="left" w:pos="4320"/>
          <w:tab w:val="left" w:pos="576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57D4E59C">
      <w:start w:val="1"/>
      <w:numFmt w:val="bullet"/>
      <w:lvlText w:val="•"/>
      <w:lvlJc w:val="left"/>
      <w:pPr>
        <w:tabs>
          <w:tab w:val="left" w:pos="1440"/>
          <w:tab w:val="left" w:pos="2880"/>
          <w:tab w:val="left" w:pos="576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411C1C5C">
      <w:start w:val="1"/>
      <w:numFmt w:val="bullet"/>
      <w:lvlText w:val="•"/>
      <w:lvlJc w:val="left"/>
      <w:pPr>
        <w:tabs>
          <w:tab w:val="left" w:pos="1440"/>
          <w:tab w:val="left" w:pos="2880"/>
          <w:tab w:val="left" w:pos="4320"/>
          <w:tab w:val="left" w:pos="576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33E214EC"/>
    <w:multiLevelType w:val="hybridMultilevel"/>
    <w:tmpl w:val="FDDA5DB4"/>
    <w:lvl w:ilvl="0" w:tplc="E49817F4">
      <w:start w:val="1"/>
      <w:numFmt w:val="decimal"/>
      <w:lvlText w:val="%1."/>
      <w:lvlJc w:val="left"/>
      <w:pPr>
        <w:tabs>
          <w:tab w:val="left" w:pos="1440"/>
          <w:tab w:val="left" w:pos="2880"/>
          <w:tab w:val="left" w:pos="4320"/>
          <w:tab w:val="left" w:pos="576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0809000F">
      <w:start w:val="1"/>
      <w:numFmt w:val="decimal"/>
      <w:lvlText w:val="%2."/>
      <w:lvlJc w:val="left"/>
      <w:pPr>
        <w:ind w:left="360" w:hanging="360"/>
      </w:pPr>
      <w:rPr>
        <w:rFonts w:hint="default"/>
        <w:caps w:val="0"/>
        <w:smallCaps w:val="0"/>
        <w:strike w:val="0"/>
        <w:dstrike w:val="0"/>
        <w:outline w:val="0"/>
        <w:emboss w:val="0"/>
        <w:imprint w:val="0"/>
        <w:spacing w:val="0"/>
        <w:w w:val="100"/>
        <w:kern w:val="0"/>
        <w:position w:val="0"/>
        <w:highlight w:val="none"/>
        <w:vertAlign w:val="baseline"/>
      </w:rPr>
    </w:lvl>
    <w:lvl w:ilvl="2" w:tplc="CC7EB7C4">
      <w:start w:val="1"/>
      <w:numFmt w:val="decimal"/>
      <w:lvlText w:val="%3."/>
      <w:lvlJc w:val="left"/>
      <w:pPr>
        <w:tabs>
          <w:tab w:val="left" w:pos="1440"/>
          <w:tab w:val="left" w:pos="2880"/>
          <w:tab w:val="left" w:pos="4320"/>
          <w:tab w:val="left" w:pos="576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4B6CC368">
      <w:start w:val="1"/>
      <w:numFmt w:val="decimal"/>
      <w:lvlText w:val="%4."/>
      <w:lvlJc w:val="left"/>
      <w:pPr>
        <w:tabs>
          <w:tab w:val="left" w:pos="1440"/>
          <w:tab w:val="left" w:pos="2880"/>
          <w:tab w:val="left" w:pos="4320"/>
          <w:tab w:val="left" w:pos="576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E0D01314">
      <w:start w:val="1"/>
      <w:numFmt w:val="decimal"/>
      <w:lvlText w:val="%5."/>
      <w:lvlJc w:val="left"/>
      <w:pPr>
        <w:tabs>
          <w:tab w:val="left" w:pos="1440"/>
          <w:tab w:val="left" w:pos="2880"/>
          <w:tab w:val="left" w:pos="4320"/>
          <w:tab w:val="left" w:pos="576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6E2E6160">
      <w:start w:val="1"/>
      <w:numFmt w:val="decimal"/>
      <w:lvlText w:val="%6."/>
      <w:lvlJc w:val="left"/>
      <w:pPr>
        <w:tabs>
          <w:tab w:val="left" w:pos="1440"/>
          <w:tab w:val="left" w:pos="2880"/>
          <w:tab w:val="left" w:pos="4320"/>
          <w:tab w:val="left" w:pos="576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3050DC14">
      <w:start w:val="1"/>
      <w:numFmt w:val="decimal"/>
      <w:lvlText w:val="%7."/>
      <w:lvlJc w:val="left"/>
      <w:pPr>
        <w:tabs>
          <w:tab w:val="left" w:pos="1440"/>
          <w:tab w:val="left" w:pos="2880"/>
          <w:tab w:val="left" w:pos="4320"/>
          <w:tab w:val="left" w:pos="576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8CAAC16C">
      <w:start w:val="1"/>
      <w:numFmt w:val="decimal"/>
      <w:lvlText w:val="%8."/>
      <w:lvlJc w:val="left"/>
      <w:pPr>
        <w:tabs>
          <w:tab w:val="left" w:pos="1440"/>
          <w:tab w:val="left" w:pos="2880"/>
          <w:tab w:val="left" w:pos="43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D5D60D62">
      <w:start w:val="1"/>
      <w:numFmt w:val="decimal"/>
      <w:lvlText w:val="%9."/>
      <w:lvlJc w:val="left"/>
      <w:pPr>
        <w:tabs>
          <w:tab w:val="left" w:pos="1440"/>
          <w:tab w:val="left" w:pos="2880"/>
          <w:tab w:val="left" w:pos="4320"/>
          <w:tab w:val="left" w:pos="576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AA874DD"/>
    <w:multiLevelType w:val="hybridMultilevel"/>
    <w:tmpl w:val="6B88D19C"/>
    <w:lvl w:ilvl="0" w:tplc="D51040D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15:restartNumberingAfterBreak="0">
    <w:nsid w:val="3D03598A"/>
    <w:multiLevelType w:val="hybridMultilevel"/>
    <w:tmpl w:val="B9825DD8"/>
    <w:lvl w:ilvl="0" w:tplc="A502DBBA">
      <w:start w:val="1"/>
      <w:numFmt w:val="decimal"/>
      <w:lvlText w:val="%1."/>
      <w:lvlJc w:val="left"/>
      <w:pPr>
        <w:tabs>
          <w:tab w:val="left" w:pos="1440"/>
          <w:tab w:val="left" w:pos="2880"/>
          <w:tab w:val="left" w:pos="4320"/>
          <w:tab w:val="left" w:pos="576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199E1300">
      <w:start w:val="1"/>
      <w:numFmt w:val="decimal"/>
      <w:lvlText w:val="%2."/>
      <w:lvlJc w:val="left"/>
      <w:pPr>
        <w:tabs>
          <w:tab w:val="left" w:pos="1440"/>
          <w:tab w:val="left" w:pos="2880"/>
          <w:tab w:val="left" w:pos="4320"/>
          <w:tab w:val="left" w:pos="576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243ED7D4">
      <w:start w:val="1"/>
      <w:numFmt w:val="decimal"/>
      <w:lvlText w:val="%3."/>
      <w:lvlJc w:val="left"/>
      <w:pPr>
        <w:tabs>
          <w:tab w:val="left" w:pos="1440"/>
          <w:tab w:val="left" w:pos="2880"/>
          <w:tab w:val="left" w:pos="4320"/>
          <w:tab w:val="left" w:pos="576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6F966A46">
      <w:start w:val="1"/>
      <w:numFmt w:val="decimal"/>
      <w:lvlText w:val="%4."/>
      <w:lvlJc w:val="left"/>
      <w:pPr>
        <w:tabs>
          <w:tab w:val="left" w:pos="1440"/>
          <w:tab w:val="left" w:pos="2880"/>
          <w:tab w:val="left" w:pos="4320"/>
          <w:tab w:val="left" w:pos="576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61FEEB68">
      <w:start w:val="1"/>
      <w:numFmt w:val="decimal"/>
      <w:lvlText w:val="%5."/>
      <w:lvlJc w:val="left"/>
      <w:pPr>
        <w:tabs>
          <w:tab w:val="left" w:pos="1440"/>
          <w:tab w:val="left" w:pos="2880"/>
          <w:tab w:val="left" w:pos="4320"/>
          <w:tab w:val="left" w:pos="576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B1C206BE">
      <w:start w:val="1"/>
      <w:numFmt w:val="decimal"/>
      <w:lvlText w:val="%6."/>
      <w:lvlJc w:val="left"/>
      <w:pPr>
        <w:tabs>
          <w:tab w:val="left" w:pos="1440"/>
          <w:tab w:val="left" w:pos="2880"/>
          <w:tab w:val="left" w:pos="4320"/>
          <w:tab w:val="left" w:pos="576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8A810D4">
      <w:start w:val="1"/>
      <w:numFmt w:val="decimal"/>
      <w:lvlText w:val="%7."/>
      <w:lvlJc w:val="left"/>
      <w:pPr>
        <w:tabs>
          <w:tab w:val="left" w:pos="1440"/>
          <w:tab w:val="left" w:pos="2880"/>
          <w:tab w:val="left" w:pos="4320"/>
          <w:tab w:val="left" w:pos="576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EE9EE126">
      <w:start w:val="1"/>
      <w:numFmt w:val="decimal"/>
      <w:lvlText w:val="%8."/>
      <w:lvlJc w:val="left"/>
      <w:pPr>
        <w:tabs>
          <w:tab w:val="left" w:pos="1440"/>
          <w:tab w:val="left" w:pos="2880"/>
          <w:tab w:val="left" w:pos="43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E912008A">
      <w:start w:val="1"/>
      <w:numFmt w:val="decimal"/>
      <w:lvlText w:val="%9."/>
      <w:lvlJc w:val="left"/>
      <w:pPr>
        <w:tabs>
          <w:tab w:val="left" w:pos="1440"/>
          <w:tab w:val="left" w:pos="2880"/>
          <w:tab w:val="left" w:pos="4320"/>
          <w:tab w:val="left" w:pos="576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40315354"/>
    <w:multiLevelType w:val="hybridMultilevel"/>
    <w:tmpl w:val="FE06C88A"/>
    <w:lvl w:ilvl="0" w:tplc="046AB19A">
      <w:start w:val="1"/>
      <w:numFmt w:val="bullet"/>
      <w:lvlText w:val="•"/>
      <w:lvlJc w:val="left"/>
      <w:pPr>
        <w:tabs>
          <w:tab w:val="left" w:pos="1440"/>
          <w:tab w:val="left" w:pos="2880"/>
          <w:tab w:val="left" w:pos="4320"/>
          <w:tab w:val="left" w:pos="576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D402E8EA">
      <w:start w:val="1"/>
      <w:numFmt w:val="bullet"/>
      <w:lvlText w:val="•"/>
      <w:lvlJc w:val="left"/>
      <w:pPr>
        <w:tabs>
          <w:tab w:val="left" w:pos="1440"/>
          <w:tab w:val="left" w:pos="2880"/>
          <w:tab w:val="left" w:pos="4320"/>
          <w:tab w:val="left" w:pos="576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F3326D94">
      <w:start w:val="1"/>
      <w:numFmt w:val="bullet"/>
      <w:lvlText w:val="•"/>
      <w:lvlJc w:val="left"/>
      <w:pPr>
        <w:tabs>
          <w:tab w:val="left" w:pos="1440"/>
          <w:tab w:val="left" w:pos="2880"/>
          <w:tab w:val="left" w:pos="4320"/>
          <w:tab w:val="left" w:pos="576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450C4B26">
      <w:start w:val="1"/>
      <w:numFmt w:val="bullet"/>
      <w:lvlText w:val="•"/>
      <w:lvlJc w:val="left"/>
      <w:pPr>
        <w:tabs>
          <w:tab w:val="left" w:pos="1440"/>
          <w:tab w:val="left" w:pos="2880"/>
          <w:tab w:val="left" w:pos="4320"/>
          <w:tab w:val="left" w:pos="576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6B226B78">
      <w:start w:val="1"/>
      <w:numFmt w:val="bullet"/>
      <w:lvlText w:val="•"/>
      <w:lvlJc w:val="left"/>
      <w:pPr>
        <w:tabs>
          <w:tab w:val="left" w:pos="1440"/>
          <w:tab w:val="left" w:pos="2880"/>
          <w:tab w:val="left" w:pos="4320"/>
          <w:tab w:val="left" w:pos="576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51F45F64">
      <w:start w:val="1"/>
      <w:numFmt w:val="bullet"/>
      <w:lvlText w:val="•"/>
      <w:lvlJc w:val="left"/>
      <w:pPr>
        <w:tabs>
          <w:tab w:val="left" w:pos="1440"/>
          <w:tab w:val="left" w:pos="2880"/>
          <w:tab w:val="left" w:pos="4320"/>
          <w:tab w:val="left" w:pos="576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F9DCF48A">
      <w:start w:val="1"/>
      <w:numFmt w:val="bullet"/>
      <w:lvlText w:val="•"/>
      <w:lvlJc w:val="left"/>
      <w:pPr>
        <w:tabs>
          <w:tab w:val="left" w:pos="1440"/>
          <w:tab w:val="left" w:pos="2880"/>
          <w:tab w:val="left" w:pos="4320"/>
          <w:tab w:val="left" w:pos="576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D7B616F0">
      <w:start w:val="1"/>
      <w:numFmt w:val="bullet"/>
      <w:lvlText w:val="•"/>
      <w:lvlJc w:val="left"/>
      <w:pPr>
        <w:tabs>
          <w:tab w:val="left" w:pos="1440"/>
          <w:tab w:val="left" w:pos="2880"/>
          <w:tab w:val="left" w:pos="576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39D65A02">
      <w:start w:val="1"/>
      <w:numFmt w:val="bullet"/>
      <w:lvlText w:val="•"/>
      <w:lvlJc w:val="left"/>
      <w:pPr>
        <w:tabs>
          <w:tab w:val="left" w:pos="1440"/>
          <w:tab w:val="left" w:pos="2880"/>
          <w:tab w:val="left" w:pos="4320"/>
          <w:tab w:val="left" w:pos="576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42127AFD"/>
    <w:multiLevelType w:val="hybridMultilevel"/>
    <w:tmpl w:val="E3225082"/>
    <w:lvl w:ilvl="0" w:tplc="03286D5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43991142"/>
    <w:multiLevelType w:val="hybridMultilevel"/>
    <w:tmpl w:val="4C76C00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BE37E9C"/>
    <w:multiLevelType w:val="hybridMultilevel"/>
    <w:tmpl w:val="AFF4A2FA"/>
    <w:lvl w:ilvl="0" w:tplc="EDD49F90">
      <w:numFmt w:val="bullet"/>
      <w:lvlText w:val="-"/>
      <w:lvlJc w:val="left"/>
      <w:pPr>
        <w:ind w:left="360" w:hanging="360"/>
      </w:pPr>
      <w:rPr>
        <w:rFonts w:ascii="Arial" w:eastAsia="Times New Roman" w:hAnsi="Arial" w:cs="Arial" w:hint="default"/>
        <w:lang w:val="en-US"/>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5DE31711"/>
    <w:multiLevelType w:val="hybridMultilevel"/>
    <w:tmpl w:val="595206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07E13FA"/>
    <w:multiLevelType w:val="hybridMultilevel"/>
    <w:tmpl w:val="228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C7991"/>
    <w:multiLevelType w:val="hybridMultilevel"/>
    <w:tmpl w:val="23C256EA"/>
    <w:lvl w:ilvl="0" w:tplc="C9AC4812">
      <w:start w:val="1"/>
      <w:numFmt w:val="decimal"/>
      <w:lvlText w:val="%1."/>
      <w:lvlJc w:val="left"/>
      <w:pPr>
        <w:tabs>
          <w:tab w:val="left" w:pos="1440"/>
          <w:tab w:val="left" w:pos="2880"/>
          <w:tab w:val="left" w:pos="4320"/>
          <w:tab w:val="left" w:pos="576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6284FEF0">
      <w:start w:val="1"/>
      <w:numFmt w:val="decimal"/>
      <w:lvlText w:val="%2."/>
      <w:lvlJc w:val="left"/>
      <w:pPr>
        <w:tabs>
          <w:tab w:val="left" w:pos="1440"/>
          <w:tab w:val="left" w:pos="2880"/>
          <w:tab w:val="left" w:pos="4320"/>
          <w:tab w:val="left" w:pos="576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0C2433F0">
      <w:start w:val="1"/>
      <w:numFmt w:val="decimal"/>
      <w:lvlText w:val="%3."/>
      <w:lvlJc w:val="left"/>
      <w:pPr>
        <w:tabs>
          <w:tab w:val="left" w:pos="1440"/>
          <w:tab w:val="left" w:pos="2880"/>
          <w:tab w:val="left" w:pos="4320"/>
          <w:tab w:val="left" w:pos="576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02BEA524">
      <w:start w:val="1"/>
      <w:numFmt w:val="decimal"/>
      <w:lvlText w:val="%4."/>
      <w:lvlJc w:val="left"/>
      <w:pPr>
        <w:tabs>
          <w:tab w:val="left" w:pos="1440"/>
          <w:tab w:val="left" w:pos="2880"/>
          <w:tab w:val="left" w:pos="4320"/>
          <w:tab w:val="left" w:pos="576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FADA3BA2">
      <w:start w:val="1"/>
      <w:numFmt w:val="decimal"/>
      <w:lvlText w:val="%5."/>
      <w:lvlJc w:val="left"/>
      <w:pPr>
        <w:tabs>
          <w:tab w:val="left" w:pos="1440"/>
          <w:tab w:val="left" w:pos="2880"/>
          <w:tab w:val="left" w:pos="4320"/>
          <w:tab w:val="left" w:pos="576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138A0502">
      <w:start w:val="1"/>
      <w:numFmt w:val="decimal"/>
      <w:lvlText w:val="%6."/>
      <w:lvlJc w:val="left"/>
      <w:pPr>
        <w:tabs>
          <w:tab w:val="left" w:pos="1440"/>
          <w:tab w:val="left" w:pos="2880"/>
          <w:tab w:val="left" w:pos="4320"/>
          <w:tab w:val="left" w:pos="576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62C8FBDA">
      <w:start w:val="1"/>
      <w:numFmt w:val="decimal"/>
      <w:lvlText w:val="%7."/>
      <w:lvlJc w:val="left"/>
      <w:pPr>
        <w:tabs>
          <w:tab w:val="left" w:pos="1440"/>
          <w:tab w:val="left" w:pos="2880"/>
          <w:tab w:val="left" w:pos="4320"/>
          <w:tab w:val="left" w:pos="576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92AD206">
      <w:start w:val="1"/>
      <w:numFmt w:val="decimal"/>
      <w:lvlText w:val="%8."/>
      <w:lvlJc w:val="left"/>
      <w:pPr>
        <w:tabs>
          <w:tab w:val="left" w:pos="1440"/>
          <w:tab w:val="left" w:pos="2880"/>
          <w:tab w:val="left" w:pos="43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B78C2E22">
      <w:start w:val="1"/>
      <w:numFmt w:val="decimal"/>
      <w:lvlText w:val="%9."/>
      <w:lvlJc w:val="left"/>
      <w:pPr>
        <w:tabs>
          <w:tab w:val="left" w:pos="1440"/>
          <w:tab w:val="left" w:pos="2880"/>
          <w:tab w:val="left" w:pos="4320"/>
          <w:tab w:val="left" w:pos="576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63C72804"/>
    <w:multiLevelType w:val="hybridMultilevel"/>
    <w:tmpl w:val="A28C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E5FB9"/>
    <w:multiLevelType w:val="hybridMultilevel"/>
    <w:tmpl w:val="F6B65A48"/>
    <w:lvl w:ilvl="0" w:tplc="F056AF1E">
      <w:start w:val="1"/>
      <w:numFmt w:val="bullet"/>
      <w:lvlText w:val="•"/>
      <w:lvlJc w:val="left"/>
      <w:pPr>
        <w:tabs>
          <w:tab w:val="left" w:pos="1440"/>
          <w:tab w:val="left" w:pos="2880"/>
          <w:tab w:val="left" w:pos="4320"/>
          <w:tab w:val="left" w:pos="576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99AAAD36">
      <w:start w:val="1"/>
      <w:numFmt w:val="bullet"/>
      <w:lvlText w:val="•"/>
      <w:lvlJc w:val="left"/>
      <w:pPr>
        <w:tabs>
          <w:tab w:val="left" w:pos="1440"/>
          <w:tab w:val="left" w:pos="2880"/>
          <w:tab w:val="left" w:pos="4320"/>
          <w:tab w:val="left" w:pos="576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94E8EF72">
      <w:start w:val="1"/>
      <w:numFmt w:val="bullet"/>
      <w:lvlText w:val="•"/>
      <w:lvlJc w:val="left"/>
      <w:pPr>
        <w:tabs>
          <w:tab w:val="left" w:pos="1440"/>
          <w:tab w:val="left" w:pos="2880"/>
          <w:tab w:val="left" w:pos="4320"/>
          <w:tab w:val="left" w:pos="576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AA38D6C4">
      <w:start w:val="1"/>
      <w:numFmt w:val="bullet"/>
      <w:lvlText w:val="•"/>
      <w:lvlJc w:val="left"/>
      <w:pPr>
        <w:tabs>
          <w:tab w:val="left" w:pos="1440"/>
          <w:tab w:val="left" w:pos="2880"/>
          <w:tab w:val="left" w:pos="4320"/>
          <w:tab w:val="left" w:pos="576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A8B47390">
      <w:start w:val="1"/>
      <w:numFmt w:val="bullet"/>
      <w:lvlText w:val="•"/>
      <w:lvlJc w:val="left"/>
      <w:pPr>
        <w:tabs>
          <w:tab w:val="left" w:pos="1440"/>
          <w:tab w:val="left" w:pos="2880"/>
          <w:tab w:val="left" w:pos="4320"/>
          <w:tab w:val="left" w:pos="576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09A028A">
      <w:start w:val="1"/>
      <w:numFmt w:val="bullet"/>
      <w:lvlText w:val="•"/>
      <w:lvlJc w:val="left"/>
      <w:pPr>
        <w:tabs>
          <w:tab w:val="left" w:pos="1440"/>
          <w:tab w:val="left" w:pos="2880"/>
          <w:tab w:val="left" w:pos="4320"/>
          <w:tab w:val="left" w:pos="576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A2BA5C14">
      <w:start w:val="1"/>
      <w:numFmt w:val="bullet"/>
      <w:lvlText w:val="•"/>
      <w:lvlJc w:val="left"/>
      <w:pPr>
        <w:tabs>
          <w:tab w:val="left" w:pos="1440"/>
          <w:tab w:val="left" w:pos="2880"/>
          <w:tab w:val="left" w:pos="4320"/>
          <w:tab w:val="left" w:pos="576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C5F26EA6">
      <w:start w:val="1"/>
      <w:numFmt w:val="bullet"/>
      <w:lvlText w:val="•"/>
      <w:lvlJc w:val="left"/>
      <w:pPr>
        <w:tabs>
          <w:tab w:val="left" w:pos="1440"/>
          <w:tab w:val="left" w:pos="2880"/>
          <w:tab w:val="left" w:pos="576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3D3C7B4A">
      <w:start w:val="1"/>
      <w:numFmt w:val="bullet"/>
      <w:lvlText w:val="•"/>
      <w:lvlJc w:val="left"/>
      <w:pPr>
        <w:tabs>
          <w:tab w:val="left" w:pos="1440"/>
          <w:tab w:val="left" w:pos="2880"/>
          <w:tab w:val="left" w:pos="4320"/>
          <w:tab w:val="left" w:pos="576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68E610E0"/>
    <w:multiLevelType w:val="hybridMultilevel"/>
    <w:tmpl w:val="9DBE0D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18960D9"/>
    <w:multiLevelType w:val="hybridMultilevel"/>
    <w:tmpl w:val="75A01A46"/>
    <w:lvl w:ilvl="0" w:tplc="43068D78">
      <w:start w:val="1"/>
      <w:numFmt w:val="decimal"/>
      <w:lvlText w:val="%1."/>
      <w:lvlJc w:val="left"/>
      <w:pPr>
        <w:tabs>
          <w:tab w:val="left" w:pos="1440"/>
          <w:tab w:val="left" w:pos="2880"/>
          <w:tab w:val="left" w:pos="4320"/>
          <w:tab w:val="left" w:pos="576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9BE63D74">
      <w:start w:val="1"/>
      <w:numFmt w:val="decimal"/>
      <w:lvlText w:val="%2."/>
      <w:lvlJc w:val="left"/>
      <w:pPr>
        <w:tabs>
          <w:tab w:val="left" w:pos="1440"/>
          <w:tab w:val="left" w:pos="2880"/>
          <w:tab w:val="left" w:pos="4320"/>
          <w:tab w:val="left" w:pos="576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016E2CE2">
      <w:start w:val="1"/>
      <w:numFmt w:val="decimal"/>
      <w:lvlText w:val="%3."/>
      <w:lvlJc w:val="left"/>
      <w:pPr>
        <w:tabs>
          <w:tab w:val="left" w:pos="1440"/>
          <w:tab w:val="left" w:pos="2880"/>
          <w:tab w:val="left" w:pos="4320"/>
          <w:tab w:val="left" w:pos="576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565A536C">
      <w:start w:val="1"/>
      <w:numFmt w:val="decimal"/>
      <w:lvlText w:val="%4."/>
      <w:lvlJc w:val="left"/>
      <w:pPr>
        <w:tabs>
          <w:tab w:val="left" w:pos="1440"/>
          <w:tab w:val="left" w:pos="2880"/>
          <w:tab w:val="left" w:pos="4320"/>
          <w:tab w:val="left" w:pos="576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EA7ACAA8">
      <w:start w:val="1"/>
      <w:numFmt w:val="decimal"/>
      <w:lvlText w:val="%5."/>
      <w:lvlJc w:val="left"/>
      <w:pPr>
        <w:tabs>
          <w:tab w:val="left" w:pos="1440"/>
          <w:tab w:val="left" w:pos="2880"/>
          <w:tab w:val="left" w:pos="4320"/>
          <w:tab w:val="left" w:pos="576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12C2DDD6">
      <w:start w:val="1"/>
      <w:numFmt w:val="decimal"/>
      <w:lvlText w:val="%6."/>
      <w:lvlJc w:val="left"/>
      <w:pPr>
        <w:tabs>
          <w:tab w:val="left" w:pos="1440"/>
          <w:tab w:val="left" w:pos="2880"/>
          <w:tab w:val="left" w:pos="4320"/>
          <w:tab w:val="left" w:pos="576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D396D094">
      <w:start w:val="1"/>
      <w:numFmt w:val="decimal"/>
      <w:lvlText w:val="%7."/>
      <w:lvlJc w:val="left"/>
      <w:pPr>
        <w:tabs>
          <w:tab w:val="left" w:pos="1440"/>
          <w:tab w:val="left" w:pos="2880"/>
          <w:tab w:val="left" w:pos="4320"/>
          <w:tab w:val="left" w:pos="576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4241B32">
      <w:start w:val="1"/>
      <w:numFmt w:val="decimal"/>
      <w:lvlText w:val="%8."/>
      <w:lvlJc w:val="left"/>
      <w:pPr>
        <w:tabs>
          <w:tab w:val="left" w:pos="1440"/>
          <w:tab w:val="left" w:pos="2880"/>
          <w:tab w:val="left" w:pos="43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410AAE2">
      <w:start w:val="1"/>
      <w:numFmt w:val="decimal"/>
      <w:lvlText w:val="%9."/>
      <w:lvlJc w:val="left"/>
      <w:pPr>
        <w:tabs>
          <w:tab w:val="left" w:pos="1440"/>
          <w:tab w:val="left" w:pos="2880"/>
          <w:tab w:val="left" w:pos="4320"/>
          <w:tab w:val="left" w:pos="576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71AA5E2F"/>
    <w:multiLevelType w:val="multilevel"/>
    <w:tmpl w:val="D2E40F74"/>
    <w:lvl w:ilvl="0">
      <w:numFmt w:val="bullet"/>
      <w:lvlText w:val="•"/>
      <w:lvlJc w:val="left"/>
      <w:pPr>
        <w:ind w:left="720" w:hanging="360"/>
      </w:pPr>
      <w:rPr>
        <w:rFonts w:ascii="OpenSymbol, 'Arial Unicode MS'" w:eastAsia="OpenSymbol, 'Arial Unicode MS'" w:hAnsi="OpenSymbol, 'Arial Unicode MS'" w:cs="OpenSymbol, 'Arial Unicode MS'"/>
      </w:rPr>
    </w:lvl>
    <w:lvl w:ilvl="1">
      <w:numFmt w:val="bullet"/>
      <w:lvlText w:val="◦"/>
      <w:lvlJc w:val="left"/>
      <w:pPr>
        <w:ind w:left="1080" w:hanging="360"/>
      </w:pPr>
      <w:rPr>
        <w:rFonts w:ascii="OpenSymbol, 'Arial Unicode MS'" w:eastAsia="OpenSymbol, 'Arial Unicode MS'" w:hAnsi="OpenSymbol, 'Arial Unicode MS'" w:cs="OpenSymbol, 'Arial Unicode MS'"/>
      </w:rPr>
    </w:lvl>
    <w:lvl w:ilvl="2">
      <w:numFmt w:val="bullet"/>
      <w:lvlText w:val="▪"/>
      <w:lvlJc w:val="left"/>
      <w:pPr>
        <w:ind w:left="1440" w:hanging="360"/>
      </w:pPr>
      <w:rPr>
        <w:rFonts w:ascii="OpenSymbol, 'Arial Unicode MS'" w:eastAsia="OpenSymbol, 'Arial Unicode MS'" w:hAnsi="OpenSymbol, 'Arial Unicode MS'" w:cs="OpenSymbol, 'Arial Unicode MS'"/>
      </w:rPr>
    </w:lvl>
    <w:lvl w:ilvl="3">
      <w:numFmt w:val="bullet"/>
      <w:lvlText w:val="•"/>
      <w:lvlJc w:val="left"/>
      <w:pPr>
        <w:ind w:left="1800" w:hanging="360"/>
      </w:pPr>
      <w:rPr>
        <w:rFonts w:ascii="OpenSymbol, 'Arial Unicode MS'" w:eastAsia="OpenSymbol, 'Arial Unicode MS'" w:hAnsi="OpenSymbol, 'Arial Unicode MS'" w:cs="OpenSymbol, 'Arial Unicode MS'"/>
      </w:rPr>
    </w:lvl>
    <w:lvl w:ilvl="4">
      <w:numFmt w:val="bullet"/>
      <w:lvlText w:val="◦"/>
      <w:lvlJc w:val="left"/>
      <w:pPr>
        <w:ind w:left="2160" w:hanging="360"/>
      </w:pPr>
      <w:rPr>
        <w:rFonts w:ascii="OpenSymbol, 'Arial Unicode MS'" w:eastAsia="OpenSymbol, 'Arial Unicode MS'" w:hAnsi="OpenSymbol, 'Arial Unicode MS'" w:cs="OpenSymbol, 'Arial Unicode MS'"/>
      </w:rPr>
    </w:lvl>
    <w:lvl w:ilvl="5">
      <w:numFmt w:val="bullet"/>
      <w:lvlText w:val="▪"/>
      <w:lvlJc w:val="left"/>
      <w:pPr>
        <w:ind w:left="2520" w:hanging="360"/>
      </w:pPr>
      <w:rPr>
        <w:rFonts w:ascii="OpenSymbol, 'Arial Unicode MS'" w:eastAsia="OpenSymbol, 'Arial Unicode MS'" w:hAnsi="OpenSymbol, 'Arial Unicode MS'" w:cs="OpenSymbol, 'Arial Unicode MS'"/>
      </w:rPr>
    </w:lvl>
    <w:lvl w:ilvl="6">
      <w:numFmt w:val="bullet"/>
      <w:lvlText w:val="•"/>
      <w:lvlJc w:val="left"/>
      <w:pPr>
        <w:ind w:left="2880" w:hanging="360"/>
      </w:pPr>
      <w:rPr>
        <w:rFonts w:ascii="OpenSymbol, 'Arial Unicode MS'" w:eastAsia="OpenSymbol, 'Arial Unicode MS'" w:hAnsi="OpenSymbol, 'Arial Unicode MS'" w:cs="OpenSymbol, 'Arial Unicode MS'"/>
      </w:rPr>
    </w:lvl>
    <w:lvl w:ilvl="7">
      <w:numFmt w:val="bullet"/>
      <w:lvlText w:val="◦"/>
      <w:lvlJc w:val="left"/>
      <w:pPr>
        <w:ind w:left="3240" w:hanging="360"/>
      </w:pPr>
      <w:rPr>
        <w:rFonts w:ascii="OpenSymbol, 'Arial Unicode MS'" w:eastAsia="OpenSymbol, 'Arial Unicode MS'" w:hAnsi="OpenSymbol, 'Arial Unicode MS'" w:cs="OpenSymbol, 'Arial Unicode MS'"/>
      </w:rPr>
    </w:lvl>
    <w:lvl w:ilvl="8">
      <w:numFmt w:val="bullet"/>
      <w:lvlText w:val="▪"/>
      <w:lvlJc w:val="left"/>
      <w:pPr>
        <w:ind w:left="3600" w:hanging="360"/>
      </w:pPr>
      <w:rPr>
        <w:rFonts w:ascii="OpenSymbol, 'Arial Unicode MS'" w:eastAsia="OpenSymbol, 'Arial Unicode MS'" w:hAnsi="OpenSymbol, 'Arial Unicode MS'" w:cs="OpenSymbol, 'Arial Unicode MS'"/>
      </w:rPr>
    </w:lvl>
  </w:abstractNum>
  <w:abstractNum w:abstractNumId="38" w15:restartNumberingAfterBreak="0">
    <w:nsid w:val="73320C64"/>
    <w:multiLevelType w:val="hybridMultilevel"/>
    <w:tmpl w:val="3858EC3A"/>
    <w:lvl w:ilvl="0" w:tplc="CCA6835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F7513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0"/>
  </w:num>
  <w:num w:numId="3">
    <w:abstractNumId w:val="8"/>
  </w:num>
  <w:num w:numId="4">
    <w:abstractNumId w:val="29"/>
  </w:num>
  <w:num w:numId="5">
    <w:abstractNumId w:val="13"/>
  </w:num>
  <w:num w:numId="6">
    <w:abstractNumId w:val="39"/>
  </w:num>
  <w:num w:numId="7">
    <w:abstractNumId w:val="38"/>
  </w:num>
  <w:num w:numId="8">
    <w:abstractNumId w:val="3"/>
  </w:num>
  <w:num w:numId="9">
    <w:abstractNumId w:val="6"/>
  </w:num>
  <w:num w:numId="10">
    <w:abstractNumId w:val="0"/>
  </w:num>
  <w:num w:numId="11">
    <w:abstractNumId w:val="33"/>
  </w:num>
  <w:num w:numId="12">
    <w:abstractNumId w:val="31"/>
  </w:num>
  <w:num w:numId="13">
    <w:abstractNumId w:val="1"/>
  </w:num>
  <w:num w:numId="14">
    <w:abstractNumId w:val="9"/>
  </w:num>
  <w:num w:numId="15">
    <w:abstractNumId w:val="35"/>
  </w:num>
  <w:num w:numId="16">
    <w:abstractNumId w:val="24"/>
  </w:num>
  <w:num w:numId="17">
    <w:abstractNumId w:val="27"/>
  </w:num>
  <w:num w:numId="18">
    <w:abstractNumId w:val="12"/>
  </w:num>
  <w:num w:numId="19">
    <w:abstractNumId w:val="26"/>
  </w:num>
  <w:num w:numId="20">
    <w:abstractNumId w:val="19"/>
  </w:num>
  <w:num w:numId="21">
    <w:abstractNumId w:val="16"/>
  </w:num>
  <w:num w:numId="22">
    <w:abstractNumId w:val="32"/>
  </w:num>
  <w:num w:numId="23">
    <w:abstractNumId w:val="21"/>
  </w:num>
  <w:num w:numId="24">
    <w:abstractNumId w:val="2"/>
  </w:num>
  <w:num w:numId="25">
    <w:abstractNumId w:val="28"/>
  </w:num>
  <w:num w:numId="26">
    <w:abstractNumId w:val="30"/>
  </w:num>
  <w:num w:numId="27">
    <w:abstractNumId w:val="23"/>
  </w:num>
  <w:num w:numId="28">
    <w:abstractNumId w:val="34"/>
  </w:num>
  <w:num w:numId="29">
    <w:abstractNumId w:val="18"/>
  </w:num>
  <w:num w:numId="30">
    <w:abstractNumId w:val="5"/>
  </w:num>
  <w:num w:numId="31">
    <w:abstractNumId w:val="17"/>
  </w:num>
  <w:num w:numId="32">
    <w:abstractNumId w:val="25"/>
  </w:num>
  <w:num w:numId="33">
    <w:abstractNumId w:val="11"/>
  </w:num>
  <w:num w:numId="34">
    <w:abstractNumId w:val="36"/>
  </w:num>
  <w:num w:numId="35">
    <w:abstractNumId w:val="22"/>
  </w:num>
  <w:num w:numId="36">
    <w:abstractNumId w:val="14"/>
  </w:num>
  <w:num w:numId="37">
    <w:abstractNumId w:val="15"/>
  </w:num>
  <w:num w:numId="38">
    <w:abstractNumId w:val="14"/>
  </w:num>
  <w:num w:numId="39">
    <w:abstractNumId w:val="37"/>
  </w:num>
  <w:num w:numId="40">
    <w:abstractNumId w:val="4"/>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412"/>
    <w:rsid w:val="0000584A"/>
    <w:rsid w:val="00011617"/>
    <w:rsid w:val="00024BFB"/>
    <w:rsid w:val="00070420"/>
    <w:rsid w:val="00085C05"/>
    <w:rsid w:val="000D01AE"/>
    <w:rsid w:val="000E4CDB"/>
    <w:rsid w:val="000F5DD3"/>
    <w:rsid w:val="00110ADB"/>
    <w:rsid w:val="001278D4"/>
    <w:rsid w:val="00155D8D"/>
    <w:rsid w:val="00172EB1"/>
    <w:rsid w:val="001B1DFF"/>
    <w:rsid w:val="001C7931"/>
    <w:rsid w:val="001D3853"/>
    <w:rsid w:val="001D72EF"/>
    <w:rsid w:val="001E6B4C"/>
    <w:rsid w:val="001F4563"/>
    <w:rsid w:val="00220143"/>
    <w:rsid w:val="00220462"/>
    <w:rsid w:val="002233E3"/>
    <w:rsid w:val="00253A79"/>
    <w:rsid w:val="002A144A"/>
    <w:rsid w:val="002B2076"/>
    <w:rsid w:val="002B3DE1"/>
    <w:rsid w:val="002C3A14"/>
    <w:rsid w:val="002E129F"/>
    <w:rsid w:val="00305DCC"/>
    <w:rsid w:val="00307003"/>
    <w:rsid w:val="00347F2E"/>
    <w:rsid w:val="00361412"/>
    <w:rsid w:val="0037693F"/>
    <w:rsid w:val="003B6B62"/>
    <w:rsid w:val="003B7EBA"/>
    <w:rsid w:val="003C0F4F"/>
    <w:rsid w:val="003C1F29"/>
    <w:rsid w:val="003C2660"/>
    <w:rsid w:val="003C47A9"/>
    <w:rsid w:val="003F5CDF"/>
    <w:rsid w:val="0043199E"/>
    <w:rsid w:val="0043265A"/>
    <w:rsid w:val="00446194"/>
    <w:rsid w:val="00451596"/>
    <w:rsid w:val="00482306"/>
    <w:rsid w:val="004841D6"/>
    <w:rsid w:val="0048719A"/>
    <w:rsid w:val="004947EA"/>
    <w:rsid w:val="004952F6"/>
    <w:rsid w:val="00496B79"/>
    <w:rsid w:val="00497348"/>
    <w:rsid w:val="004A4AEA"/>
    <w:rsid w:val="004B75ED"/>
    <w:rsid w:val="004C1FA5"/>
    <w:rsid w:val="004D19D2"/>
    <w:rsid w:val="005028FC"/>
    <w:rsid w:val="005426C5"/>
    <w:rsid w:val="00566492"/>
    <w:rsid w:val="00566C1D"/>
    <w:rsid w:val="0057792F"/>
    <w:rsid w:val="00586124"/>
    <w:rsid w:val="0059279E"/>
    <w:rsid w:val="005A2E6C"/>
    <w:rsid w:val="005E08E2"/>
    <w:rsid w:val="0063137B"/>
    <w:rsid w:val="00652D12"/>
    <w:rsid w:val="00653D8E"/>
    <w:rsid w:val="006B4A81"/>
    <w:rsid w:val="006C694C"/>
    <w:rsid w:val="006F34FE"/>
    <w:rsid w:val="0070791F"/>
    <w:rsid w:val="0071055E"/>
    <w:rsid w:val="00721944"/>
    <w:rsid w:val="007677EC"/>
    <w:rsid w:val="00770CFD"/>
    <w:rsid w:val="00771D2C"/>
    <w:rsid w:val="00780F42"/>
    <w:rsid w:val="007C0EAB"/>
    <w:rsid w:val="007D645D"/>
    <w:rsid w:val="007D7190"/>
    <w:rsid w:val="007E556C"/>
    <w:rsid w:val="007E7411"/>
    <w:rsid w:val="007F0A7E"/>
    <w:rsid w:val="007F798A"/>
    <w:rsid w:val="00830990"/>
    <w:rsid w:val="00841030"/>
    <w:rsid w:val="0084128B"/>
    <w:rsid w:val="00866020"/>
    <w:rsid w:val="00867097"/>
    <w:rsid w:val="00874F00"/>
    <w:rsid w:val="00882B5F"/>
    <w:rsid w:val="00890431"/>
    <w:rsid w:val="0089263A"/>
    <w:rsid w:val="00896A76"/>
    <w:rsid w:val="008A1878"/>
    <w:rsid w:val="008B4613"/>
    <w:rsid w:val="008D5003"/>
    <w:rsid w:val="008E150B"/>
    <w:rsid w:val="008F6F1E"/>
    <w:rsid w:val="00935949"/>
    <w:rsid w:val="00963721"/>
    <w:rsid w:val="00991950"/>
    <w:rsid w:val="00A258A6"/>
    <w:rsid w:val="00A41E41"/>
    <w:rsid w:val="00A441CC"/>
    <w:rsid w:val="00A57CAF"/>
    <w:rsid w:val="00A62ABB"/>
    <w:rsid w:val="00A90E72"/>
    <w:rsid w:val="00AA56FD"/>
    <w:rsid w:val="00AB2A33"/>
    <w:rsid w:val="00AB5FF8"/>
    <w:rsid w:val="00AC606E"/>
    <w:rsid w:val="00AD0A7B"/>
    <w:rsid w:val="00B032F0"/>
    <w:rsid w:val="00B15DE7"/>
    <w:rsid w:val="00B41023"/>
    <w:rsid w:val="00B4487E"/>
    <w:rsid w:val="00B5585A"/>
    <w:rsid w:val="00B660E3"/>
    <w:rsid w:val="00B75AD5"/>
    <w:rsid w:val="00B87FD3"/>
    <w:rsid w:val="00B9140F"/>
    <w:rsid w:val="00B92F41"/>
    <w:rsid w:val="00BC6C6A"/>
    <w:rsid w:val="00BD0442"/>
    <w:rsid w:val="00BD1CF5"/>
    <w:rsid w:val="00BD34B3"/>
    <w:rsid w:val="00BE5EBC"/>
    <w:rsid w:val="00C01EC1"/>
    <w:rsid w:val="00C06BCE"/>
    <w:rsid w:val="00C13DE9"/>
    <w:rsid w:val="00C179B1"/>
    <w:rsid w:val="00C23526"/>
    <w:rsid w:val="00C30457"/>
    <w:rsid w:val="00C359FB"/>
    <w:rsid w:val="00C52F22"/>
    <w:rsid w:val="00C65B21"/>
    <w:rsid w:val="00C84A68"/>
    <w:rsid w:val="00C92BA9"/>
    <w:rsid w:val="00C94CE2"/>
    <w:rsid w:val="00CA6A28"/>
    <w:rsid w:val="00CC0397"/>
    <w:rsid w:val="00CC0FF9"/>
    <w:rsid w:val="00CD30E9"/>
    <w:rsid w:val="00D25319"/>
    <w:rsid w:val="00D67495"/>
    <w:rsid w:val="00DA5EDF"/>
    <w:rsid w:val="00DB23A6"/>
    <w:rsid w:val="00DB2A99"/>
    <w:rsid w:val="00DF763B"/>
    <w:rsid w:val="00E20E4C"/>
    <w:rsid w:val="00E26750"/>
    <w:rsid w:val="00E811E2"/>
    <w:rsid w:val="00EA6CD0"/>
    <w:rsid w:val="00EB7B7E"/>
    <w:rsid w:val="00EC4898"/>
    <w:rsid w:val="00ED519E"/>
    <w:rsid w:val="00F07AA7"/>
    <w:rsid w:val="00F162D2"/>
    <w:rsid w:val="00F3328E"/>
    <w:rsid w:val="00F37700"/>
    <w:rsid w:val="00F60678"/>
    <w:rsid w:val="00F60BC1"/>
    <w:rsid w:val="00F64392"/>
    <w:rsid w:val="00F71603"/>
    <w:rsid w:val="00FA16D6"/>
    <w:rsid w:val="00FA4478"/>
    <w:rsid w:val="00FC5A0C"/>
    <w:rsid w:val="00FD43D6"/>
    <w:rsid w:val="00FF304F"/>
    <w:rsid w:val="00FF3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5:docId w15:val="{28FE7B2A-1F5B-42E1-B7AC-BF8B88E6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rFonts w:ascii="Arial" w:hAnsi="Arial" w:cs="Arial Unicode MS"/>
      <w:color w:val="000000"/>
      <w:sz w:val="22"/>
      <w:szCs w:val="22"/>
      <w:u w:color="000000"/>
    </w:rPr>
  </w:style>
  <w:style w:type="paragraph" w:styleId="berschrift1">
    <w:name w:val="heading 1"/>
    <w:basedOn w:val="Standard"/>
    <w:next w:val="Standard"/>
    <w:link w:val="berschrift1Zchn"/>
    <w:uiPriority w:val="9"/>
    <w:qFormat/>
    <w:rsid w:val="00653D8E"/>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berschrift2">
    <w:name w:val="heading 2"/>
    <w:basedOn w:val="Standard"/>
    <w:next w:val="Standard"/>
    <w:link w:val="berschrift2Zchn1"/>
    <w:uiPriority w:val="9"/>
    <w:unhideWhenUsed/>
    <w:qFormat/>
    <w:rsid w:val="00B5585A"/>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berschrift3">
    <w:name w:val="heading 3"/>
    <w:basedOn w:val="Standard"/>
    <w:next w:val="Textkrper"/>
    <w:link w:val="berschrift3Zchn"/>
    <w:qFormat/>
    <w:rsid w:val="001D3853"/>
    <w:pPr>
      <w:numPr>
        <w:ilvl w:val="2"/>
        <w:numId w:val="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280" w:after="280"/>
      <w:outlineLvl w:val="2"/>
    </w:pPr>
    <w:rPr>
      <w:rFonts w:eastAsia="Times New Roman" w:cs="Times New Roman"/>
      <w:b/>
      <w:bCs/>
      <w:color w:val="auto"/>
      <w:sz w:val="27"/>
      <w:szCs w:val="27"/>
      <w:bdr w:val="none" w:sz="0" w:space="0" w:color="auto"/>
      <w:lang w:eastAsia="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eastAsia="Helvetica" w:hAnsi="Helvetica" w:cs="Helvetica"/>
      <w:color w:val="000000"/>
      <w:sz w:val="22"/>
      <w:szCs w:val="22"/>
    </w:rPr>
  </w:style>
  <w:style w:type="paragraph" w:styleId="Listenabsatz">
    <w:name w:val="List Paragraph"/>
    <w:basedOn w:val="Standard"/>
    <w:uiPriority w:val="34"/>
    <w:qFormat/>
    <w:rsid w:val="001D3853"/>
    <w:pPr>
      <w:pBdr>
        <w:top w:val="none" w:sz="0" w:space="0" w:color="auto"/>
        <w:left w:val="none" w:sz="0" w:space="0" w:color="auto"/>
        <w:bottom w:val="none" w:sz="0" w:space="0" w:color="auto"/>
        <w:right w:val="none" w:sz="0" w:space="0" w:color="auto"/>
        <w:between w:val="none" w:sz="0" w:space="0" w:color="auto"/>
        <w:bar w:val="none" w:sz="0" w:color="auto"/>
      </w:pBdr>
      <w:suppressAutoHyphens/>
      <w:ind w:left="708"/>
    </w:pPr>
    <w:rPr>
      <w:rFonts w:ascii="Times New Roman" w:eastAsia="Times New Roman" w:hAnsi="Times New Roman" w:cs="Times New Roman"/>
      <w:color w:val="auto"/>
      <w:sz w:val="24"/>
      <w:szCs w:val="24"/>
      <w:bdr w:val="none" w:sz="0" w:space="0" w:color="auto"/>
      <w:lang w:eastAsia="zh-CN"/>
    </w:rPr>
  </w:style>
  <w:style w:type="paragraph" w:customStyle="1" w:styleId="Text1">
    <w:name w:val="Text_1"/>
    <w:basedOn w:val="Standard"/>
    <w:link w:val="Text1Zchn"/>
    <w:qFormat/>
    <w:rsid w:val="001D3853"/>
    <w:pPr>
      <w:pBdr>
        <w:top w:val="none" w:sz="0" w:space="0" w:color="auto"/>
        <w:left w:val="none" w:sz="0" w:space="0" w:color="auto"/>
        <w:bottom w:val="none" w:sz="0" w:space="0" w:color="auto"/>
        <w:right w:val="none" w:sz="0" w:space="0" w:color="auto"/>
        <w:between w:val="none" w:sz="0" w:space="0" w:color="auto"/>
        <w:bar w:val="none" w:sz="0" w:color="auto"/>
      </w:pBdr>
      <w:spacing w:before="40" w:after="40"/>
      <w:ind w:left="471"/>
      <w:jc w:val="both"/>
    </w:pPr>
    <w:rPr>
      <w:rFonts w:ascii="Calibri" w:eastAsia="Times New Roman" w:hAnsi="Calibri" w:cs="Times New Roman"/>
      <w:color w:val="auto"/>
      <w:szCs w:val="24"/>
      <w:bdr w:val="none" w:sz="0" w:space="0" w:color="auto"/>
      <w:lang w:eastAsia="zh-CN"/>
    </w:rPr>
  </w:style>
  <w:style w:type="character" w:customStyle="1" w:styleId="Text1Zchn">
    <w:name w:val="Text_1 Zchn"/>
    <w:link w:val="Text1"/>
    <w:rsid w:val="001D3853"/>
    <w:rPr>
      <w:rFonts w:ascii="Calibri" w:eastAsia="Times New Roman" w:hAnsi="Calibri"/>
      <w:sz w:val="22"/>
      <w:szCs w:val="24"/>
      <w:bdr w:val="none" w:sz="0" w:space="0" w:color="auto"/>
      <w:lang w:eastAsia="zh-CN"/>
    </w:rPr>
  </w:style>
  <w:style w:type="character" w:customStyle="1" w:styleId="berschrift2Zchn">
    <w:name w:val="Überschrift 2 Zchn"/>
    <w:rsid w:val="001D3853"/>
    <w:rPr>
      <w:rFonts w:ascii="Arial" w:eastAsia="Calibri" w:hAnsi="Arial" w:cs="Arial"/>
      <w:b/>
      <w:bCs/>
      <w:iCs/>
      <w:sz w:val="24"/>
      <w:szCs w:val="28"/>
    </w:rPr>
  </w:style>
  <w:style w:type="character" w:customStyle="1" w:styleId="berschrift3Zchn">
    <w:name w:val="Überschrift 3 Zchn"/>
    <w:basedOn w:val="Absatz-Standardschriftart"/>
    <w:link w:val="berschrift3"/>
    <w:rsid w:val="001D3853"/>
    <w:rPr>
      <w:rFonts w:ascii="Arial" w:eastAsia="Times New Roman" w:hAnsi="Arial"/>
      <w:b/>
      <w:bCs/>
      <w:sz w:val="27"/>
      <w:szCs w:val="27"/>
      <w:bdr w:val="none" w:sz="0" w:space="0" w:color="auto"/>
      <w:lang w:eastAsia="ar-SA"/>
    </w:rPr>
  </w:style>
  <w:style w:type="paragraph" w:styleId="Textkrper">
    <w:name w:val="Body Text"/>
    <w:basedOn w:val="Standard"/>
    <w:link w:val="TextkrperZchn"/>
    <w:unhideWhenUsed/>
    <w:rsid w:val="001D3853"/>
    <w:pPr>
      <w:spacing w:after="120"/>
    </w:pPr>
  </w:style>
  <w:style w:type="character" w:customStyle="1" w:styleId="TextkrperZchn">
    <w:name w:val="Textkörper Zchn"/>
    <w:basedOn w:val="Absatz-Standardschriftart"/>
    <w:link w:val="Textkrper"/>
    <w:uiPriority w:val="99"/>
    <w:semiHidden/>
    <w:rsid w:val="001D3853"/>
    <w:rPr>
      <w:rFonts w:ascii="Arial" w:hAnsi="Arial" w:cs="Arial Unicode MS"/>
      <w:color w:val="000000"/>
      <w:sz w:val="22"/>
      <w:szCs w:val="22"/>
      <w:u w:color="000000"/>
    </w:rPr>
  </w:style>
  <w:style w:type="paragraph" w:customStyle="1" w:styleId="Textkrper31">
    <w:name w:val="Textkörper 31"/>
    <w:basedOn w:val="Standard"/>
    <w:rsid w:val="001D3853"/>
    <w:pPr>
      <w:keepNext/>
      <w:pBdr>
        <w:top w:val="none" w:sz="0" w:space="0" w:color="auto"/>
        <w:left w:val="none" w:sz="0" w:space="0" w:color="auto"/>
        <w:bottom w:val="none" w:sz="0" w:space="0" w:color="auto"/>
        <w:right w:val="none" w:sz="0" w:space="0" w:color="auto"/>
        <w:between w:val="none" w:sz="0" w:space="0" w:color="auto"/>
        <w:bar w:val="none" w:sz="0" w:color="auto"/>
      </w:pBdr>
      <w:suppressAutoHyphens/>
      <w:jc w:val="both"/>
    </w:pPr>
    <w:rPr>
      <w:rFonts w:eastAsia="Times New Roman" w:cs="Arial"/>
      <w:color w:val="auto"/>
      <w:szCs w:val="24"/>
      <w:bdr w:val="none" w:sz="0" w:space="0" w:color="auto"/>
      <w:lang w:eastAsia="ar-SA"/>
    </w:rPr>
  </w:style>
  <w:style w:type="paragraph" w:customStyle="1" w:styleId="Literatur">
    <w:name w:val="Literatur"/>
    <w:basedOn w:val="Standard"/>
    <w:rsid w:val="001D3853"/>
    <w:pPr>
      <w:numPr>
        <w:numId w:val="2"/>
      </w:numPr>
      <w:pBdr>
        <w:top w:val="none" w:sz="0" w:space="0" w:color="auto"/>
        <w:left w:val="none" w:sz="0" w:space="0" w:color="auto"/>
        <w:bottom w:val="none" w:sz="0" w:space="0" w:color="auto"/>
        <w:right w:val="none" w:sz="0" w:space="0" w:color="auto"/>
        <w:between w:val="none" w:sz="0" w:space="0" w:color="auto"/>
        <w:bar w:val="none" w:sz="0" w:color="auto"/>
      </w:pBdr>
      <w:tabs>
        <w:tab w:val="left" w:pos="851"/>
      </w:tabs>
      <w:suppressAutoHyphens/>
      <w:ind w:left="0" w:firstLine="0"/>
    </w:pPr>
    <w:rPr>
      <w:rFonts w:eastAsia="Times New Roman" w:cs="Times New Roman"/>
      <w:color w:val="auto"/>
      <w:sz w:val="24"/>
      <w:szCs w:val="24"/>
      <w:bdr w:val="none" w:sz="0" w:space="0" w:color="auto"/>
      <w:lang w:eastAsia="ar-SA"/>
    </w:rPr>
  </w:style>
  <w:style w:type="paragraph" w:styleId="Textkrper-Zeileneinzug">
    <w:name w:val="Body Text Indent"/>
    <w:basedOn w:val="Standard"/>
    <w:link w:val="Textkrper-ZeileneinzugZchn"/>
    <w:semiHidden/>
    <w:rsid w:val="001D385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jc w:val="both"/>
    </w:pPr>
    <w:rPr>
      <w:rFonts w:eastAsia="Times New Roman" w:cs="Times New Roman"/>
      <w:color w:val="auto"/>
      <w:sz w:val="24"/>
      <w:szCs w:val="24"/>
      <w:bdr w:val="none" w:sz="0" w:space="0" w:color="auto"/>
      <w:lang w:eastAsia="ar-SA"/>
    </w:rPr>
  </w:style>
  <w:style w:type="character" w:customStyle="1" w:styleId="Textkrper-ZeileneinzugZchn">
    <w:name w:val="Textkörper-Zeileneinzug Zchn"/>
    <w:basedOn w:val="Absatz-Standardschriftart"/>
    <w:link w:val="Textkrper-Zeileneinzug"/>
    <w:semiHidden/>
    <w:rsid w:val="001D3853"/>
    <w:rPr>
      <w:rFonts w:ascii="Arial" w:eastAsia="Times New Roman" w:hAnsi="Arial"/>
      <w:sz w:val="24"/>
      <w:szCs w:val="24"/>
      <w:bdr w:val="none" w:sz="0" w:space="0" w:color="auto"/>
      <w:lang w:eastAsia="ar-SA"/>
    </w:rPr>
  </w:style>
  <w:style w:type="paragraph" w:styleId="Kopfzeile">
    <w:name w:val="header"/>
    <w:basedOn w:val="Standard"/>
    <w:link w:val="KopfzeileZchn"/>
    <w:uiPriority w:val="99"/>
    <w:unhideWhenUsed/>
    <w:rsid w:val="0084128B"/>
    <w:pPr>
      <w:tabs>
        <w:tab w:val="center" w:pos="4536"/>
        <w:tab w:val="right" w:pos="9072"/>
      </w:tabs>
    </w:pPr>
  </w:style>
  <w:style w:type="character" w:customStyle="1" w:styleId="KopfzeileZchn">
    <w:name w:val="Kopfzeile Zchn"/>
    <w:basedOn w:val="Absatz-Standardschriftart"/>
    <w:link w:val="Kopfzeile"/>
    <w:uiPriority w:val="99"/>
    <w:rsid w:val="0084128B"/>
    <w:rPr>
      <w:rFonts w:ascii="Arial" w:hAnsi="Arial" w:cs="Arial Unicode MS"/>
      <w:color w:val="000000"/>
      <w:sz w:val="22"/>
      <w:szCs w:val="22"/>
      <w:u w:color="000000"/>
    </w:rPr>
  </w:style>
  <w:style w:type="paragraph" w:styleId="Fuzeile">
    <w:name w:val="footer"/>
    <w:basedOn w:val="Standard"/>
    <w:link w:val="FuzeileZchn"/>
    <w:uiPriority w:val="99"/>
    <w:unhideWhenUsed/>
    <w:rsid w:val="0084128B"/>
    <w:pPr>
      <w:tabs>
        <w:tab w:val="center" w:pos="4536"/>
        <w:tab w:val="right" w:pos="9072"/>
      </w:tabs>
    </w:pPr>
  </w:style>
  <w:style w:type="character" w:customStyle="1" w:styleId="FuzeileZchn">
    <w:name w:val="Fußzeile Zchn"/>
    <w:basedOn w:val="Absatz-Standardschriftart"/>
    <w:link w:val="Fuzeile"/>
    <w:uiPriority w:val="99"/>
    <w:rsid w:val="0084128B"/>
    <w:rPr>
      <w:rFonts w:ascii="Arial" w:hAnsi="Arial" w:cs="Arial Unicode MS"/>
      <w:color w:val="000000"/>
      <w:sz w:val="22"/>
      <w:szCs w:val="22"/>
      <w:u w:color="000000"/>
    </w:rPr>
  </w:style>
  <w:style w:type="paragraph" w:styleId="Verzeichnis1">
    <w:name w:val="toc 1"/>
    <w:basedOn w:val="Standard"/>
    <w:next w:val="Standard"/>
    <w:autoRedefine/>
    <w:uiPriority w:val="39"/>
    <w:unhideWhenUsed/>
    <w:rsid w:val="00B5585A"/>
    <w:pPr>
      <w:spacing w:before="240" w:after="120"/>
    </w:pPr>
    <w:rPr>
      <w:rFonts w:asciiTheme="minorHAnsi" w:hAnsiTheme="minorHAnsi" w:cstheme="minorHAnsi"/>
      <w:b/>
      <w:bCs/>
      <w:sz w:val="20"/>
      <w:szCs w:val="20"/>
    </w:rPr>
  </w:style>
  <w:style w:type="paragraph" w:styleId="Verzeichnis2">
    <w:name w:val="toc 2"/>
    <w:basedOn w:val="Standard"/>
    <w:next w:val="Standard"/>
    <w:autoRedefine/>
    <w:uiPriority w:val="39"/>
    <w:unhideWhenUsed/>
    <w:rsid w:val="00FF3CEE"/>
    <w:pPr>
      <w:tabs>
        <w:tab w:val="right" w:leader="dot" w:pos="9638"/>
      </w:tabs>
      <w:spacing w:before="120"/>
      <w:ind w:left="216"/>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F60678"/>
    <w:pPr>
      <w:ind w:left="44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F60678"/>
    <w:pPr>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F60678"/>
    <w:pPr>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F60678"/>
    <w:pPr>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F60678"/>
    <w:pPr>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F60678"/>
    <w:pPr>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F60678"/>
    <w:pPr>
      <w:ind w:left="1760"/>
    </w:pPr>
    <w:rPr>
      <w:rFonts w:asciiTheme="minorHAnsi" w:hAnsiTheme="minorHAnsi" w:cstheme="minorHAnsi"/>
      <w:sz w:val="20"/>
      <w:szCs w:val="20"/>
    </w:rPr>
  </w:style>
  <w:style w:type="character" w:customStyle="1" w:styleId="csc-uploads-filename">
    <w:name w:val="csc-uploads-filename"/>
    <w:basedOn w:val="Absatz-Standardschriftart"/>
    <w:rsid w:val="008E150B"/>
  </w:style>
  <w:style w:type="character" w:customStyle="1" w:styleId="shorttext">
    <w:name w:val="short_text"/>
    <w:basedOn w:val="Absatz-Standardschriftart"/>
    <w:rsid w:val="00BE5EBC"/>
  </w:style>
  <w:style w:type="table" w:customStyle="1" w:styleId="TableNormal1">
    <w:name w:val="Table Normal1"/>
    <w:rsid w:val="00BE5EBC"/>
    <w:tblPr>
      <w:tblInd w:w="0" w:type="dxa"/>
      <w:tblCellMar>
        <w:top w:w="0" w:type="dxa"/>
        <w:left w:w="0" w:type="dxa"/>
        <w:bottom w:w="0" w:type="dxa"/>
        <w:right w:w="0" w:type="dxa"/>
      </w:tblCellMar>
    </w:tblPr>
  </w:style>
  <w:style w:type="paragraph" w:styleId="KeinLeerraum">
    <w:name w:val="No Spacing"/>
    <w:uiPriority w:val="1"/>
    <w:qFormat/>
    <w:rsid w:val="00780F42"/>
    <w:pPr>
      <w:pBdr>
        <w:top w:val="none" w:sz="0" w:space="0" w:color="auto"/>
        <w:left w:val="none" w:sz="0" w:space="0" w:color="auto"/>
        <w:bottom w:val="none" w:sz="0" w:space="0" w:color="auto"/>
        <w:right w:val="none" w:sz="0" w:space="0" w:color="auto"/>
        <w:between w:val="none" w:sz="0" w:space="0" w:color="auto"/>
        <w:bar w:val="none" w:sz="0" w:color="auto"/>
      </w:pBdr>
      <w:suppressAutoHyphens/>
    </w:pPr>
    <w:rPr>
      <w:rFonts w:ascii="Arial" w:eastAsia="Times New Roman" w:hAnsi="Arial" w:cs="Arial"/>
      <w:sz w:val="22"/>
      <w:szCs w:val="24"/>
      <w:bdr w:val="none" w:sz="0" w:space="0" w:color="auto"/>
      <w:lang w:eastAsia="zh-CN"/>
    </w:rPr>
  </w:style>
  <w:style w:type="paragraph" w:styleId="HTMLVorformatiert">
    <w:name w:val="HTML Preformatted"/>
    <w:basedOn w:val="Standard"/>
    <w:link w:val="HTMLVorformatiertZchn"/>
    <w:uiPriority w:val="99"/>
    <w:semiHidden/>
    <w:unhideWhenUsed/>
    <w:rsid w:val="00C2352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bdr w:val="none" w:sz="0" w:space="0" w:color="auto"/>
    </w:rPr>
  </w:style>
  <w:style w:type="character" w:customStyle="1" w:styleId="HTMLVorformatiertZchn">
    <w:name w:val="HTML Vorformatiert Zchn"/>
    <w:basedOn w:val="Absatz-Standardschriftart"/>
    <w:link w:val="HTMLVorformatiert"/>
    <w:uiPriority w:val="99"/>
    <w:semiHidden/>
    <w:rsid w:val="00C23526"/>
    <w:rPr>
      <w:rFonts w:ascii="Courier New" w:eastAsia="Times New Roman" w:hAnsi="Courier New" w:cs="Courier New"/>
      <w:bdr w:val="none" w:sz="0" w:space="0" w:color="auto"/>
    </w:rPr>
  </w:style>
  <w:style w:type="character" w:customStyle="1" w:styleId="berschrift1Zchn">
    <w:name w:val="Überschrift 1 Zchn"/>
    <w:basedOn w:val="Absatz-Standardschriftart"/>
    <w:link w:val="berschrift1"/>
    <w:uiPriority w:val="9"/>
    <w:rsid w:val="00653D8E"/>
    <w:rPr>
      <w:rFonts w:asciiTheme="majorHAnsi" w:eastAsiaTheme="majorEastAsia" w:hAnsiTheme="majorHAnsi" w:cstheme="majorBidi"/>
      <w:color w:val="2F759E" w:themeColor="accent1" w:themeShade="BF"/>
      <w:sz w:val="32"/>
      <w:szCs w:val="32"/>
      <w:u w:color="000000"/>
    </w:rPr>
  </w:style>
  <w:style w:type="paragraph" w:styleId="Inhaltsverzeichnisberschrift">
    <w:name w:val="TOC Heading"/>
    <w:basedOn w:val="berschrift1"/>
    <w:next w:val="Standard"/>
    <w:uiPriority w:val="39"/>
    <w:unhideWhenUsed/>
    <w:qFormat/>
    <w:rsid w:val="00653D8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customStyle="1" w:styleId="berschrift2Zchn1">
    <w:name w:val="Überschrift 2 Zchn1"/>
    <w:basedOn w:val="Absatz-Standardschriftart"/>
    <w:link w:val="berschrift2"/>
    <w:uiPriority w:val="9"/>
    <w:rsid w:val="00B5585A"/>
    <w:rPr>
      <w:rFonts w:asciiTheme="majorHAnsi" w:eastAsiaTheme="majorEastAsia" w:hAnsiTheme="majorHAnsi" w:cstheme="majorBidi"/>
      <w:color w:val="2F759E" w:themeColor="accent1" w:themeShade="BF"/>
      <w:sz w:val="26"/>
      <w:szCs w:val="26"/>
      <w:u w:color="000000"/>
    </w:rPr>
  </w:style>
  <w:style w:type="character" w:styleId="BesuchterLink">
    <w:name w:val="FollowedHyperlink"/>
    <w:basedOn w:val="Absatz-Standardschriftart"/>
    <w:uiPriority w:val="99"/>
    <w:semiHidden/>
    <w:unhideWhenUsed/>
    <w:rsid w:val="004B75ED"/>
    <w:rPr>
      <w:color w:val="FF00FF" w:themeColor="followedHyperlink"/>
      <w:u w:val="single"/>
    </w:rPr>
  </w:style>
  <w:style w:type="numbering" w:customStyle="1" w:styleId="WW8Num5">
    <w:name w:val="WW8Num5"/>
    <w:basedOn w:val="KeineListe"/>
    <w:rsid w:val="00D67495"/>
    <w:pPr>
      <w:numPr>
        <w:numId w:val="36"/>
      </w:numPr>
    </w:pPr>
  </w:style>
  <w:style w:type="character" w:styleId="NichtaufgelsteErwhnung">
    <w:name w:val="Unresolved Mention"/>
    <w:basedOn w:val="Absatz-Standardschriftart"/>
    <w:uiPriority w:val="99"/>
    <w:semiHidden/>
    <w:unhideWhenUsed/>
    <w:rsid w:val="00BD1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273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hs-schmalkalden.de/fileadmin/portal/Dokumente/Fakult%C3%A4t_Inf/Studium/02_Modulhandbuch-IMAC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AFC81-13E7-4EBD-BA6E-B594C9DC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6524</Words>
  <Characters>41108</Characters>
  <Application>Microsoft Office Word</Application>
  <DocSecurity>0</DocSecurity>
  <Lines>342</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cebulla</dc:creator>
  <cp:keywords/>
  <dc:description/>
  <cp:lastModifiedBy>kuenzel</cp:lastModifiedBy>
  <cp:revision>21</cp:revision>
  <cp:lastPrinted>2018-07-25T06:50:00Z</cp:lastPrinted>
  <dcterms:created xsi:type="dcterms:W3CDTF">2018-07-24T12:44:00Z</dcterms:created>
  <dcterms:modified xsi:type="dcterms:W3CDTF">2020-08-26T05:23:00Z</dcterms:modified>
</cp:coreProperties>
</file>